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228" w:rsidRDefault="00A10114" w:rsidP="004F3715">
      <w:pPr>
        <w:jc w:val="center"/>
        <w:rPr>
          <w:kern w:val="0"/>
          <w:lang w:eastAsia="en-US"/>
        </w:rPr>
      </w:pPr>
      <w:r w:rsidRPr="00335BDD">
        <w:rPr>
          <w:rStyle w:val="24"/>
          <w:rFonts w:ascii="Times New Roman" w:hAnsi="Times New Roman"/>
          <w:b/>
          <w:sz w:val="26"/>
          <w:szCs w:val="26"/>
        </w:rPr>
        <w:t>Про</w:t>
      </w:r>
      <w:r w:rsidRPr="00D83228">
        <w:rPr>
          <w:rStyle w:val="24"/>
          <w:rFonts w:ascii="Times New Roman" w:hAnsi="Times New Roman"/>
          <w:b/>
          <w:sz w:val="26"/>
          <w:szCs w:val="26"/>
        </w:rPr>
        <w:t>ект государственного контракта</w:t>
      </w:r>
      <w:r w:rsidR="00700C34" w:rsidRPr="00D83228">
        <w:rPr>
          <w:rStyle w:val="24"/>
          <w:rFonts w:ascii="Times New Roman" w:hAnsi="Times New Roman"/>
          <w:b/>
          <w:sz w:val="26"/>
          <w:szCs w:val="26"/>
        </w:rPr>
        <w:t xml:space="preserve"> </w:t>
      </w:r>
      <w:r w:rsidR="000E2819" w:rsidRPr="00D83228">
        <w:rPr>
          <w:rStyle w:val="24"/>
          <w:rFonts w:ascii="Times New Roman" w:hAnsi="Times New Roman"/>
          <w:b/>
          <w:sz w:val="26"/>
          <w:szCs w:val="26"/>
        </w:rPr>
        <w:t xml:space="preserve">к закупке </w:t>
      </w:r>
      <w:r w:rsidR="000C237B" w:rsidRPr="00D83228">
        <w:rPr>
          <w:rStyle w:val="24"/>
          <w:rFonts w:ascii="Times New Roman" w:hAnsi="Times New Roman"/>
          <w:b/>
          <w:sz w:val="26"/>
          <w:szCs w:val="26"/>
        </w:rPr>
        <w:t>№</w:t>
      </w:r>
      <w:r w:rsidR="00D83228" w:rsidRPr="00D83228">
        <w:rPr>
          <w:rStyle w:val="24"/>
          <w:rFonts w:ascii="Times New Roman" w:hAnsi="Times New Roman"/>
          <w:b/>
          <w:bCs/>
          <w:sz w:val="26"/>
          <w:szCs w:val="26"/>
        </w:rPr>
        <w:t>ФКУ</w:t>
      </w:r>
      <w:r w:rsidR="00D83228">
        <w:rPr>
          <w:rStyle w:val="24"/>
          <w:rFonts w:ascii="Times New Roman" w:hAnsi="Times New Roman"/>
          <w:b/>
          <w:bCs/>
          <w:sz w:val="26"/>
          <w:szCs w:val="26"/>
        </w:rPr>
        <w:t>/52/2026/ОЗИ/ЭЗК-381</w:t>
      </w:r>
    </w:p>
    <w:p w:rsidR="00A10114" w:rsidRPr="00D83228" w:rsidRDefault="00A10114" w:rsidP="005F30B8">
      <w:pPr>
        <w:spacing w:after="0" w:line="240" w:lineRule="auto"/>
        <w:ind w:firstLine="709"/>
        <w:jc w:val="center"/>
      </w:pPr>
      <w:r w:rsidRPr="00D83228">
        <w:rPr>
          <w:rFonts w:ascii="Times New Roman" w:hAnsi="Times New Roman"/>
          <w:b/>
          <w:sz w:val="26"/>
          <w:szCs w:val="26"/>
        </w:rPr>
        <w:t>ГОСУДАРСТВЕННЫЙ КОНТРАКТ №</w:t>
      </w:r>
      <w:r w:rsidRPr="00D83228">
        <w:rPr>
          <w:rFonts w:ascii="Times New Roman" w:hAnsi="Times New Roman"/>
          <w:sz w:val="26"/>
          <w:szCs w:val="26"/>
        </w:rPr>
        <w:t xml:space="preserve"> ________________</w:t>
      </w:r>
    </w:p>
    <w:p w:rsidR="002D5CDD" w:rsidRPr="00D83228" w:rsidRDefault="001626AC" w:rsidP="005F30B8">
      <w:pPr>
        <w:spacing w:after="0" w:line="240" w:lineRule="auto"/>
        <w:ind w:firstLine="709"/>
        <w:jc w:val="center"/>
        <w:rPr>
          <w:rFonts w:ascii="Times New Roman" w:hAnsi="Times New Roman"/>
          <w:b/>
          <w:kern w:val="2"/>
          <w:sz w:val="26"/>
          <w:szCs w:val="26"/>
        </w:rPr>
      </w:pPr>
      <w:r w:rsidRPr="00D83228">
        <w:rPr>
          <w:rFonts w:ascii="Times New Roman" w:hAnsi="Times New Roman"/>
          <w:b/>
          <w:kern w:val="2"/>
          <w:sz w:val="26"/>
          <w:szCs w:val="26"/>
        </w:rPr>
        <w:t>н</w:t>
      </w:r>
      <w:r w:rsidR="00465EEF" w:rsidRPr="00D83228">
        <w:rPr>
          <w:rFonts w:ascii="Times New Roman" w:hAnsi="Times New Roman"/>
          <w:b/>
          <w:kern w:val="2"/>
          <w:sz w:val="26"/>
          <w:szCs w:val="26"/>
        </w:rPr>
        <w:t>а</w:t>
      </w:r>
      <w:r w:rsidRPr="00D83228">
        <w:rPr>
          <w:rFonts w:ascii="Times New Roman" w:hAnsi="Times New Roman"/>
          <w:b/>
          <w:kern w:val="2"/>
          <w:sz w:val="26"/>
          <w:szCs w:val="26"/>
        </w:rPr>
        <w:t xml:space="preserve"> поставку</w:t>
      </w:r>
      <w:r w:rsidR="00465EEF" w:rsidRPr="00D83228">
        <w:rPr>
          <w:rFonts w:ascii="Times New Roman" w:hAnsi="Times New Roman"/>
          <w:b/>
          <w:kern w:val="2"/>
          <w:sz w:val="26"/>
          <w:szCs w:val="26"/>
        </w:rPr>
        <w:t xml:space="preserve"> </w:t>
      </w:r>
      <w:r w:rsidR="005D2F74">
        <w:rPr>
          <w:rFonts w:ascii="Times New Roman" w:hAnsi="Times New Roman"/>
          <w:b/>
          <w:kern w:val="2"/>
          <w:sz w:val="26"/>
          <w:szCs w:val="26"/>
        </w:rPr>
        <w:t>бумаги и картона</w:t>
      </w:r>
    </w:p>
    <w:p w:rsidR="00170DF1" w:rsidRPr="00D83228" w:rsidRDefault="00170DF1" w:rsidP="005F30B8">
      <w:pPr>
        <w:tabs>
          <w:tab w:val="left" w:pos="1482"/>
        </w:tabs>
        <w:spacing w:after="0" w:line="240" w:lineRule="auto"/>
        <w:ind w:firstLine="709"/>
        <w:jc w:val="center"/>
        <w:rPr>
          <w:rFonts w:ascii="Times New Roman" w:hAnsi="Times New Roman"/>
          <w:sz w:val="26"/>
          <w:szCs w:val="26"/>
        </w:rPr>
      </w:pPr>
      <w:r w:rsidRPr="00D83228">
        <w:rPr>
          <w:rFonts w:ascii="Times New Roman" w:hAnsi="Times New Roman"/>
          <w:sz w:val="26"/>
          <w:szCs w:val="26"/>
        </w:rPr>
        <w:t>(Идентификационный код закупки №</w:t>
      </w:r>
      <w:r w:rsidR="00770831" w:rsidRPr="00D83228">
        <w:rPr>
          <w:rFonts w:ascii="Times New Roman" w:hAnsi="Times New Roman"/>
          <w:sz w:val="26"/>
          <w:szCs w:val="26"/>
        </w:rPr>
        <w:t xml:space="preserve"> </w:t>
      </w:r>
      <w:r w:rsidR="004971DA" w:rsidRPr="00D83228">
        <w:rPr>
          <w:rFonts w:ascii="Times New Roman" w:hAnsi="Times New Roman"/>
          <w:sz w:val="26"/>
          <w:szCs w:val="26"/>
        </w:rPr>
        <w:tab/>
      </w:r>
      <w:r w:rsidR="005D2F74" w:rsidRPr="005D2F74">
        <w:rPr>
          <w:rFonts w:ascii="Times New Roman" w:hAnsi="Times New Roman"/>
          <w:color w:val="000000"/>
          <w:sz w:val="26"/>
          <w:szCs w:val="26"/>
          <w:shd w:val="clear" w:color="auto" w:fill="FFFFFF"/>
        </w:rPr>
        <w:t>261770989550954024300100193980000244</w:t>
      </w:r>
      <w:r w:rsidR="006B6294" w:rsidRPr="005D2F74">
        <w:rPr>
          <w:rFonts w:ascii="Times New Roman" w:hAnsi="Times New Roman"/>
          <w:sz w:val="26"/>
          <w:szCs w:val="26"/>
        </w:rPr>
        <w:t>)</w:t>
      </w:r>
    </w:p>
    <w:p w:rsidR="00E9069D" w:rsidRPr="00D83228" w:rsidRDefault="00E9069D" w:rsidP="005F30B8">
      <w:pPr>
        <w:spacing w:after="0" w:line="240" w:lineRule="auto"/>
        <w:ind w:firstLine="709"/>
        <w:rPr>
          <w:rFonts w:ascii="Times New Roman" w:hAnsi="Times New Roman"/>
          <w:b/>
          <w:sz w:val="26"/>
          <w:szCs w:val="26"/>
        </w:rPr>
      </w:pPr>
    </w:p>
    <w:p w:rsidR="00170DF1" w:rsidRPr="00D83228" w:rsidRDefault="00700C34" w:rsidP="00C45959">
      <w:pPr>
        <w:spacing w:after="0" w:line="240" w:lineRule="auto"/>
        <w:rPr>
          <w:rFonts w:ascii="Times New Roman" w:hAnsi="Times New Roman"/>
          <w:sz w:val="26"/>
          <w:szCs w:val="26"/>
        </w:rPr>
      </w:pPr>
      <w:r w:rsidRPr="00D83228">
        <w:rPr>
          <w:rFonts w:ascii="Times New Roman" w:hAnsi="Times New Roman"/>
          <w:sz w:val="26"/>
          <w:szCs w:val="26"/>
        </w:rPr>
        <w:t>«___»___________202</w:t>
      </w:r>
      <w:r w:rsidR="00906A78" w:rsidRPr="00D83228">
        <w:rPr>
          <w:rFonts w:ascii="Times New Roman" w:hAnsi="Times New Roman"/>
          <w:sz w:val="26"/>
          <w:szCs w:val="26"/>
        </w:rPr>
        <w:t>6</w:t>
      </w:r>
      <w:r w:rsidR="00170DF1" w:rsidRPr="00D83228">
        <w:rPr>
          <w:rFonts w:ascii="Times New Roman" w:hAnsi="Times New Roman"/>
          <w:sz w:val="26"/>
          <w:szCs w:val="26"/>
        </w:rPr>
        <w:t xml:space="preserve"> г.</w:t>
      </w:r>
      <w:r w:rsidR="008808FE" w:rsidRPr="00D83228">
        <w:rPr>
          <w:rFonts w:ascii="Times New Roman" w:hAnsi="Times New Roman"/>
          <w:sz w:val="26"/>
          <w:szCs w:val="26"/>
        </w:rPr>
        <w:t xml:space="preserve">                                                                          </w:t>
      </w:r>
      <w:r w:rsidR="00C45959" w:rsidRPr="00D83228">
        <w:rPr>
          <w:rFonts w:ascii="Times New Roman" w:hAnsi="Times New Roman"/>
          <w:sz w:val="26"/>
          <w:szCs w:val="26"/>
        </w:rPr>
        <w:t xml:space="preserve">            </w:t>
      </w:r>
      <w:r w:rsidR="008808FE" w:rsidRPr="00D83228">
        <w:rPr>
          <w:rFonts w:ascii="Times New Roman" w:hAnsi="Times New Roman"/>
          <w:sz w:val="26"/>
          <w:szCs w:val="26"/>
        </w:rPr>
        <w:t xml:space="preserve"> </w:t>
      </w:r>
      <w:r w:rsidR="00E9069D" w:rsidRPr="00D83228">
        <w:rPr>
          <w:rFonts w:ascii="Times New Roman" w:hAnsi="Times New Roman"/>
          <w:sz w:val="26"/>
          <w:szCs w:val="26"/>
        </w:rPr>
        <w:t>г. Новосибирск</w:t>
      </w:r>
    </w:p>
    <w:p w:rsidR="00170DF1" w:rsidRPr="00D83228" w:rsidRDefault="00170DF1" w:rsidP="005F30B8">
      <w:pPr>
        <w:spacing w:after="0" w:line="240" w:lineRule="auto"/>
        <w:ind w:firstLine="709"/>
        <w:jc w:val="both"/>
        <w:rPr>
          <w:rFonts w:ascii="Times New Roman" w:hAnsi="Times New Roman"/>
          <w:sz w:val="26"/>
          <w:szCs w:val="26"/>
        </w:rPr>
      </w:pPr>
    </w:p>
    <w:p w:rsidR="009B62E7" w:rsidRPr="00D83228" w:rsidRDefault="00F22A36" w:rsidP="0085315E">
      <w:pPr>
        <w:spacing w:after="0" w:line="240" w:lineRule="auto"/>
        <w:ind w:firstLine="709"/>
        <w:jc w:val="both"/>
        <w:rPr>
          <w:rFonts w:ascii="Times New Roman" w:hAnsi="Times New Roman"/>
          <w:sz w:val="26"/>
          <w:szCs w:val="26"/>
        </w:rPr>
      </w:pPr>
      <w:proofErr w:type="gramStart"/>
      <w:r w:rsidRPr="00D83228">
        <w:rPr>
          <w:rFonts w:ascii="Times New Roman" w:hAnsi="Times New Roman"/>
          <w:sz w:val="26"/>
          <w:szCs w:val="26"/>
        </w:rPr>
        <w:t>Федеральное казенное учреждение «Центр по обеспечению деятельности Казначейства России» (ФКУ «ЦОКР»), от имени Российской Федерации, являясь государственным заказчиком, в целях настоящего государственного контракта именуемое в дальнейшем «Заказчик», «заказ</w:t>
      </w:r>
      <w:r w:rsidR="00387A10" w:rsidRPr="00D83228">
        <w:rPr>
          <w:rFonts w:ascii="Times New Roman" w:hAnsi="Times New Roman"/>
          <w:sz w:val="26"/>
          <w:szCs w:val="26"/>
        </w:rPr>
        <w:t>чик»,</w:t>
      </w:r>
      <w:r w:rsidRPr="00D83228">
        <w:rPr>
          <w:rFonts w:ascii="Times New Roman" w:hAnsi="Times New Roman"/>
          <w:sz w:val="26"/>
          <w:szCs w:val="26"/>
        </w:rPr>
        <w:t xml:space="preserve"> в лице ____________________________, действующего на основании _____________________________________, с одной стороны, и _______________________, именуемое в дальнейшем «Поставщик», «поставщик», в лице __________________________, действующего на основании _____________________, с </w:t>
      </w:r>
      <w:r w:rsidR="00754843" w:rsidRPr="00D83228">
        <w:rPr>
          <w:rFonts w:ascii="Times New Roman" w:hAnsi="Times New Roman"/>
          <w:sz w:val="26"/>
          <w:szCs w:val="26"/>
        </w:rPr>
        <w:t xml:space="preserve">другой стороны, вместе именуемые в дальнейшем «Стороны», «стороны», на основании _____________________________, </w:t>
      </w:r>
      <w:r w:rsidR="004303CB" w:rsidRPr="00D83228">
        <w:rPr>
          <w:rFonts w:ascii="Times New Roman" w:hAnsi="Times New Roman"/>
          <w:sz w:val="26"/>
          <w:szCs w:val="26"/>
        </w:rPr>
        <w:t>заключили нас</w:t>
      </w:r>
      <w:r w:rsidR="003C6051" w:rsidRPr="00D83228">
        <w:rPr>
          <w:rFonts w:ascii="Times New Roman" w:hAnsi="Times New Roman"/>
          <w:sz w:val="26"/>
          <w:szCs w:val="26"/>
        </w:rPr>
        <w:t>тоящий</w:t>
      </w:r>
      <w:proofErr w:type="gramEnd"/>
      <w:r w:rsidR="003C6051" w:rsidRPr="00D83228">
        <w:rPr>
          <w:rFonts w:ascii="Times New Roman" w:hAnsi="Times New Roman"/>
          <w:sz w:val="26"/>
          <w:szCs w:val="26"/>
        </w:rPr>
        <w:t xml:space="preserve"> государственный контракт</w:t>
      </w:r>
      <w:r w:rsidR="005F4910" w:rsidRPr="00D83228">
        <w:rPr>
          <w:rFonts w:ascii="Times New Roman" w:hAnsi="Times New Roman"/>
          <w:sz w:val="26"/>
          <w:szCs w:val="26"/>
        </w:rPr>
        <w:t xml:space="preserve"> (далее – «Контракт», «контракт») </w:t>
      </w:r>
      <w:r w:rsidR="0085315E" w:rsidRPr="00D83228">
        <w:rPr>
          <w:rFonts w:ascii="Times New Roman" w:hAnsi="Times New Roman"/>
          <w:sz w:val="26"/>
          <w:szCs w:val="26"/>
        </w:rPr>
        <w:t xml:space="preserve">для обеспечения государственных нужд </w:t>
      </w:r>
      <w:r w:rsidR="00CD2E1A" w:rsidRPr="00D83228">
        <w:rPr>
          <w:rFonts w:ascii="Times New Roman" w:hAnsi="Times New Roman"/>
          <w:sz w:val="26"/>
          <w:szCs w:val="26"/>
        </w:rPr>
        <w:t xml:space="preserve">Управления Федерального казначейства по </w:t>
      </w:r>
      <w:r w:rsidR="005D2F74">
        <w:rPr>
          <w:rFonts w:ascii="Times New Roman" w:hAnsi="Times New Roman"/>
          <w:sz w:val="26"/>
          <w:szCs w:val="26"/>
        </w:rPr>
        <w:t xml:space="preserve">Республике Тыва </w:t>
      </w:r>
      <w:r w:rsidR="0085315E" w:rsidRPr="00D83228">
        <w:rPr>
          <w:rFonts w:ascii="Times New Roman" w:hAnsi="Times New Roman"/>
          <w:sz w:val="26"/>
          <w:szCs w:val="26"/>
        </w:rPr>
        <w:t>о нижеследующем:</w:t>
      </w:r>
    </w:p>
    <w:p w:rsidR="0085315E" w:rsidRPr="00D83228" w:rsidRDefault="0085315E" w:rsidP="0085315E">
      <w:pPr>
        <w:spacing w:after="0" w:line="240" w:lineRule="auto"/>
        <w:ind w:firstLine="709"/>
        <w:jc w:val="both"/>
        <w:rPr>
          <w:rFonts w:ascii="Times New Roman" w:hAnsi="Times New Roman"/>
          <w:b/>
          <w:sz w:val="26"/>
          <w:szCs w:val="26"/>
        </w:rPr>
      </w:pPr>
    </w:p>
    <w:p w:rsidR="00170DF1" w:rsidRPr="00D83228" w:rsidRDefault="00170DF1" w:rsidP="005F30B8">
      <w:pPr>
        <w:spacing w:after="0" w:line="240" w:lineRule="auto"/>
        <w:ind w:firstLine="709"/>
        <w:jc w:val="center"/>
        <w:rPr>
          <w:rFonts w:ascii="Times New Roman" w:hAnsi="Times New Roman"/>
          <w:b/>
          <w:sz w:val="26"/>
          <w:szCs w:val="26"/>
        </w:rPr>
      </w:pPr>
      <w:r w:rsidRPr="00D83228">
        <w:rPr>
          <w:rFonts w:ascii="Times New Roman" w:hAnsi="Times New Roman"/>
          <w:b/>
          <w:sz w:val="26"/>
          <w:szCs w:val="26"/>
        </w:rPr>
        <w:t>I. Предмет Контракта</w:t>
      </w:r>
    </w:p>
    <w:p w:rsidR="00170DF1" w:rsidRPr="00D83228" w:rsidRDefault="00170DF1" w:rsidP="005F30B8">
      <w:pPr>
        <w:spacing w:after="0" w:line="240" w:lineRule="auto"/>
        <w:ind w:firstLine="709"/>
        <w:jc w:val="both"/>
        <w:rPr>
          <w:rFonts w:ascii="Times New Roman" w:hAnsi="Times New Roman"/>
          <w:sz w:val="26"/>
          <w:szCs w:val="26"/>
        </w:rPr>
      </w:pPr>
      <w:r w:rsidRPr="00D83228">
        <w:rPr>
          <w:rFonts w:ascii="Times New Roman" w:hAnsi="Times New Roman"/>
          <w:sz w:val="26"/>
          <w:szCs w:val="26"/>
        </w:rPr>
        <w:t>1.1. Поставщик обязуется поставить</w:t>
      </w:r>
      <w:r w:rsidR="002D5CDD" w:rsidRPr="00D83228">
        <w:rPr>
          <w:rFonts w:ascii="Times New Roman" w:hAnsi="Times New Roman"/>
          <w:sz w:val="26"/>
          <w:szCs w:val="26"/>
        </w:rPr>
        <w:t xml:space="preserve"> </w:t>
      </w:r>
      <w:r w:rsidR="005D2F74">
        <w:rPr>
          <w:rFonts w:ascii="Times New Roman" w:hAnsi="Times New Roman"/>
          <w:sz w:val="26"/>
          <w:szCs w:val="26"/>
        </w:rPr>
        <w:t>бумагу</w:t>
      </w:r>
      <w:r w:rsidR="00CF5224" w:rsidRPr="00CF5224">
        <w:rPr>
          <w:rFonts w:ascii="Times New Roman" w:hAnsi="Times New Roman"/>
          <w:sz w:val="26"/>
          <w:szCs w:val="26"/>
        </w:rPr>
        <w:t xml:space="preserve"> </w:t>
      </w:r>
      <w:r w:rsidR="00CF5224">
        <w:rPr>
          <w:rFonts w:ascii="Times New Roman" w:hAnsi="Times New Roman"/>
          <w:sz w:val="26"/>
          <w:szCs w:val="26"/>
        </w:rPr>
        <w:t>и картон</w:t>
      </w:r>
      <w:r w:rsidR="005D2F74">
        <w:rPr>
          <w:rFonts w:ascii="Times New Roman" w:hAnsi="Times New Roman"/>
          <w:sz w:val="26"/>
          <w:szCs w:val="26"/>
        </w:rPr>
        <w:t xml:space="preserve"> </w:t>
      </w:r>
      <w:r w:rsidRPr="00D83228">
        <w:rPr>
          <w:rFonts w:ascii="Times New Roman" w:hAnsi="Times New Roman"/>
          <w:sz w:val="26"/>
          <w:szCs w:val="26"/>
        </w:rPr>
        <w:t xml:space="preserve">(далее </w:t>
      </w:r>
      <w:r w:rsidR="00037E20" w:rsidRPr="00D83228">
        <w:rPr>
          <w:rFonts w:ascii="Times New Roman" w:hAnsi="Times New Roman"/>
          <w:sz w:val="26"/>
          <w:szCs w:val="26"/>
        </w:rPr>
        <w:t>–</w:t>
      </w:r>
      <w:r w:rsidR="008808FE" w:rsidRPr="00D83228">
        <w:rPr>
          <w:rFonts w:ascii="Times New Roman" w:hAnsi="Times New Roman"/>
          <w:sz w:val="26"/>
          <w:szCs w:val="26"/>
        </w:rPr>
        <w:t xml:space="preserve"> </w:t>
      </w:r>
      <w:r w:rsidR="00037E20" w:rsidRPr="00D83228">
        <w:rPr>
          <w:rFonts w:ascii="Times New Roman" w:hAnsi="Times New Roman"/>
          <w:sz w:val="26"/>
          <w:szCs w:val="26"/>
        </w:rPr>
        <w:t>«</w:t>
      </w:r>
      <w:r w:rsidRPr="00D83228">
        <w:rPr>
          <w:rFonts w:ascii="Times New Roman" w:hAnsi="Times New Roman"/>
          <w:sz w:val="26"/>
          <w:szCs w:val="26"/>
        </w:rPr>
        <w:t>Товар</w:t>
      </w:r>
      <w:r w:rsidR="00037E20" w:rsidRPr="00D83228">
        <w:rPr>
          <w:rFonts w:ascii="Times New Roman" w:hAnsi="Times New Roman"/>
          <w:sz w:val="26"/>
          <w:szCs w:val="26"/>
        </w:rPr>
        <w:t>», «товар»</w:t>
      </w:r>
      <w:r w:rsidRPr="00D83228">
        <w:rPr>
          <w:rFonts w:ascii="Times New Roman" w:hAnsi="Times New Roman"/>
          <w:sz w:val="26"/>
          <w:szCs w:val="26"/>
        </w:rPr>
        <w:t>), а Заказчик обязуется принять и оплатить Товар в порядке и на условиях, предусмотренных Контрактом.</w:t>
      </w:r>
    </w:p>
    <w:p w:rsidR="00170DF1" w:rsidRPr="00D83228" w:rsidRDefault="00170DF1" w:rsidP="005F30B8">
      <w:pPr>
        <w:spacing w:after="0" w:line="240" w:lineRule="auto"/>
        <w:ind w:firstLine="709"/>
        <w:jc w:val="both"/>
        <w:rPr>
          <w:rFonts w:ascii="Times New Roman" w:hAnsi="Times New Roman"/>
          <w:sz w:val="26"/>
          <w:szCs w:val="26"/>
        </w:rPr>
      </w:pPr>
      <w:r w:rsidRPr="00D83228">
        <w:rPr>
          <w:rFonts w:ascii="Times New Roman" w:hAnsi="Times New Roman"/>
          <w:sz w:val="26"/>
          <w:szCs w:val="26"/>
        </w:rPr>
        <w:t xml:space="preserve">1.2. Наименование, количество и иные характеристики поставляемого Товара указаны </w:t>
      </w:r>
      <w:r w:rsidR="00EF560B" w:rsidRPr="00D83228">
        <w:rPr>
          <w:rFonts w:ascii="Times New Roman" w:hAnsi="Times New Roman"/>
          <w:sz w:val="26"/>
          <w:szCs w:val="26"/>
        </w:rPr>
        <w:t>в электронной версии контракта, сформированного с использованием единой информационной системы в сфере закупок (раздел «объект закупки»).</w:t>
      </w:r>
    </w:p>
    <w:p w:rsidR="00445F26" w:rsidRPr="00D83228" w:rsidRDefault="00445F26" w:rsidP="00445F26">
      <w:pPr>
        <w:spacing w:after="0"/>
        <w:ind w:firstLine="709"/>
        <w:jc w:val="both"/>
        <w:rPr>
          <w:rFonts w:ascii="Times New Roman" w:hAnsi="Times New Roman"/>
          <w:sz w:val="26"/>
          <w:szCs w:val="26"/>
        </w:rPr>
      </w:pPr>
      <w:r w:rsidRPr="00D83228">
        <w:rPr>
          <w:rFonts w:ascii="Times New Roman" w:hAnsi="Times New Roman"/>
          <w:sz w:val="26"/>
          <w:szCs w:val="26"/>
        </w:rPr>
        <w:t>1.3.</w:t>
      </w:r>
      <w:r w:rsidRPr="00D83228">
        <w:rPr>
          <w:rFonts w:ascii="Times New Roman" w:hAnsi="Times New Roman"/>
          <w:sz w:val="26"/>
          <w:szCs w:val="26"/>
          <w:vertAlign w:val="superscript"/>
        </w:rPr>
        <w:footnoteReference w:id="1"/>
      </w:r>
      <w:r w:rsidRPr="00D83228">
        <w:rPr>
          <w:rFonts w:ascii="Times New Roman" w:hAnsi="Times New Roman"/>
          <w:sz w:val="26"/>
          <w:szCs w:val="26"/>
        </w:rPr>
        <w:t xml:space="preserve"> Номер реестровой записи из реестра российской промышленной продукции: ______________________________________________________.</w:t>
      </w:r>
    </w:p>
    <w:p w:rsidR="00445F26" w:rsidRPr="00D83228" w:rsidRDefault="00445F26" w:rsidP="00445F26">
      <w:pPr>
        <w:spacing w:after="0"/>
        <w:ind w:firstLine="709"/>
        <w:jc w:val="both"/>
        <w:rPr>
          <w:rFonts w:ascii="Times New Roman" w:hAnsi="Times New Roman"/>
          <w:sz w:val="26"/>
          <w:szCs w:val="26"/>
        </w:rPr>
      </w:pPr>
      <w:r w:rsidRPr="00D83228">
        <w:rPr>
          <w:rFonts w:ascii="Times New Roman" w:hAnsi="Times New Roman"/>
          <w:sz w:val="26"/>
          <w:szCs w:val="26"/>
        </w:rPr>
        <w:t>Номер реестровой записи из евразийского реестра промышленных товаров государств - членов Евразийского экономического союза: ___________________________________.</w:t>
      </w:r>
    </w:p>
    <w:p w:rsidR="002F7567" w:rsidRPr="00D83228" w:rsidRDefault="002F7567" w:rsidP="005F30B8">
      <w:pPr>
        <w:spacing w:after="0" w:line="240" w:lineRule="auto"/>
        <w:ind w:firstLine="709"/>
        <w:jc w:val="both"/>
        <w:rPr>
          <w:rFonts w:ascii="Times New Roman" w:hAnsi="Times New Roman"/>
          <w:sz w:val="26"/>
          <w:szCs w:val="26"/>
        </w:rPr>
      </w:pPr>
    </w:p>
    <w:p w:rsidR="00170DF1" w:rsidRPr="00D83228" w:rsidRDefault="00170DF1" w:rsidP="005F30B8">
      <w:pPr>
        <w:spacing w:after="0" w:line="240" w:lineRule="auto"/>
        <w:ind w:firstLine="709"/>
        <w:jc w:val="center"/>
        <w:rPr>
          <w:rFonts w:ascii="Times New Roman" w:hAnsi="Times New Roman"/>
          <w:b/>
          <w:sz w:val="26"/>
          <w:szCs w:val="26"/>
        </w:rPr>
      </w:pPr>
      <w:r w:rsidRPr="00D83228">
        <w:rPr>
          <w:rFonts w:ascii="Times New Roman" w:hAnsi="Times New Roman"/>
          <w:b/>
          <w:sz w:val="26"/>
          <w:szCs w:val="26"/>
        </w:rPr>
        <w:t>II. Цена Контракта и порядок расчетов</w:t>
      </w:r>
    </w:p>
    <w:p w:rsidR="00170DF1" w:rsidRPr="00D83228" w:rsidRDefault="00170DF1" w:rsidP="005F30B8">
      <w:pPr>
        <w:spacing w:after="0" w:line="240" w:lineRule="auto"/>
        <w:ind w:firstLine="709"/>
        <w:jc w:val="both"/>
        <w:rPr>
          <w:rFonts w:ascii="Times New Roman" w:hAnsi="Times New Roman"/>
          <w:sz w:val="26"/>
          <w:szCs w:val="26"/>
        </w:rPr>
      </w:pPr>
      <w:r w:rsidRPr="00D83228">
        <w:rPr>
          <w:rFonts w:ascii="Times New Roman" w:hAnsi="Times New Roman"/>
          <w:sz w:val="26"/>
          <w:szCs w:val="26"/>
        </w:rPr>
        <w:t>2.1. Цена Контракта составляет _______________ руб. (________________________), ________________________________</w:t>
      </w:r>
      <w:r w:rsidR="00B21702" w:rsidRPr="00D83228">
        <w:rPr>
          <w:rFonts w:ascii="Times New Roman" w:hAnsi="Times New Roman"/>
          <w:sz w:val="26"/>
          <w:szCs w:val="26"/>
        </w:rPr>
        <w:t>____________________________</w:t>
      </w:r>
      <w:r w:rsidR="0085315E" w:rsidRPr="00D83228">
        <w:rPr>
          <w:rFonts w:ascii="Times New Roman" w:hAnsi="Times New Roman"/>
          <w:sz w:val="26"/>
          <w:szCs w:val="26"/>
        </w:rPr>
        <w:t>__________________,</w:t>
      </w:r>
    </w:p>
    <w:p w:rsidR="00170DF1" w:rsidRPr="00D83228" w:rsidRDefault="00170DF1" w:rsidP="008808FE">
      <w:pPr>
        <w:spacing w:after="0" w:line="240" w:lineRule="auto"/>
        <w:ind w:firstLine="709"/>
        <w:jc w:val="center"/>
        <w:rPr>
          <w:rFonts w:ascii="Times New Roman" w:hAnsi="Times New Roman"/>
          <w:kern w:val="28"/>
          <w:sz w:val="26"/>
          <w:szCs w:val="26"/>
          <w:vertAlign w:val="superscript"/>
        </w:rPr>
      </w:pPr>
      <w:r w:rsidRPr="00D83228">
        <w:rPr>
          <w:rFonts w:ascii="Times New Roman" w:hAnsi="Times New Roman"/>
          <w:kern w:val="28"/>
          <w:sz w:val="26"/>
          <w:szCs w:val="26"/>
          <w:vertAlign w:val="superscript"/>
        </w:rPr>
        <w:t>(</w:t>
      </w:r>
      <w:r w:rsidR="00012554" w:rsidRPr="00D83228">
        <w:rPr>
          <w:rFonts w:ascii="Times New Roman" w:hAnsi="Times New Roman"/>
          <w:kern w:val="28"/>
          <w:sz w:val="26"/>
          <w:szCs w:val="26"/>
          <w:vertAlign w:val="superscript"/>
        </w:rPr>
        <w:t xml:space="preserve">с учетом </w:t>
      </w:r>
      <w:r w:rsidRPr="00D83228">
        <w:rPr>
          <w:rFonts w:ascii="Times New Roman" w:hAnsi="Times New Roman"/>
          <w:kern w:val="28"/>
          <w:sz w:val="26"/>
          <w:szCs w:val="26"/>
          <w:vertAlign w:val="superscript"/>
        </w:rPr>
        <w:t xml:space="preserve">НДС / </w:t>
      </w:r>
      <w:r w:rsidR="001D6F5C" w:rsidRPr="00D83228">
        <w:rPr>
          <w:rFonts w:ascii="Times New Roman" w:hAnsi="Times New Roman"/>
          <w:kern w:val="28"/>
          <w:sz w:val="26"/>
          <w:szCs w:val="26"/>
          <w:vertAlign w:val="superscript"/>
        </w:rPr>
        <w:t xml:space="preserve">без </w:t>
      </w:r>
      <w:r w:rsidR="00702A74" w:rsidRPr="00D83228">
        <w:rPr>
          <w:rFonts w:ascii="Times New Roman" w:hAnsi="Times New Roman"/>
          <w:kern w:val="28"/>
          <w:sz w:val="26"/>
          <w:szCs w:val="26"/>
          <w:vertAlign w:val="superscript"/>
        </w:rPr>
        <w:t>НДС</w:t>
      </w:r>
      <w:r w:rsidRPr="00D83228">
        <w:rPr>
          <w:rFonts w:ascii="Times New Roman" w:hAnsi="Times New Roman"/>
          <w:kern w:val="28"/>
          <w:sz w:val="26"/>
          <w:szCs w:val="26"/>
          <w:vertAlign w:val="superscript"/>
        </w:rPr>
        <w:t>)</w:t>
      </w:r>
    </w:p>
    <w:p w:rsidR="00695828" w:rsidRPr="00D83228" w:rsidRDefault="00695828" w:rsidP="005A7E98">
      <w:pPr>
        <w:spacing w:after="0" w:line="240" w:lineRule="auto"/>
        <w:jc w:val="both"/>
        <w:rPr>
          <w:rFonts w:ascii="Times New Roman" w:hAnsi="Times New Roman"/>
          <w:kern w:val="28"/>
          <w:sz w:val="26"/>
          <w:szCs w:val="26"/>
          <w:vertAlign w:val="superscript"/>
        </w:rPr>
      </w:pPr>
      <w:r w:rsidRPr="00D83228">
        <w:rPr>
          <w:rFonts w:ascii="Times New Roman" w:hAnsi="Times New Roman"/>
          <w:sz w:val="26"/>
          <w:szCs w:val="26"/>
        </w:rPr>
        <w:t>оплата производится в пределах лимитов бюджетных обязательств сред</w:t>
      </w:r>
      <w:r w:rsidR="00A71910" w:rsidRPr="00D83228">
        <w:rPr>
          <w:rFonts w:ascii="Times New Roman" w:hAnsi="Times New Roman"/>
          <w:sz w:val="26"/>
          <w:szCs w:val="26"/>
        </w:rPr>
        <w:t>ств федерального бюджета на 202</w:t>
      </w:r>
      <w:r w:rsidR="00906A78" w:rsidRPr="00D83228">
        <w:rPr>
          <w:rFonts w:ascii="Times New Roman" w:hAnsi="Times New Roman"/>
          <w:sz w:val="26"/>
          <w:szCs w:val="26"/>
        </w:rPr>
        <w:t>6</w:t>
      </w:r>
      <w:r w:rsidRPr="00D83228">
        <w:rPr>
          <w:rFonts w:ascii="Times New Roman" w:hAnsi="Times New Roman"/>
          <w:sz w:val="26"/>
          <w:szCs w:val="26"/>
        </w:rPr>
        <w:t xml:space="preserve"> финансовый год.</w:t>
      </w:r>
    </w:p>
    <w:p w:rsidR="00C94BB2" w:rsidRPr="00D83228" w:rsidRDefault="00C94BB2" w:rsidP="005F30B8">
      <w:pPr>
        <w:pStyle w:val="ConsPlusNormal"/>
        <w:ind w:firstLine="709"/>
        <w:jc w:val="both"/>
        <w:rPr>
          <w:rFonts w:ascii="Times New Roman" w:hAnsi="Times New Roman" w:cs="Times New Roman"/>
          <w:sz w:val="26"/>
          <w:szCs w:val="26"/>
        </w:rPr>
      </w:pPr>
      <w:r w:rsidRPr="00D83228">
        <w:rPr>
          <w:rFonts w:ascii="Times New Roman" w:hAnsi="Times New Roman" w:cs="Times New Roman"/>
          <w:kern w:val="2"/>
          <w:sz w:val="26"/>
          <w:szCs w:val="26"/>
        </w:rPr>
        <w:t>2.2.</w:t>
      </w:r>
      <w:r w:rsidRPr="00D83228">
        <w:rPr>
          <w:rFonts w:ascii="Times New Roman" w:hAnsi="Times New Roman" w:cs="Times New Roman"/>
          <w:sz w:val="26"/>
          <w:szCs w:val="26"/>
        </w:rPr>
        <w:t xml:space="preserve"> Сумма, подлежащая уплате Заказчиком Поставщику, уменьшается на размер налогов, сборов и иных обязательных платежей в бюджеты бюджетной системы </w:t>
      </w:r>
      <w:r w:rsidRPr="00D83228">
        <w:rPr>
          <w:rFonts w:ascii="Times New Roman" w:hAnsi="Times New Roman" w:cs="Times New Roman"/>
          <w:sz w:val="26"/>
          <w:szCs w:val="26"/>
        </w:rPr>
        <w:lastRenderedPageBreak/>
        <w:t>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170DF1" w:rsidRPr="00D83228" w:rsidRDefault="00170DF1" w:rsidP="005F30B8">
      <w:pPr>
        <w:spacing w:after="0" w:line="240" w:lineRule="auto"/>
        <w:ind w:firstLine="709"/>
        <w:jc w:val="both"/>
        <w:rPr>
          <w:rFonts w:ascii="Times New Roman" w:hAnsi="Times New Roman"/>
          <w:kern w:val="2"/>
          <w:sz w:val="26"/>
          <w:szCs w:val="26"/>
        </w:rPr>
      </w:pPr>
      <w:r w:rsidRPr="00D83228">
        <w:rPr>
          <w:rFonts w:ascii="Times New Roman" w:hAnsi="Times New Roman"/>
          <w:kern w:val="2"/>
          <w:sz w:val="26"/>
          <w:szCs w:val="26"/>
        </w:rPr>
        <w:t>2.</w:t>
      </w:r>
      <w:r w:rsidR="00C94BB2" w:rsidRPr="00D83228">
        <w:rPr>
          <w:rFonts w:ascii="Times New Roman" w:hAnsi="Times New Roman"/>
          <w:kern w:val="2"/>
          <w:sz w:val="26"/>
          <w:szCs w:val="26"/>
        </w:rPr>
        <w:t>3</w:t>
      </w:r>
      <w:r w:rsidRPr="00D83228">
        <w:rPr>
          <w:rFonts w:ascii="Times New Roman" w:hAnsi="Times New Roman"/>
          <w:kern w:val="2"/>
          <w:sz w:val="26"/>
          <w:szCs w:val="26"/>
        </w:rPr>
        <w:t xml:space="preserve">.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rsidR="00170DF1" w:rsidRPr="00D83228" w:rsidRDefault="00170DF1" w:rsidP="005F30B8">
      <w:pPr>
        <w:spacing w:after="0" w:line="240" w:lineRule="auto"/>
        <w:ind w:firstLine="709"/>
        <w:jc w:val="both"/>
        <w:rPr>
          <w:rFonts w:ascii="Times New Roman" w:hAnsi="Times New Roman"/>
          <w:b/>
          <w:kern w:val="2"/>
          <w:sz w:val="26"/>
          <w:szCs w:val="26"/>
        </w:rPr>
      </w:pPr>
      <w:r w:rsidRPr="00D83228">
        <w:rPr>
          <w:rFonts w:ascii="Times New Roman" w:hAnsi="Times New Roman"/>
          <w:kern w:val="2"/>
          <w:sz w:val="26"/>
          <w:szCs w:val="26"/>
        </w:rPr>
        <w:t xml:space="preserve">2.4. Цена Контракта является твердой и определяется на весь срок исполнения Контракта, за исключением случаев, установленных </w:t>
      </w:r>
      <w:r w:rsidRPr="00D83228">
        <w:rPr>
          <w:rFonts w:ascii="Times New Roman" w:hAnsi="Times New Roman"/>
          <w:sz w:val="26"/>
          <w:szCs w:val="26"/>
        </w:rPr>
        <w:t>Федер</w:t>
      </w:r>
      <w:r w:rsidR="00B82222" w:rsidRPr="00D83228">
        <w:rPr>
          <w:rFonts w:ascii="Times New Roman" w:hAnsi="Times New Roman"/>
          <w:sz w:val="26"/>
          <w:szCs w:val="26"/>
        </w:rPr>
        <w:t>альным законом от 5 апреля 2013 </w:t>
      </w:r>
      <w:r w:rsidRPr="00D83228">
        <w:rPr>
          <w:rFonts w:ascii="Times New Roman" w:hAnsi="Times New Roman"/>
          <w:sz w:val="26"/>
          <w:szCs w:val="26"/>
        </w:rPr>
        <w:t>г. № 44-ФЗ «О контрактной системе в сфере закупок товаров, работ, услуг для обеспечения государственных и муниципальных нужд» (далее – Федеральный закон от 5 апреля 2013 г.  № 44-ФЗ) и Контрактом.</w:t>
      </w:r>
    </w:p>
    <w:p w:rsidR="00170DF1" w:rsidRPr="00D83228" w:rsidRDefault="00170DF1" w:rsidP="005F30B8">
      <w:pPr>
        <w:spacing w:after="0" w:line="240" w:lineRule="auto"/>
        <w:ind w:firstLine="709"/>
        <w:jc w:val="both"/>
        <w:rPr>
          <w:rFonts w:ascii="Times New Roman" w:hAnsi="Times New Roman"/>
          <w:kern w:val="2"/>
          <w:sz w:val="26"/>
          <w:szCs w:val="26"/>
        </w:rPr>
      </w:pPr>
      <w:r w:rsidRPr="00D83228">
        <w:rPr>
          <w:rFonts w:ascii="Times New Roman" w:hAnsi="Times New Roman"/>
          <w:kern w:val="2"/>
          <w:sz w:val="26"/>
          <w:szCs w:val="26"/>
        </w:rPr>
        <w:t>2.5. Источник финансирования Контракта -</w:t>
      </w:r>
      <w:r w:rsidR="00AA2455" w:rsidRPr="00D83228">
        <w:rPr>
          <w:rFonts w:ascii="Times New Roman" w:hAnsi="Times New Roman"/>
          <w:sz w:val="26"/>
          <w:szCs w:val="26"/>
        </w:rPr>
        <w:t xml:space="preserve"> федеральный бюджет.</w:t>
      </w:r>
      <w:r w:rsidR="008808FE" w:rsidRPr="00D83228">
        <w:rPr>
          <w:rFonts w:ascii="Times New Roman" w:hAnsi="Times New Roman"/>
          <w:sz w:val="26"/>
          <w:szCs w:val="26"/>
        </w:rPr>
        <w:t xml:space="preserve"> </w:t>
      </w:r>
      <w:r w:rsidR="00DB1A80" w:rsidRPr="00D83228">
        <w:rPr>
          <w:rFonts w:ascii="Times New Roman" w:hAnsi="Times New Roman"/>
          <w:sz w:val="26"/>
          <w:szCs w:val="26"/>
        </w:rPr>
        <w:t>Все расчеты производятся в рублях Российской Федерации за счет средств федерального бюджета в пределах доведенных лимитов бюджетных обязательств и с учетом принятых и неисполненных обязательств.</w:t>
      </w:r>
    </w:p>
    <w:p w:rsidR="00170DF1" w:rsidRPr="00D83228" w:rsidRDefault="00170DF1" w:rsidP="005F30B8">
      <w:pPr>
        <w:spacing w:after="0" w:line="240" w:lineRule="auto"/>
        <w:ind w:firstLine="709"/>
        <w:jc w:val="both"/>
        <w:rPr>
          <w:rFonts w:ascii="Times New Roman" w:hAnsi="Times New Roman"/>
          <w:kern w:val="2"/>
          <w:sz w:val="26"/>
          <w:szCs w:val="26"/>
        </w:rPr>
      </w:pPr>
      <w:r w:rsidRPr="00D83228">
        <w:rPr>
          <w:rFonts w:ascii="Times New Roman" w:hAnsi="Times New Roman"/>
          <w:kern w:val="2"/>
          <w:sz w:val="26"/>
          <w:szCs w:val="26"/>
        </w:rPr>
        <w:t xml:space="preserve">2.6. Расчеты между Заказчиком и Поставщиком производятся не позднее </w:t>
      </w:r>
      <w:r w:rsidR="000C63D6" w:rsidRPr="00D83228">
        <w:rPr>
          <w:rFonts w:ascii="Times New Roman" w:hAnsi="Times New Roman"/>
          <w:kern w:val="2"/>
          <w:sz w:val="26"/>
          <w:szCs w:val="26"/>
        </w:rPr>
        <w:t xml:space="preserve">7 (семи) </w:t>
      </w:r>
      <w:r w:rsidRPr="00D83228">
        <w:rPr>
          <w:rFonts w:ascii="Times New Roman" w:hAnsi="Times New Roman"/>
          <w:kern w:val="2"/>
          <w:sz w:val="26"/>
          <w:szCs w:val="26"/>
        </w:rPr>
        <w:t xml:space="preserve">рабочих дней с </w:t>
      </w:r>
      <w:r w:rsidR="00700C34" w:rsidRPr="00D83228">
        <w:rPr>
          <w:rFonts w:ascii="Times New Roman" w:hAnsi="Times New Roman"/>
          <w:kern w:val="2"/>
          <w:sz w:val="26"/>
          <w:szCs w:val="26"/>
        </w:rPr>
        <w:t>даты размещения в единой информационной системе в сфере закупок док</w:t>
      </w:r>
      <w:r w:rsidR="00105BE4" w:rsidRPr="00D83228">
        <w:rPr>
          <w:rFonts w:ascii="Times New Roman" w:hAnsi="Times New Roman"/>
          <w:kern w:val="2"/>
          <w:sz w:val="26"/>
          <w:szCs w:val="26"/>
        </w:rPr>
        <w:t>умента о приемке, подписанного З</w:t>
      </w:r>
      <w:r w:rsidR="00700C34" w:rsidRPr="00D83228">
        <w:rPr>
          <w:rFonts w:ascii="Times New Roman" w:hAnsi="Times New Roman"/>
          <w:kern w:val="2"/>
          <w:sz w:val="26"/>
          <w:szCs w:val="26"/>
        </w:rPr>
        <w:t>аказчиком.</w:t>
      </w:r>
    </w:p>
    <w:p w:rsidR="00170DF1" w:rsidRPr="00D83228" w:rsidRDefault="00170DF1" w:rsidP="005F30B8">
      <w:pPr>
        <w:spacing w:after="0" w:line="240" w:lineRule="auto"/>
        <w:ind w:firstLine="709"/>
        <w:jc w:val="both"/>
        <w:rPr>
          <w:rFonts w:ascii="Times New Roman" w:hAnsi="Times New Roman"/>
          <w:kern w:val="2"/>
          <w:sz w:val="26"/>
          <w:szCs w:val="26"/>
        </w:rPr>
      </w:pPr>
      <w:r w:rsidRPr="00D83228">
        <w:rPr>
          <w:rFonts w:ascii="Times New Roman" w:hAnsi="Times New Roman"/>
          <w:kern w:val="2"/>
          <w:sz w:val="26"/>
          <w:szCs w:val="26"/>
        </w:rPr>
        <w:t xml:space="preserve">2.7. </w:t>
      </w:r>
      <w:r w:rsidR="00115BC3" w:rsidRPr="00D83228">
        <w:rPr>
          <w:rFonts w:ascii="Times New Roman" w:hAnsi="Times New Roman"/>
          <w:kern w:val="2"/>
          <w:sz w:val="26"/>
          <w:szCs w:val="26"/>
        </w:rPr>
        <w:t>Оплата по Контракту</w:t>
      </w:r>
      <w:r w:rsidR="00FF1D5F" w:rsidRPr="00D83228">
        <w:rPr>
          <w:rFonts w:ascii="Times New Roman" w:hAnsi="Times New Roman"/>
          <w:kern w:val="2"/>
          <w:sz w:val="26"/>
          <w:szCs w:val="26"/>
        </w:rPr>
        <w:t xml:space="preserve"> </w:t>
      </w:r>
      <w:r w:rsidRPr="00D83228">
        <w:rPr>
          <w:rFonts w:ascii="Times New Roman" w:hAnsi="Times New Roman"/>
          <w:kern w:val="2"/>
          <w:sz w:val="26"/>
          <w:szCs w:val="26"/>
        </w:rPr>
        <w:t xml:space="preserve">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w:t>
      </w:r>
    </w:p>
    <w:p w:rsidR="00DB1A80" w:rsidRPr="00D83228" w:rsidRDefault="00DB1A80" w:rsidP="005F30B8">
      <w:pPr>
        <w:spacing w:after="0" w:line="240" w:lineRule="auto"/>
        <w:ind w:firstLine="709"/>
        <w:jc w:val="both"/>
        <w:rPr>
          <w:rFonts w:ascii="Times New Roman" w:hAnsi="Times New Roman"/>
          <w:kern w:val="2"/>
          <w:sz w:val="26"/>
          <w:szCs w:val="26"/>
        </w:rPr>
      </w:pPr>
      <w:r w:rsidRPr="00D83228">
        <w:rPr>
          <w:rFonts w:ascii="Times New Roman" w:hAnsi="Times New Roman"/>
          <w:kern w:val="2"/>
          <w:sz w:val="26"/>
          <w:szCs w:val="26"/>
        </w:rPr>
        <w:t xml:space="preserve">2.8. Заказчик имеет право на удержание суммы неисполненных Поставщиком требований об уплате неустоек (штрафов, пеней), предъявленных Заказчиком в соответствии с </w:t>
      </w:r>
      <w:r w:rsidRPr="00D83228">
        <w:rPr>
          <w:rFonts w:ascii="Times New Roman" w:hAnsi="Times New Roman"/>
          <w:sz w:val="26"/>
          <w:szCs w:val="26"/>
        </w:rPr>
        <w:t>Федеральным законом от 5 апреля 2013 г.  № 44-ФЗ</w:t>
      </w:r>
      <w:r w:rsidRPr="00D83228">
        <w:rPr>
          <w:rFonts w:ascii="Times New Roman" w:hAnsi="Times New Roman"/>
          <w:kern w:val="2"/>
          <w:sz w:val="26"/>
          <w:szCs w:val="26"/>
        </w:rPr>
        <w:t>, из суммы, подлежащей оплате Поставщику.</w:t>
      </w:r>
    </w:p>
    <w:p w:rsidR="001A26A2" w:rsidRPr="00D83228" w:rsidRDefault="001A26A2" w:rsidP="001A26A2">
      <w:pPr>
        <w:spacing w:after="0" w:line="240" w:lineRule="auto"/>
        <w:ind w:firstLine="709"/>
        <w:jc w:val="both"/>
        <w:rPr>
          <w:rFonts w:ascii="Times New Roman" w:hAnsi="Times New Roman"/>
          <w:sz w:val="26"/>
          <w:szCs w:val="26"/>
          <w:lang w:eastAsia="ru-RU"/>
        </w:rPr>
      </w:pPr>
      <w:r w:rsidRPr="00D83228">
        <w:rPr>
          <w:rFonts w:ascii="Times New Roman" w:hAnsi="Times New Roman"/>
          <w:kern w:val="0"/>
          <w:sz w:val="26"/>
          <w:szCs w:val="26"/>
          <w:lang w:eastAsia="ru-RU"/>
        </w:rPr>
        <w:t xml:space="preserve">Удержанные суммы неисполненных </w:t>
      </w:r>
      <w:r w:rsidR="009C7ABA" w:rsidRPr="00D83228">
        <w:rPr>
          <w:rFonts w:ascii="Times New Roman" w:hAnsi="Times New Roman"/>
          <w:kern w:val="0"/>
          <w:sz w:val="26"/>
          <w:szCs w:val="26"/>
          <w:lang w:eastAsia="ru-RU"/>
        </w:rPr>
        <w:t>П</w:t>
      </w:r>
      <w:r w:rsidR="007A78BE" w:rsidRPr="00D83228">
        <w:rPr>
          <w:rFonts w:ascii="Times New Roman" w:hAnsi="Times New Roman"/>
          <w:kern w:val="0"/>
          <w:sz w:val="26"/>
          <w:szCs w:val="26"/>
          <w:lang w:eastAsia="ru-RU"/>
        </w:rPr>
        <w:t>оставщиком</w:t>
      </w:r>
      <w:r w:rsidRPr="00D83228">
        <w:rPr>
          <w:rFonts w:ascii="Times New Roman" w:hAnsi="Times New Roman"/>
          <w:kern w:val="0"/>
          <w:sz w:val="26"/>
          <w:szCs w:val="26"/>
          <w:lang w:eastAsia="ru-RU"/>
        </w:rPr>
        <w:t xml:space="preserve"> требований об уплате неустоек (штрафов, пеней) перечисляются </w:t>
      </w:r>
      <w:r w:rsidR="00DF2E1C" w:rsidRPr="00D83228">
        <w:rPr>
          <w:rFonts w:ascii="Times New Roman" w:hAnsi="Times New Roman"/>
          <w:kern w:val="0"/>
          <w:sz w:val="26"/>
          <w:szCs w:val="26"/>
          <w:lang w:eastAsia="ru-RU"/>
        </w:rPr>
        <w:t>З</w:t>
      </w:r>
      <w:r w:rsidRPr="00D83228">
        <w:rPr>
          <w:rFonts w:ascii="Times New Roman" w:hAnsi="Times New Roman"/>
          <w:kern w:val="0"/>
          <w:sz w:val="26"/>
          <w:szCs w:val="26"/>
          <w:lang w:eastAsia="ru-RU"/>
        </w:rPr>
        <w:t>аказчиком по следующим реквизитам:</w:t>
      </w:r>
    </w:p>
    <w:p w:rsidR="001A26A2" w:rsidRPr="00D83228" w:rsidRDefault="001A26A2" w:rsidP="001A26A2">
      <w:pPr>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ИНН 7709895509, КПП 540243001</w:t>
      </w:r>
    </w:p>
    <w:p w:rsidR="001A26A2" w:rsidRPr="00D83228" w:rsidRDefault="001A26A2" w:rsidP="001A26A2">
      <w:pPr>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Получатель: УФК по Новосибирской области (Межрегиональный филиал ФКУ «ЦОКР» в г. Новосибирске, л/с 04511D10110), </w:t>
      </w:r>
    </w:p>
    <w:p w:rsidR="001A26A2" w:rsidRPr="00D83228" w:rsidRDefault="0085315E" w:rsidP="001A26A2">
      <w:pPr>
        <w:tabs>
          <w:tab w:val="left" w:pos="0"/>
        </w:tabs>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Расчетный</w:t>
      </w:r>
      <w:r w:rsidR="001A26A2" w:rsidRPr="00D83228">
        <w:rPr>
          <w:rFonts w:ascii="Times New Roman" w:hAnsi="Times New Roman"/>
          <w:sz w:val="26"/>
          <w:szCs w:val="26"/>
          <w:lang w:eastAsia="ru-RU"/>
        </w:rPr>
        <w:t xml:space="preserve"> счет № 03100643000000015100</w:t>
      </w:r>
    </w:p>
    <w:p w:rsidR="001A26A2" w:rsidRPr="00D83228" w:rsidRDefault="001A26A2" w:rsidP="001A26A2">
      <w:pPr>
        <w:tabs>
          <w:tab w:val="left" w:pos="0"/>
        </w:tabs>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Наименование банка: </w:t>
      </w:r>
    </w:p>
    <w:p w:rsidR="001A26A2" w:rsidRPr="00D83228" w:rsidRDefault="0085315E" w:rsidP="001A26A2">
      <w:pPr>
        <w:tabs>
          <w:tab w:val="left" w:pos="0"/>
        </w:tabs>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ОКЦ № 1 </w:t>
      </w:r>
      <w:proofErr w:type="spellStart"/>
      <w:r w:rsidRPr="00D83228">
        <w:rPr>
          <w:rFonts w:ascii="Times New Roman" w:hAnsi="Times New Roman"/>
          <w:sz w:val="26"/>
          <w:szCs w:val="26"/>
          <w:lang w:eastAsia="ru-RU"/>
        </w:rPr>
        <w:t>СибГУ</w:t>
      </w:r>
      <w:proofErr w:type="spellEnd"/>
      <w:r w:rsidRPr="00D83228">
        <w:rPr>
          <w:rFonts w:ascii="Times New Roman" w:hAnsi="Times New Roman"/>
          <w:sz w:val="26"/>
          <w:szCs w:val="26"/>
          <w:lang w:eastAsia="ru-RU"/>
        </w:rPr>
        <w:t xml:space="preserve"> Банка России</w:t>
      </w:r>
      <w:r w:rsidR="001A26A2" w:rsidRPr="00D83228">
        <w:rPr>
          <w:rFonts w:ascii="Times New Roman" w:hAnsi="Times New Roman"/>
          <w:sz w:val="26"/>
          <w:szCs w:val="26"/>
          <w:lang w:eastAsia="ru-RU"/>
        </w:rPr>
        <w:t xml:space="preserve">//УФК по Новосибирской области </w:t>
      </w:r>
    </w:p>
    <w:p w:rsidR="001A26A2" w:rsidRPr="00D83228" w:rsidRDefault="001A26A2" w:rsidP="001A26A2">
      <w:pPr>
        <w:tabs>
          <w:tab w:val="left" w:pos="0"/>
        </w:tabs>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г. Новосибирск</w:t>
      </w:r>
    </w:p>
    <w:p w:rsidR="001A26A2" w:rsidRPr="00D83228" w:rsidRDefault="0085315E" w:rsidP="001A26A2">
      <w:pPr>
        <w:tabs>
          <w:tab w:val="left" w:pos="0"/>
        </w:tabs>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к/с</w:t>
      </w:r>
      <w:r w:rsidR="001A26A2" w:rsidRPr="00D83228">
        <w:rPr>
          <w:rFonts w:ascii="Times New Roman" w:hAnsi="Times New Roman"/>
          <w:sz w:val="26"/>
          <w:szCs w:val="26"/>
          <w:lang w:eastAsia="ru-RU"/>
        </w:rPr>
        <w:t xml:space="preserve"> № 40102810445370000043</w:t>
      </w:r>
    </w:p>
    <w:p w:rsidR="001A26A2" w:rsidRPr="00D83228" w:rsidRDefault="001A26A2" w:rsidP="001A26A2">
      <w:pPr>
        <w:tabs>
          <w:tab w:val="left" w:pos="0"/>
        </w:tabs>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БИК 015004950</w:t>
      </w:r>
    </w:p>
    <w:p w:rsidR="001A26A2" w:rsidRPr="00D83228" w:rsidRDefault="001A26A2" w:rsidP="001A26A2">
      <w:pPr>
        <w:tabs>
          <w:tab w:val="left" w:pos="0"/>
        </w:tabs>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ОКТМО 50701000</w:t>
      </w:r>
    </w:p>
    <w:p w:rsidR="001A26A2" w:rsidRPr="00D83228" w:rsidRDefault="001A26A2" w:rsidP="001A26A2">
      <w:pPr>
        <w:spacing w:after="0" w:line="240" w:lineRule="auto"/>
        <w:ind w:firstLine="709"/>
        <w:jc w:val="both"/>
        <w:rPr>
          <w:rFonts w:ascii="Times New Roman" w:hAnsi="Times New Roman"/>
          <w:kern w:val="2"/>
          <w:sz w:val="26"/>
          <w:szCs w:val="26"/>
        </w:rPr>
      </w:pPr>
      <w:r w:rsidRPr="00D83228">
        <w:rPr>
          <w:rFonts w:ascii="Times New Roman" w:hAnsi="Times New Roman"/>
          <w:sz w:val="26"/>
          <w:szCs w:val="26"/>
          <w:lang w:eastAsia="ru-RU"/>
        </w:rPr>
        <w:t>КБК 100 116 07010 01 9000 140</w:t>
      </w:r>
      <w:r w:rsidR="007A78BE" w:rsidRPr="00D83228">
        <w:rPr>
          <w:rFonts w:ascii="Times New Roman" w:hAnsi="Times New Roman"/>
          <w:sz w:val="26"/>
          <w:szCs w:val="26"/>
          <w:lang w:eastAsia="ru-RU"/>
        </w:rPr>
        <w:t>.</w:t>
      </w:r>
    </w:p>
    <w:p w:rsidR="001A26A2" w:rsidRPr="00D83228" w:rsidRDefault="001A26A2" w:rsidP="001A26A2">
      <w:pPr>
        <w:spacing w:after="0" w:line="240" w:lineRule="auto"/>
        <w:ind w:firstLine="709"/>
        <w:jc w:val="both"/>
        <w:rPr>
          <w:rFonts w:ascii="Times New Roman" w:hAnsi="Times New Roman"/>
          <w:kern w:val="2"/>
          <w:sz w:val="26"/>
          <w:szCs w:val="26"/>
        </w:rPr>
      </w:pPr>
      <w:r w:rsidRPr="00D83228">
        <w:rPr>
          <w:rFonts w:ascii="Times New Roman" w:hAnsi="Times New Roman"/>
          <w:kern w:val="2"/>
          <w:sz w:val="26"/>
          <w:szCs w:val="26"/>
        </w:rPr>
        <w:t>2.9.</w:t>
      </w:r>
      <w:r w:rsidRPr="00D83228">
        <w:rPr>
          <w:rFonts w:ascii="Times New Roman" w:eastAsiaTheme="minorHAnsi" w:hAnsi="Times New Roman" w:cstheme="minorBidi"/>
          <w:kern w:val="0"/>
          <w:sz w:val="26"/>
          <w:szCs w:val="26"/>
          <w:lang w:eastAsia="en-US"/>
        </w:rPr>
        <w:t>Банковское, казначейское сопровождение Контракта не предусматривается.</w:t>
      </w:r>
    </w:p>
    <w:p w:rsidR="00780BD4" w:rsidRPr="00D83228" w:rsidRDefault="00780BD4" w:rsidP="005F30B8">
      <w:pPr>
        <w:suppressAutoHyphens w:val="0"/>
        <w:spacing w:after="0" w:line="240" w:lineRule="auto"/>
        <w:ind w:firstLine="709"/>
        <w:jc w:val="center"/>
        <w:rPr>
          <w:rFonts w:ascii="Times New Roman" w:eastAsiaTheme="minorHAnsi" w:hAnsi="Times New Roman" w:cstheme="minorBidi"/>
          <w:b/>
          <w:kern w:val="0"/>
          <w:sz w:val="26"/>
          <w:szCs w:val="26"/>
          <w:lang w:eastAsia="en-US"/>
        </w:rPr>
      </w:pPr>
    </w:p>
    <w:p w:rsidR="005F30B8" w:rsidRPr="00D83228" w:rsidRDefault="00E07FDF" w:rsidP="005F30B8">
      <w:pPr>
        <w:suppressAutoHyphens w:val="0"/>
        <w:spacing w:after="0" w:line="240" w:lineRule="auto"/>
        <w:ind w:firstLine="709"/>
        <w:jc w:val="center"/>
        <w:rPr>
          <w:rFonts w:ascii="Times New Roman" w:eastAsiaTheme="minorHAnsi" w:hAnsi="Times New Roman"/>
          <w:b/>
          <w:kern w:val="0"/>
          <w:sz w:val="26"/>
          <w:szCs w:val="26"/>
          <w:lang w:eastAsia="en-US"/>
        </w:rPr>
      </w:pPr>
      <w:r w:rsidRPr="00D83228">
        <w:rPr>
          <w:rFonts w:ascii="Times New Roman" w:eastAsiaTheme="minorHAnsi" w:hAnsi="Times New Roman" w:cstheme="minorBidi"/>
          <w:b/>
          <w:kern w:val="0"/>
          <w:sz w:val="26"/>
          <w:szCs w:val="26"/>
          <w:lang w:eastAsia="en-US"/>
        </w:rPr>
        <w:t xml:space="preserve">III. Порядок, сроки </w:t>
      </w:r>
      <w:r w:rsidRPr="00D83228">
        <w:rPr>
          <w:rFonts w:ascii="Times New Roman" w:eastAsiaTheme="minorHAnsi" w:hAnsi="Times New Roman"/>
          <w:b/>
          <w:kern w:val="0"/>
          <w:sz w:val="26"/>
          <w:szCs w:val="26"/>
          <w:lang w:eastAsia="en-US"/>
        </w:rPr>
        <w:t>и условия поставки и приемки Товара</w:t>
      </w:r>
    </w:p>
    <w:p w:rsidR="005F30B8" w:rsidRPr="00D83228" w:rsidRDefault="00E07FDF" w:rsidP="00906A78">
      <w:pPr>
        <w:suppressAutoHyphens w:val="0"/>
        <w:spacing w:after="0" w:line="240" w:lineRule="auto"/>
        <w:ind w:firstLine="709"/>
        <w:jc w:val="both"/>
        <w:rPr>
          <w:rFonts w:ascii="Times New Roman" w:hAnsi="Times New Roman"/>
          <w:sz w:val="26"/>
          <w:szCs w:val="26"/>
        </w:rPr>
      </w:pPr>
      <w:r w:rsidRPr="00D83228">
        <w:rPr>
          <w:rFonts w:ascii="Times New Roman" w:eastAsiaTheme="minorHAnsi" w:hAnsi="Times New Roman"/>
          <w:kern w:val="0"/>
          <w:sz w:val="26"/>
          <w:szCs w:val="26"/>
          <w:lang w:eastAsia="en-US"/>
        </w:rPr>
        <w:lastRenderedPageBreak/>
        <w:t xml:space="preserve">3.1. Поставщик </w:t>
      </w:r>
      <w:r w:rsidRPr="00D83228">
        <w:rPr>
          <w:rFonts w:ascii="Times New Roman" w:hAnsi="Times New Roman"/>
          <w:sz w:val="26"/>
          <w:szCs w:val="26"/>
        </w:rPr>
        <w:t>самостоятельно доставляет Товар</w:t>
      </w:r>
      <w:r w:rsidR="008808FE" w:rsidRPr="00D83228">
        <w:rPr>
          <w:rFonts w:ascii="Times New Roman" w:hAnsi="Times New Roman"/>
          <w:sz w:val="26"/>
          <w:szCs w:val="26"/>
        </w:rPr>
        <w:t xml:space="preserve"> </w:t>
      </w:r>
      <w:r w:rsidR="00B82222" w:rsidRPr="00D83228">
        <w:rPr>
          <w:rFonts w:ascii="Times New Roman" w:hAnsi="Times New Roman"/>
          <w:sz w:val="26"/>
          <w:szCs w:val="26"/>
        </w:rPr>
        <w:t>Заказчику</w:t>
      </w:r>
      <w:r w:rsidR="008808FE" w:rsidRPr="00D83228">
        <w:rPr>
          <w:rFonts w:ascii="Times New Roman" w:hAnsi="Times New Roman"/>
          <w:sz w:val="26"/>
          <w:szCs w:val="26"/>
        </w:rPr>
        <w:t xml:space="preserve"> </w:t>
      </w:r>
      <w:r w:rsidR="009B62E7" w:rsidRPr="00D83228">
        <w:rPr>
          <w:rFonts w:ascii="Times New Roman" w:hAnsi="Times New Roman"/>
          <w:sz w:val="26"/>
          <w:szCs w:val="26"/>
        </w:rPr>
        <w:t xml:space="preserve">по </w:t>
      </w:r>
      <w:r w:rsidR="00A71910" w:rsidRPr="00D83228">
        <w:rPr>
          <w:rFonts w:ascii="Times New Roman" w:hAnsi="Times New Roman"/>
          <w:sz w:val="26"/>
          <w:szCs w:val="26"/>
        </w:rPr>
        <w:t>адрес</w:t>
      </w:r>
      <w:r w:rsidR="00906A78" w:rsidRPr="00D83228">
        <w:rPr>
          <w:rFonts w:ascii="Times New Roman" w:hAnsi="Times New Roman"/>
          <w:sz w:val="26"/>
          <w:szCs w:val="26"/>
        </w:rPr>
        <w:t>у</w:t>
      </w:r>
      <w:r w:rsidR="00780BD4" w:rsidRPr="00D83228">
        <w:rPr>
          <w:rFonts w:ascii="Times New Roman" w:hAnsi="Times New Roman"/>
          <w:sz w:val="26"/>
          <w:szCs w:val="26"/>
        </w:rPr>
        <w:t>:</w:t>
      </w:r>
      <w:r w:rsidR="00006933" w:rsidRPr="00D83228">
        <w:rPr>
          <w:rFonts w:ascii="Times New Roman" w:hAnsi="Times New Roman"/>
          <w:sz w:val="26"/>
          <w:szCs w:val="26"/>
        </w:rPr>
        <w:t xml:space="preserve"> </w:t>
      </w:r>
      <w:r w:rsidR="005D2F74">
        <w:rPr>
          <w:rFonts w:ascii="Times New Roman" w:hAnsi="Times New Roman"/>
          <w:color w:val="000000"/>
          <w:sz w:val="26"/>
          <w:szCs w:val="26"/>
        </w:rPr>
        <w:t>Республика</w:t>
      </w:r>
      <w:r w:rsidR="005D2F74" w:rsidRPr="00DF3786">
        <w:rPr>
          <w:rFonts w:ascii="Times New Roman" w:hAnsi="Times New Roman"/>
          <w:color w:val="000000"/>
          <w:sz w:val="26"/>
          <w:szCs w:val="26"/>
        </w:rPr>
        <w:t xml:space="preserve"> Тыва, г. Кызыл, ул. Красноармейская, д. 76а</w:t>
      </w:r>
      <w:r w:rsidR="00780BD4" w:rsidRPr="00D83228">
        <w:rPr>
          <w:rFonts w:ascii="Times New Roman" w:hAnsi="Times New Roman"/>
          <w:sz w:val="26"/>
          <w:szCs w:val="26"/>
        </w:rPr>
        <w:t xml:space="preserve"> </w:t>
      </w:r>
      <w:r w:rsidR="0015469D" w:rsidRPr="00D83228">
        <w:rPr>
          <w:rFonts w:ascii="Times New Roman" w:hAnsi="Times New Roman"/>
          <w:sz w:val="26"/>
          <w:szCs w:val="26"/>
        </w:rPr>
        <w:t>(далее – место поставки)</w:t>
      </w:r>
      <w:r w:rsidR="00065317" w:rsidRPr="00D83228">
        <w:rPr>
          <w:rFonts w:ascii="Times New Roman" w:hAnsi="Times New Roman"/>
          <w:sz w:val="26"/>
          <w:szCs w:val="26"/>
        </w:rPr>
        <w:t xml:space="preserve">, </w:t>
      </w:r>
      <w:r w:rsidR="009A271D" w:rsidRPr="00D83228">
        <w:rPr>
          <w:rFonts w:ascii="Times New Roman" w:hAnsi="Times New Roman"/>
          <w:sz w:val="26"/>
          <w:szCs w:val="26"/>
        </w:rPr>
        <w:t>не позднее</w:t>
      </w:r>
      <w:r w:rsidR="00906A78" w:rsidRPr="00D83228">
        <w:rPr>
          <w:rFonts w:ascii="Times New Roman" w:hAnsi="Times New Roman"/>
          <w:sz w:val="26"/>
          <w:szCs w:val="26"/>
        </w:rPr>
        <w:t xml:space="preserve"> </w:t>
      </w:r>
      <w:r w:rsidR="005D2F74">
        <w:rPr>
          <w:rFonts w:ascii="Times New Roman" w:hAnsi="Times New Roman"/>
          <w:sz w:val="26"/>
          <w:szCs w:val="26"/>
        </w:rPr>
        <w:t>1</w:t>
      </w:r>
      <w:r w:rsidR="00780BD4" w:rsidRPr="00D83228">
        <w:rPr>
          <w:rFonts w:ascii="Times New Roman" w:hAnsi="Times New Roman"/>
          <w:sz w:val="26"/>
          <w:szCs w:val="26"/>
        </w:rPr>
        <w:t>5</w:t>
      </w:r>
      <w:r w:rsidR="00906A78" w:rsidRPr="00D83228">
        <w:rPr>
          <w:rFonts w:ascii="Times New Roman" w:hAnsi="Times New Roman"/>
          <w:sz w:val="26"/>
          <w:szCs w:val="26"/>
        </w:rPr>
        <w:t xml:space="preserve"> (</w:t>
      </w:r>
      <w:r w:rsidR="00780BD4" w:rsidRPr="00D83228">
        <w:rPr>
          <w:rFonts w:ascii="Times New Roman" w:hAnsi="Times New Roman"/>
          <w:sz w:val="26"/>
          <w:szCs w:val="26"/>
        </w:rPr>
        <w:t>пя</w:t>
      </w:r>
      <w:r w:rsidR="00906A78" w:rsidRPr="00D83228">
        <w:rPr>
          <w:rFonts w:ascii="Times New Roman" w:hAnsi="Times New Roman"/>
          <w:sz w:val="26"/>
          <w:szCs w:val="26"/>
        </w:rPr>
        <w:t>т</w:t>
      </w:r>
      <w:r w:rsidR="005D2F74">
        <w:rPr>
          <w:rFonts w:ascii="Times New Roman" w:hAnsi="Times New Roman"/>
          <w:sz w:val="26"/>
          <w:szCs w:val="26"/>
        </w:rPr>
        <w:t>надцати</w:t>
      </w:r>
      <w:r w:rsidR="00906A78" w:rsidRPr="00D83228">
        <w:rPr>
          <w:rFonts w:ascii="Times New Roman" w:hAnsi="Times New Roman"/>
          <w:sz w:val="26"/>
          <w:szCs w:val="26"/>
        </w:rPr>
        <w:t xml:space="preserve">) </w:t>
      </w:r>
      <w:r w:rsidR="00934491" w:rsidRPr="00D83228">
        <w:rPr>
          <w:rFonts w:ascii="Times New Roman" w:hAnsi="Times New Roman"/>
          <w:sz w:val="26"/>
          <w:szCs w:val="26"/>
        </w:rPr>
        <w:t>рабочих дней с даты заключения Контракта.</w:t>
      </w:r>
    </w:p>
    <w:p w:rsidR="005D2F74" w:rsidRPr="00DE040D" w:rsidRDefault="004430C9" w:rsidP="005D2F74">
      <w:pPr>
        <w:pStyle w:val="Style3"/>
        <w:tabs>
          <w:tab w:val="clear" w:pos="120"/>
          <w:tab w:val="num" w:pos="0"/>
        </w:tabs>
        <w:spacing w:after="0" w:line="240" w:lineRule="auto"/>
        <w:ind w:left="0" w:firstLine="709"/>
        <w:contextualSpacing/>
        <w:rPr>
          <w:sz w:val="26"/>
          <w:szCs w:val="26"/>
          <w:lang w:val="ru-RU"/>
        </w:rPr>
      </w:pPr>
      <w:r w:rsidRPr="005D2F74">
        <w:rPr>
          <w:sz w:val="26"/>
          <w:szCs w:val="26"/>
          <w:lang w:val="ru-RU"/>
        </w:rPr>
        <w:t>Поставка Товара осуществля</w:t>
      </w:r>
      <w:r w:rsidR="00FE05D4" w:rsidRPr="005D2F74">
        <w:rPr>
          <w:sz w:val="26"/>
          <w:szCs w:val="26"/>
          <w:lang w:val="ru-RU"/>
        </w:rPr>
        <w:t>ет</w:t>
      </w:r>
      <w:r w:rsidRPr="005D2F74">
        <w:rPr>
          <w:sz w:val="26"/>
          <w:szCs w:val="26"/>
          <w:lang w:val="ru-RU"/>
        </w:rPr>
        <w:t xml:space="preserve">ся </w:t>
      </w:r>
      <w:r w:rsidR="005D2F74" w:rsidRPr="00DE040D">
        <w:t>Поставщиком 1 (одной) партией, с понедельника по пятницу с 09 ч. 00 м. до 16 ч. 00 м.,</w:t>
      </w:r>
      <w:r w:rsidR="009A005A" w:rsidRPr="00DE040D">
        <w:t xml:space="preserve"> </w:t>
      </w:r>
      <w:r w:rsidR="009A005A" w:rsidRPr="00DE040D">
        <w:rPr>
          <w:sz w:val="26"/>
          <w:szCs w:val="26"/>
          <w:lang w:val="ru-RU"/>
        </w:rPr>
        <w:t>обед с 13 ч. 00 м. до 13 ч. 48 </w:t>
      </w:r>
      <w:r w:rsidR="005D2F74" w:rsidRPr="00DE040D">
        <w:rPr>
          <w:sz w:val="26"/>
          <w:szCs w:val="26"/>
          <w:lang w:val="ru-RU"/>
        </w:rPr>
        <w:t xml:space="preserve">м. (по местному времени) (за исключением </w:t>
      </w:r>
      <w:r w:rsidR="009A005A" w:rsidRPr="00DE040D">
        <w:rPr>
          <w:sz w:val="26"/>
          <w:szCs w:val="26"/>
          <w:lang w:val="ru-RU"/>
        </w:rPr>
        <w:t xml:space="preserve">дней </w:t>
      </w:r>
      <w:r w:rsidR="005D2F74" w:rsidRPr="00DE040D">
        <w:rPr>
          <w:sz w:val="26"/>
          <w:szCs w:val="26"/>
          <w:lang w:val="ru-RU"/>
        </w:rPr>
        <w:t>о</w:t>
      </w:r>
      <w:r w:rsidR="009A005A" w:rsidRPr="00DE040D">
        <w:rPr>
          <w:sz w:val="26"/>
          <w:szCs w:val="26"/>
          <w:lang w:val="ru-RU"/>
        </w:rPr>
        <w:t>бщегосударственных праздников).</w:t>
      </w:r>
    </w:p>
    <w:p w:rsidR="005D2F74" w:rsidRPr="00DE040D" w:rsidRDefault="005D2F74" w:rsidP="005D2F74">
      <w:pPr>
        <w:pStyle w:val="Style3"/>
        <w:tabs>
          <w:tab w:val="clear" w:pos="120"/>
          <w:tab w:val="num" w:pos="426"/>
        </w:tabs>
        <w:spacing w:after="0" w:line="240" w:lineRule="auto"/>
        <w:ind w:left="0" w:firstLine="709"/>
        <w:contextualSpacing/>
        <w:rPr>
          <w:sz w:val="26"/>
          <w:szCs w:val="26"/>
          <w:lang w:val="ru-RU"/>
        </w:rPr>
      </w:pPr>
      <w:r w:rsidRPr="00DE040D">
        <w:rPr>
          <w:sz w:val="26"/>
          <w:szCs w:val="26"/>
          <w:lang w:val="ru-RU"/>
        </w:rPr>
        <w:t xml:space="preserve">Точное время поставки </w:t>
      </w:r>
      <w:r w:rsidR="009A005A" w:rsidRPr="00DE040D">
        <w:rPr>
          <w:sz w:val="26"/>
          <w:szCs w:val="26"/>
          <w:lang w:val="ru-RU"/>
        </w:rPr>
        <w:t>Т</w:t>
      </w:r>
      <w:r w:rsidRPr="00DE040D">
        <w:rPr>
          <w:sz w:val="26"/>
          <w:szCs w:val="26"/>
          <w:lang w:val="ru-RU"/>
        </w:rPr>
        <w:t xml:space="preserve">овара </w:t>
      </w:r>
      <w:r w:rsidR="009A005A" w:rsidRPr="00DE040D">
        <w:rPr>
          <w:sz w:val="26"/>
          <w:szCs w:val="26"/>
          <w:lang w:val="ru-RU"/>
        </w:rPr>
        <w:t>согласовывается</w:t>
      </w:r>
      <w:r w:rsidRPr="00DE040D">
        <w:rPr>
          <w:sz w:val="26"/>
          <w:szCs w:val="26"/>
          <w:lang w:val="ru-RU"/>
        </w:rPr>
        <w:t xml:space="preserve"> с </w:t>
      </w:r>
      <w:r w:rsidR="009A005A" w:rsidRPr="00DE040D">
        <w:rPr>
          <w:sz w:val="26"/>
          <w:szCs w:val="26"/>
          <w:lang w:val="ru-RU"/>
        </w:rPr>
        <w:t>З</w:t>
      </w:r>
      <w:r w:rsidRPr="00DE040D">
        <w:rPr>
          <w:sz w:val="26"/>
          <w:szCs w:val="26"/>
          <w:lang w:val="ru-RU"/>
        </w:rPr>
        <w:t>аказчиком.</w:t>
      </w:r>
    </w:p>
    <w:p w:rsidR="004430C9" w:rsidRPr="007123C8" w:rsidRDefault="005D2F74" w:rsidP="005D2F74">
      <w:pPr>
        <w:suppressAutoHyphens w:val="0"/>
        <w:spacing w:after="0" w:line="240" w:lineRule="auto"/>
        <w:ind w:firstLine="709"/>
        <w:jc w:val="both"/>
        <w:rPr>
          <w:rFonts w:ascii="Times New Roman" w:hAnsi="Times New Roman"/>
          <w:color w:val="000000"/>
          <w:sz w:val="26"/>
          <w:szCs w:val="26"/>
        </w:rPr>
      </w:pPr>
      <w:r w:rsidRPr="00DE040D">
        <w:rPr>
          <w:rFonts w:ascii="Times New Roman" w:hAnsi="Times New Roman"/>
          <w:kern w:val="0"/>
          <w:sz w:val="26"/>
          <w:szCs w:val="26"/>
          <w:lang w:eastAsia="ru-RU"/>
        </w:rPr>
        <w:t>Поставщик не менее чем за 3</w:t>
      </w:r>
      <w:r w:rsidR="004430C9" w:rsidRPr="00DE040D">
        <w:rPr>
          <w:rFonts w:ascii="Times New Roman" w:hAnsi="Times New Roman"/>
          <w:kern w:val="0"/>
          <w:sz w:val="26"/>
          <w:szCs w:val="26"/>
          <w:lang w:eastAsia="ru-RU"/>
        </w:rPr>
        <w:t xml:space="preserve"> (</w:t>
      </w:r>
      <w:r w:rsidRPr="00DE040D">
        <w:rPr>
          <w:rFonts w:ascii="Times New Roman" w:hAnsi="Times New Roman"/>
          <w:kern w:val="0"/>
          <w:sz w:val="26"/>
          <w:szCs w:val="26"/>
          <w:lang w:eastAsia="ru-RU"/>
        </w:rPr>
        <w:t>три</w:t>
      </w:r>
      <w:r w:rsidR="004430C9" w:rsidRPr="00DE040D">
        <w:rPr>
          <w:rFonts w:ascii="Times New Roman" w:hAnsi="Times New Roman"/>
          <w:kern w:val="0"/>
          <w:sz w:val="26"/>
          <w:szCs w:val="26"/>
          <w:lang w:eastAsia="ru-RU"/>
        </w:rPr>
        <w:t>) рабочих дня до</w:t>
      </w:r>
      <w:r w:rsidR="004430C9" w:rsidRPr="007123C8">
        <w:rPr>
          <w:rFonts w:ascii="Times New Roman" w:hAnsi="Times New Roman"/>
          <w:color w:val="000000"/>
          <w:sz w:val="26"/>
          <w:szCs w:val="26"/>
        </w:rPr>
        <w:t xml:space="preserve"> осущест</w:t>
      </w:r>
      <w:bookmarkStart w:id="0" w:name="_GoBack"/>
      <w:bookmarkEnd w:id="0"/>
      <w:r w:rsidR="004430C9" w:rsidRPr="007123C8">
        <w:rPr>
          <w:rFonts w:ascii="Times New Roman" w:hAnsi="Times New Roman"/>
          <w:color w:val="000000"/>
          <w:sz w:val="26"/>
          <w:szCs w:val="26"/>
        </w:rPr>
        <w:t xml:space="preserve">вления поставки Товара направляет в адрес Заказчика уведомление о времени и дате </w:t>
      </w:r>
      <w:r w:rsidR="00F92575" w:rsidRPr="007123C8">
        <w:rPr>
          <w:rFonts w:ascii="Times New Roman" w:hAnsi="Times New Roman"/>
          <w:color w:val="000000"/>
          <w:sz w:val="26"/>
          <w:szCs w:val="26"/>
        </w:rPr>
        <w:t xml:space="preserve">поставки </w:t>
      </w:r>
      <w:r w:rsidR="004430C9" w:rsidRPr="007123C8">
        <w:rPr>
          <w:rFonts w:ascii="Times New Roman" w:hAnsi="Times New Roman"/>
          <w:color w:val="000000"/>
          <w:sz w:val="26"/>
          <w:szCs w:val="26"/>
        </w:rPr>
        <w:t xml:space="preserve">Товара в место </w:t>
      </w:r>
      <w:r w:rsidR="00F92575" w:rsidRPr="007123C8">
        <w:rPr>
          <w:rFonts w:ascii="Times New Roman" w:hAnsi="Times New Roman"/>
          <w:color w:val="000000"/>
          <w:sz w:val="26"/>
          <w:szCs w:val="26"/>
        </w:rPr>
        <w:t xml:space="preserve">поставки </w:t>
      </w:r>
      <w:r w:rsidR="004430C9" w:rsidRPr="007123C8">
        <w:rPr>
          <w:rFonts w:ascii="Times New Roman" w:hAnsi="Times New Roman"/>
          <w:color w:val="000000"/>
          <w:sz w:val="26"/>
          <w:szCs w:val="26"/>
        </w:rPr>
        <w:t>Товара.</w:t>
      </w:r>
    </w:p>
    <w:p w:rsidR="00665D2A" w:rsidRPr="007123C8" w:rsidRDefault="005F4CC1"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color w:val="000000"/>
          <w:sz w:val="26"/>
          <w:szCs w:val="26"/>
        </w:rPr>
      </w:pPr>
      <w:r w:rsidRPr="007123C8">
        <w:rPr>
          <w:rFonts w:ascii="Times New Roman" w:hAnsi="Times New Roman"/>
          <w:color w:val="000000"/>
          <w:sz w:val="26"/>
          <w:szCs w:val="26"/>
        </w:rPr>
        <w:t xml:space="preserve">3.2. </w:t>
      </w:r>
      <w:r w:rsidR="00665D2A" w:rsidRPr="007123C8">
        <w:rPr>
          <w:rFonts w:ascii="Times New Roman" w:hAnsi="Times New Roman"/>
          <w:color w:val="000000"/>
          <w:sz w:val="26"/>
          <w:szCs w:val="26"/>
        </w:rPr>
        <w:t>Оформление документа о приемке поставленного Товара осуществляется после предоставления Поставщиком обеспечения гарантийных обязательств в соответствии с Федеральным законом от 5 апреля 2013 г. № 44-ФЗ в порядке и в сроки, установленные разделом VIII Контракта.</w:t>
      </w:r>
    </w:p>
    <w:p w:rsidR="00B87334" w:rsidRPr="00D83228" w:rsidRDefault="00B87334"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eastAsiaTheme="minorHAnsi" w:hAnsi="Times New Roman" w:cstheme="minorBidi"/>
          <w:kern w:val="0"/>
          <w:sz w:val="26"/>
          <w:szCs w:val="26"/>
          <w:lang w:eastAsia="en-US"/>
        </w:rPr>
      </w:pPr>
      <w:r w:rsidRPr="007123C8">
        <w:rPr>
          <w:rFonts w:ascii="Times New Roman" w:hAnsi="Times New Roman"/>
          <w:color w:val="000000"/>
          <w:sz w:val="26"/>
          <w:szCs w:val="26"/>
        </w:rPr>
        <w:t xml:space="preserve">В течение </w:t>
      </w:r>
      <w:r w:rsidR="00FF1D5F" w:rsidRPr="007123C8">
        <w:rPr>
          <w:rFonts w:ascii="Times New Roman" w:hAnsi="Times New Roman"/>
          <w:color w:val="000000"/>
          <w:sz w:val="26"/>
          <w:szCs w:val="26"/>
        </w:rPr>
        <w:t>3</w:t>
      </w:r>
      <w:r w:rsidRPr="007123C8">
        <w:rPr>
          <w:rFonts w:ascii="Times New Roman" w:hAnsi="Times New Roman"/>
          <w:color w:val="000000"/>
          <w:sz w:val="26"/>
          <w:szCs w:val="26"/>
        </w:rPr>
        <w:t xml:space="preserve"> (</w:t>
      </w:r>
      <w:r w:rsidR="00FF1D5F" w:rsidRPr="007123C8">
        <w:rPr>
          <w:rFonts w:ascii="Times New Roman" w:hAnsi="Times New Roman"/>
          <w:color w:val="000000"/>
          <w:sz w:val="26"/>
          <w:szCs w:val="26"/>
        </w:rPr>
        <w:t>тре</w:t>
      </w:r>
      <w:r w:rsidR="000E2819" w:rsidRPr="007123C8">
        <w:rPr>
          <w:rFonts w:ascii="Times New Roman" w:hAnsi="Times New Roman"/>
          <w:color w:val="000000"/>
          <w:sz w:val="26"/>
          <w:szCs w:val="26"/>
        </w:rPr>
        <w:t>х</w:t>
      </w:r>
      <w:r w:rsidRPr="007123C8">
        <w:rPr>
          <w:rFonts w:ascii="Times New Roman" w:hAnsi="Times New Roman"/>
          <w:color w:val="000000"/>
          <w:sz w:val="26"/>
          <w:szCs w:val="26"/>
        </w:rPr>
        <w:t xml:space="preserve">) </w:t>
      </w:r>
      <w:r w:rsidR="006E452A" w:rsidRPr="007123C8">
        <w:rPr>
          <w:rFonts w:ascii="Times New Roman" w:hAnsi="Times New Roman"/>
          <w:color w:val="000000"/>
          <w:sz w:val="26"/>
          <w:szCs w:val="26"/>
        </w:rPr>
        <w:t>рабоч</w:t>
      </w:r>
      <w:r w:rsidR="000E2819" w:rsidRPr="007123C8">
        <w:rPr>
          <w:rFonts w:ascii="Times New Roman" w:hAnsi="Times New Roman"/>
          <w:color w:val="000000"/>
          <w:sz w:val="26"/>
          <w:szCs w:val="26"/>
        </w:rPr>
        <w:t>их дней</w:t>
      </w:r>
      <w:r w:rsidRPr="007123C8">
        <w:rPr>
          <w:rFonts w:ascii="Times New Roman" w:hAnsi="Times New Roman"/>
          <w:color w:val="000000"/>
          <w:sz w:val="26"/>
          <w:szCs w:val="26"/>
        </w:rPr>
        <w:t xml:space="preserve"> с даты фактической поставки Товара</w:t>
      </w:r>
      <w:r w:rsidR="00481966" w:rsidRPr="007123C8">
        <w:rPr>
          <w:rFonts w:ascii="Times New Roman" w:hAnsi="Times New Roman"/>
          <w:color w:val="000000"/>
          <w:sz w:val="26"/>
          <w:szCs w:val="26"/>
        </w:rPr>
        <w:t xml:space="preserve"> </w:t>
      </w:r>
      <w:r w:rsidRPr="007123C8">
        <w:rPr>
          <w:rFonts w:ascii="Times New Roman" w:hAnsi="Times New Roman"/>
          <w:color w:val="000000"/>
          <w:sz w:val="26"/>
          <w:szCs w:val="26"/>
        </w:rPr>
        <w:t>Поставщик формирует с использованием единой информационной системы в сфере закупок, подписывает усиленной электронной подписью</w:t>
      </w:r>
      <w:r w:rsidRPr="00D83228">
        <w:rPr>
          <w:rFonts w:ascii="Times New Roman" w:eastAsiaTheme="minorHAnsi" w:hAnsi="Times New Roman" w:cstheme="minorBidi"/>
          <w:kern w:val="0"/>
          <w:sz w:val="26"/>
          <w:szCs w:val="26"/>
          <w:lang w:eastAsia="en-US"/>
        </w:rPr>
        <w:t xml:space="preserve"> лица, имеющего право действовать от имени Поставщика, и размещает в единой информационной системе в сфере закупок документ о приемке в соответствии с пунктом 1 части 13 статьи 94 Федерального закона</w:t>
      </w:r>
      <w:r w:rsidR="008808FE" w:rsidRPr="00D83228">
        <w:rPr>
          <w:rFonts w:ascii="Times New Roman" w:eastAsiaTheme="minorHAnsi" w:hAnsi="Times New Roman" w:cstheme="minorBidi"/>
          <w:kern w:val="0"/>
          <w:sz w:val="26"/>
          <w:szCs w:val="26"/>
          <w:lang w:eastAsia="en-US"/>
        </w:rPr>
        <w:t xml:space="preserve"> </w:t>
      </w:r>
      <w:r w:rsidRPr="00D83228">
        <w:rPr>
          <w:rFonts w:ascii="Times New Roman" w:eastAsiaTheme="minorHAnsi" w:hAnsi="Times New Roman" w:cstheme="minorBidi"/>
          <w:kern w:val="0"/>
          <w:sz w:val="26"/>
          <w:szCs w:val="26"/>
          <w:lang w:eastAsia="en-US"/>
        </w:rPr>
        <w:t>от 5 апреля 2013 г. № 44-ФЗ.</w:t>
      </w:r>
    </w:p>
    <w:p w:rsidR="00B87334" w:rsidRPr="00D83228" w:rsidRDefault="00B87334"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rsidR="00D1239E" w:rsidRPr="00D83228" w:rsidRDefault="00B87334"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сфере закупок, в соответствии с часовой зоной, в которой расположен Заказчик.</w:t>
      </w:r>
    </w:p>
    <w:p w:rsidR="00E07FDF" w:rsidRPr="00D83228" w:rsidRDefault="00E07FDF"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3.3. Приемка Товара</w:t>
      </w:r>
      <w:r w:rsidR="00481966" w:rsidRPr="00D83228">
        <w:rPr>
          <w:rFonts w:ascii="Times New Roman" w:hAnsi="Times New Roman"/>
          <w:bCs/>
          <w:sz w:val="26"/>
          <w:szCs w:val="26"/>
        </w:rPr>
        <w:t xml:space="preserve"> </w:t>
      </w:r>
      <w:r w:rsidRPr="00D83228">
        <w:rPr>
          <w:rFonts w:ascii="Times New Roman" w:hAnsi="Times New Roman"/>
          <w:bCs/>
          <w:sz w:val="26"/>
          <w:szCs w:val="26"/>
        </w:rPr>
        <w:t>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230D27" w:rsidRPr="00D83228" w:rsidRDefault="00230D27"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Проведение приемки Товара</w:t>
      </w:r>
      <w:r w:rsidR="005C7792" w:rsidRPr="00D83228">
        <w:rPr>
          <w:rFonts w:ascii="Times New Roman" w:hAnsi="Times New Roman"/>
          <w:kern w:val="2"/>
          <w:sz w:val="26"/>
          <w:szCs w:val="26"/>
        </w:rPr>
        <w:t xml:space="preserve"> </w:t>
      </w:r>
      <w:r w:rsidRPr="00D83228">
        <w:rPr>
          <w:rFonts w:ascii="Times New Roman" w:hAnsi="Times New Roman"/>
          <w:bCs/>
          <w:sz w:val="26"/>
          <w:szCs w:val="26"/>
        </w:rPr>
        <w:t>осущес</w:t>
      </w:r>
      <w:r w:rsidR="009C6199" w:rsidRPr="00D83228">
        <w:rPr>
          <w:rFonts w:ascii="Times New Roman" w:hAnsi="Times New Roman"/>
          <w:bCs/>
          <w:sz w:val="26"/>
          <w:szCs w:val="26"/>
        </w:rPr>
        <w:t xml:space="preserve">твляется Заказчиком в течение </w:t>
      </w:r>
      <w:r w:rsidR="005D2F74">
        <w:rPr>
          <w:rFonts w:ascii="Times New Roman" w:hAnsi="Times New Roman"/>
          <w:bCs/>
          <w:sz w:val="26"/>
          <w:szCs w:val="26"/>
        </w:rPr>
        <w:t>1</w:t>
      </w:r>
      <w:r w:rsidR="00FF1D5F" w:rsidRPr="00D83228">
        <w:rPr>
          <w:rFonts w:ascii="Times New Roman" w:hAnsi="Times New Roman"/>
          <w:bCs/>
          <w:sz w:val="26"/>
          <w:szCs w:val="26"/>
        </w:rPr>
        <w:t>0</w:t>
      </w:r>
      <w:r w:rsidR="00924979" w:rsidRPr="00D83228">
        <w:rPr>
          <w:rFonts w:ascii="Times New Roman" w:hAnsi="Times New Roman"/>
          <w:bCs/>
          <w:sz w:val="26"/>
          <w:szCs w:val="26"/>
        </w:rPr>
        <w:t xml:space="preserve"> </w:t>
      </w:r>
      <w:r w:rsidR="001A26A2" w:rsidRPr="00D83228">
        <w:rPr>
          <w:rFonts w:ascii="Times New Roman" w:hAnsi="Times New Roman"/>
          <w:bCs/>
          <w:sz w:val="26"/>
          <w:szCs w:val="26"/>
        </w:rPr>
        <w:t>(</w:t>
      </w:r>
      <w:r w:rsidR="00FF1D5F" w:rsidRPr="00D83228">
        <w:rPr>
          <w:rFonts w:ascii="Times New Roman" w:hAnsi="Times New Roman"/>
          <w:bCs/>
          <w:sz w:val="26"/>
          <w:szCs w:val="26"/>
        </w:rPr>
        <w:t>д</w:t>
      </w:r>
      <w:r w:rsidR="005D2F74">
        <w:rPr>
          <w:rFonts w:ascii="Times New Roman" w:hAnsi="Times New Roman"/>
          <w:bCs/>
          <w:sz w:val="26"/>
          <w:szCs w:val="26"/>
        </w:rPr>
        <w:t>есяти</w:t>
      </w:r>
      <w:r w:rsidR="001A26A2" w:rsidRPr="00D83228">
        <w:rPr>
          <w:rFonts w:ascii="Times New Roman" w:hAnsi="Times New Roman"/>
          <w:bCs/>
          <w:sz w:val="26"/>
          <w:szCs w:val="26"/>
        </w:rPr>
        <w:t>) рабочих</w:t>
      </w:r>
      <w:r w:rsidRPr="00D83228">
        <w:rPr>
          <w:rFonts w:ascii="Times New Roman" w:hAnsi="Times New Roman"/>
          <w:bCs/>
          <w:sz w:val="26"/>
          <w:szCs w:val="26"/>
        </w:rPr>
        <w:t xml:space="preserve"> дней с даты поступления документа о приемке в соответствии с пунктом </w:t>
      </w:r>
      <w:r w:rsidR="00B87334" w:rsidRPr="00D83228">
        <w:rPr>
          <w:rFonts w:ascii="Times New Roman" w:hAnsi="Times New Roman"/>
          <w:bCs/>
          <w:sz w:val="26"/>
          <w:szCs w:val="26"/>
        </w:rPr>
        <w:t>3</w:t>
      </w:r>
      <w:r w:rsidRPr="00D83228">
        <w:rPr>
          <w:rFonts w:ascii="Times New Roman" w:hAnsi="Times New Roman"/>
          <w:bCs/>
          <w:sz w:val="26"/>
          <w:szCs w:val="26"/>
        </w:rPr>
        <w:t>.</w:t>
      </w:r>
      <w:r w:rsidR="00B87334" w:rsidRPr="00D83228">
        <w:rPr>
          <w:rFonts w:ascii="Times New Roman" w:hAnsi="Times New Roman"/>
          <w:bCs/>
          <w:sz w:val="26"/>
          <w:szCs w:val="26"/>
        </w:rPr>
        <w:t>2.</w:t>
      </w:r>
      <w:r w:rsidRPr="00D83228">
        <w:rPr>
          <w:rFonts w:ascii="Times New Roman" w:hAnsi="Times New Roman"/>
          <w:bCs/>
          <w:sz w:val="26"/>
          <w:szCs w:val="26"/>
        </w:rPr>
        <w:t xml:space="preserve"> Контракта.</w:t>
      </w:r>
    </w:p>
    <w:p w:rsidR="00E07FDF" w:rsidRPr="00D83228" w:rsidRDefault="00E07FDF"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bCs/>
          <w:sz w:val="26"/>
          <w:szCs w:val="26"/>
        </w:rPr>
        <w:t xml:space="preserve">3.4. </w:t>
      </w:r>
      <w:r w:rsidRPr="00D83228">
        <w:rPr>
          <w:rFonts w:ascii="Times New Roman" w:hAnsi="Times New Roman"/>
          <w:sz w:val="26"/>
          <w:szCs w:val="26"/>
          <w:lang w:eastAsia="ru-RU"/>
        </w:rPr>
        <w:t>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E07FDF" w:rsidRPr="00D83228" w:rsidRDefault="00E07FDF"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3.5.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w:t>
      </w:r>
      <w:r w:rsidR="004509B3" w:rsidRPr="00D83228">
        <w:rPr>
          <w:rFonts w:ascii="Times New Roman" w:eastAsiaTheme="minorHAnsi" w:hAnsi="Times New Roman" w:cstheme="minorBidi"/>
          <w:kern w:val="0"/>
          <w:sz w:val="26"/>
          <w:szCs w:val="26"/>
          <w:lang w:eastAsia="en-US"/>
        </w:rPr>
        <w:t>Федеральным</w:t>
      </w:r>
      <w:r w:rsidRPr="00D83228">
        <w:rPr>
          <w:rFonts w:ascii="Times New Roman" w:eastAsiaTheme="minorHAnsi" w:hAnsi="Times New Roman" w:cstheme="minorBidi"/>
          <w:kern w:val="0"/>
          <w:sz w:val="26"/>
          <w:szCs w:val="26"/>
          <w:lang w:eastAsia="en-US"/>
        </w:rPr>
        <w:t xml:space="preserve"> закон</w:t>
      </w:r>
      <w:r w:rsidR="004509B3" w:rsidRPr="00D83228">
        <w:rPr>
          <w:rFonts w:ascii="Times New Roman" w:eastAsiaTheme="minorHAnsi" w:hAnsi="Times New Roman" w:cstheme="minorBidi"/>
          <w:kern w:val="0"/>
          <w:sz w:val="26"/>
          <w:szCs w:val="26"/>
          <w:lang w:eastAsia="en-US"/>
        </w:rPr>
        <w:t>ом</w:t>
      </w:r>
      <w:r w:rsidRPr="00D83228">
        <w:rPr>
          <w:rFonts w:ascii="Times New Roman" w:eastAsiaTheme="minorHAnsi" w:hAnsi="Times New Roman" w:cstheme="minorBidi"/>
          <w:kern w:val="0"/>
          <w:sz w:val="26"/>
          <w:szCs w:val="26"/>
          <w:lang w:eastAsia="en-US"/>
        </w:rPr>
        <w:t xml:space="preserve"> от 5 апреля 2013 г. № 44-ФЗ.</w:t>
      </w:r>
    </w:p>
    <w:p w:rsidR="00E07FDF" w:rsidRPr="00D83228" w:rsidRDefault="00E07FDF" w:rsidP="005F30B8">
      <w:pPr>
        <w:autoSpaceDE w:val="0"/>
        <w:autoSpaceDN w:val="0"/>
        <w:adjustRightInd w:val="0"/>
        <w:spacing w:after="0" w:line="240" w:lineRule="auto"/>
        <w:ind w:firstLine="709"/>
        <w:jc w:val="both"/>
        <w:rPr>
          <w:rFonts w:ascii="Times New Roman" w:hAnsi="Times New Roman"/>
          <w:sz w:val="26"/>
          <w:szCs w:val="26"/>
          <w:lang w:eastAsia="ru-RU"/>
        </w:rPr>
      </w:pPr>
      <w:bookmarkStart w:id="1" w:name="Par9"/>
      <w:bookmarkEnd w:id="1"/>
      <w:r w:rsidRPr="00D83228">
        <w:rPr>
          <w:rFonts w:ascii="Times New Roman" w:hAnsi="Times New Roman"/>
          <w:sz w:val="26"/>
          <w:szCs w:val="26"/>
          <w:lang w:eastAsia="ru-RU"/>
        </w:rPr>
        <w:t xml:space="preserve">3.6. </w:t>
      </w:r>
      <w:r w:rsidR="00105BE4" w:rsidRPr="00D83228">
        <w:rPr>
          <w:rFonts w:ascii="Times New Roman" w:hAnsi="Times New Roman"/>
          <w:sz w:val="26"/>
          <w:szCs w:val="26"/>
          <w:lang w:eastAsia="ru-RU"/>
        </w:rPr>
        <w:t>Если у З</w:t>
      </w:r>
      <w:r w:rsidR="00D1239E" w:rsidRPr="00D83228">
        <w:rPr>
          <w:rFonts w:ascii="Times New Roman" w:hAnsi="Times New Roman"/>
          <w:sz w:val="26"/>
          <w:szCs w:val="26"/>
          <w:lang w:eastAsia="ru-RU"/>
        </w:rPr>
        <w:t>аказчика отсутствуют претензии к количеству, комплект</w:t>
      </w:r>
      <w:r w:rsidR="00105BE4" w:rsidRPr="00D83228">
        <w:rPr>
          <w:rFonts w:ascii="Times New Roman" w:hAnsi="Times New Roman"/>
          <w:sz w:val="26"/>
          <w:szCs w:val="26"/>
          <w:lang w:eastAsia="ru-RU"/>
        </w:rPr>
        <w:t>ности и качеству поставленного Товара, З</w:t>
      </w:r>
      <w:r w:rsidR="00D1239E" w:rsidRPr="00D83228">
        <w:rPr>
          <w:rFonts w:ascii="Times New Roman" w:hAnsi="Times New Roman"/>
          <w:sz w:val="26"/>
          <w:szCs w:val="26"/>
          <w:lang w:eastAsia="ru-RU"/>
        </w:rPr>
        <w:t xml:space="preserve">аказчиком подписывается документ о приемке в соответствии с пунктом 4 части 13 статьи 94 </w:t>
      </w:r>
      <w:r w:rsidR="00D1239E" w:rsidRPr="00D83228">
        <w:rPr>
          <w:rFonts w:ascii="Times New Roman" w:eastAsiaTheme="minorHAnsi" w:hAnsi="Times New Roman" w:cstheme="minorBidi"/>
          <w:kern w:val="0"/>
          <w:sz w:val="26"/>
          <w:szCs w:val="26"/>
          <w:lang w:eastAsia="en-US"/>
        </w:rPr>
        <w:t>Федерального закона от 5 апреля 2013 г. № 44-ФЗ</w:t>
      </w:r>
      <w:r w:rsidR="00D1239E" w:rsidRPr="00D83228">
        <w:rPr>
          <w:rFonts w:ascii="Times New Roman" w:hAnsi="Times New Roman"/>
          <w:sz w:val="26"/>
          <w:szCs w:val="26"/>
          <w:lang w:eastAsia="ru-RU"/>
        </w:rPr>
        <w:t>.</w:t>
      </w:r>
    </w:p>
    <w:p w:rsidR="00D1239E" w:rsidRPr="00D83228" w:rsidRDefault="00D1239E" w:rsidP="005F30B8">
      <w:pPr>
        <w:autoSpaceDE w:val="0"/>
        <w:autoSpaceDN w:val="0"/>
        <w:adjustRightInd w:val="0"/>
        <w:spacing w:after="0" w:line="240" w:lineRule="auto"/>
        <w:ind w:firstLine="709"/>
        <w:jc w:val="both"/>
        <w:rPr>
          <w:rFonts w:ascii="Times New Roman" w:hAnsi="Times New Roman"/>
          <w:bCs/>
          <w:sz w:val="26"/>
          <w:szCs w:val="26"/>
        </w:rPr>
      </w:pPr>
      <w:r w:rsidRPr="00D83228">
        <w:rPr>
          <w:rFonts w:ascii="Times New Roman" w:hAnsi="Times New Roman"/>
          <w:bCs/>
          <w:sz w:val="26"/>
          <w:szCs w:val="26"/>
        </w:rPr>
        <w:lastRenderedPageBreak/>
        <w:t xml:space="preserve">Для приемки поставленного </w:t>
      </w:r>
      <w:r w:rsidR="009C7ABA" w:rsidRPr="00D83228">
        <w:rPr>
          <w:rFonts w:ascii="Times New Roman" w:hAnsi="Times New Roman"/>
          <w:bCs/>
          <w:sz w:val="26"/>
          <w:szCs w:val="26"/>
        </w:rPr>
        <w:t>Товара</w:t>
      </w:r>
      <w:r w:rsidR="005C7792" w:rsidRPr="00D83228">
        <w:rPr>
          <w:rFonts w:ascii="Times New Roman" w:hAnsi="Times New Roman"/>
          <w:bCs/>
          <w:sz w:val="26"/>
          <w:szCs w:val="26"/>
        </w:rPr>
        <w:t xml:space="preserve"> </w:t>
      </w:r>
      <w:r w:rsidRPr="00D83228">
        <w:rPr>
          <w:rFonts w:ascii="Times New Roman" w:hAnsi="Times New Roman"/>
          <w:bCs/>
          <w:sz w:val="26"/>
          <w:szCs w:val="26"/>
        </w:rPr>
        <w:t>Заказчик может создавать приемочную комиссию</w:t>
      </w:r>
      <w:r w:rsidR="000A2A6A" w:rsidRPr="00D83228">
        <w:t xml:space="preserve"> </w:t>
      </w:r>
      <w:r w:rsidR="000A2A6A" w:rsidRPr="00D83228">
        <w:rPr>
          <w:rFonts w:ascii="Times New Roman" w:hAnsi="Times New Roman"/>
          <w:bCs/>
          <w:sz w:val="26"/>
          <w:szCs w:val="26"/>
        </w:rPr>
        <w:t xml:space="preserve">в соответствии с </w:t>
      </w:r>
      <w:r w:rsidR="00F92575" w:rsidRPr="00D83228">
        <w:rPr>
          <w:rFonts w:ascii="Times New Roman" w:hAnsi="Times New Roman"/>
          <w:bCs/>
          <w:sz w:val="26"/>
          <w:szCs w:val="26"/>
        </w:rPr>
        <w:t xml:space="preserve">частью 6 </w:t>
      </w:r>
      <w:r w:rsidR="000A2A6A" w:rsidRPr="00D83228">
        <w:rPr>
          <w:rFonts w:ascii="Times New Roman" w:hAnsi="Times New Roman"/>
          <w:bCs/>
          <w:sz w:val="26"/>
          <w:szCs w:val="26"/>
        </w:rPr>
        <w:t xml:space="preserve">статьи 94 Федерального закона </w:t>
      </w:r>
      <w:r w:rsidR="00B424EF" w:rsidRPr="00D83228">
        <w:rPr>
          <w:rFonts w:ascii="Times New Roman" w:eastAsiaTheme="minorHAnsi" w:hAnsi="Times New Roman" w:cstheme="minorBidi"/>
          <w:kern w:val="0"/>
          <w:sz w:val="26"/>
          <w:szCs w:val="26"/>
          <w:lang w:eastAsia="en-US"/>
        </w:rPr>
        <w:t xml:space="preserve">от 5 апреля 2013 г. </w:t>
      </w:r>
      <w:r w:rsidR="000A2A6A" w:rsidRPr="00D83228">
        <w:rPr>
          <w:rFonts w:ascii="Times New Roman" w:hAnsi="Times New Roman"/>
          <w:bCs/>
          <w:sz w:val="26"/>
          <w:szCs w:val="26"/>
        </w:rPr>
        <w:t>№ 44-ФЗ.</w:t>
      </w:r>
      <w:r w:rsidRPr="00D83228">
        <w:rPr>
          <w:rFonts w:ascii="Times New Roman" w:hAnsi="Times New Roman"/>
          <w:bCs/>
          <w:sz w:val="26"/>
          <w:szCs w:val="26"/>
        </w:rPr>
        <w:t xml:space="preserve"> </w:t>
      </w:r>
    </w:p>
    <w:p w:rsidR="00D1239E" w:rsidRPr="00D83228" w:rsidRDefault="00D1239E" w:rsidP="005F30B8">
      <w:pPr>
        <w:autoSpaceDE w:val="0"/>
        <w:autoSpaceDN w:val="0"/>
        <w:adjustRightInd w:val="0"/>
        <w:spacing w:after="0" w:line="240" w:lineRule="auto"/>
        <w:ind w:firstLine="709"/>
        <w:jc w:val="both"/>
        <w:rPr>
          <w:rFonts w:ascii="Times New Roman" w:hAnsi="Times New Roman"/>
          <w:bCs/>
          <w:sz w:val="26"/>
          <w:szCs w:val="26"/>
        </w:rPr>
      </w:pPr>
      <w:r w:rsidRPr="00D83228">
        <w:rPr>
          <w:rFonts w:ascii="Times New Roman" w:hAnsi="Times New Roman"/>
          <w:bCs/>
          <w:sz w:val="26"/>
          <w:szCs w:val="26"/>
        </w:rPr>
        <w:t>В случае создания приемочной комиссии документ о приемке подписывается всеми членами приемочной комиссии усиленными электро</w:t>
      </w:r>
      <w:r w:rsidR="00105BE4" w:rsidRPr="00D83228">
        <w:rPr>
          <w:rFonts w:ascii="Times New Roman" w:hAnsi="Times New Roman"/>
          <w:bCs/>
          <w:sz w:val="26"/>
          <w:szCs w:val="26"/>
        </w:rPr>
        <w:t>нными подписями и утверждается З</w:t>
      </w:r>
      <w:r w:rsidRPr="00D83228">
        <w:rPr>
          <w:rFonts w:ascii="Times New Roman" w:hAnsi="Times New Roman"/>
          <w:bCs/>
          <w:sz w:val="26"/>
          <w:szCs w:val="26"/>
        </w:rPr>
        <w:t xml:space="preserve">аказчиком в соответствии с пунктом 5 части 13 статьи 94 </w:t>
      </w:r>
      <w:r w:rsidR="00B93A7F" w:rsidRPr="00D83228">
        <w:rPr>
          <w:rFonts w:ascii="Times New Roman" w:eastAsiaTheme="minorHAnsi" w:hAnsi="Times New Roman" w:cstheme="minorBidi"/>
          <w:kern w:val="0"/>
          <w:sz w:val="26"/>
          <w:szCs w:val="26"/>
          <w:lang w:eastAsia="en-US"/>
        </w:rPr>
        <w:t>Федерального закона от 5 апреля 2013 г. № 44-ФЗ</w:t>
      </w:r>
      <w:r w:rsidRPr="00D83228">
        <w:rPr>
          <w:rFonts w:ascii="Times New Roman" w:hAnsi="Times New Roman"/>
          <w:bCs/>
          <w:sz w:val="26"/>
          <w:szCs w:val="26"/>
        </w:rPr>
        <w:t>.</w:t>
      </w:r>
    </w:p>
    <w:p w:rsidR="00445F26" w:rsidRPr="00D83228" w:rsidRDefault="00445F26" w:rsidP="00445F26">
      <w:pPr>
        <w:autoSpaceDE w:val="0"/>
        <w:autoSpaceDN w:val="0"/>
        <w:adjustRightInd w:val="0"/>
        <w:spacing w:after="0" w:line="240" w:lineRule="auto"/>
        <w:ind w:firstLine="709"/>
        <w:jc w:val="both"/>
        <w:rPr>
          <w:rFonts w:ascii="Times New Roman" w:hAnsi="Times New Roman"/>
          <w:bCs/>
          <w:sz w:val="26"/>
          <w:szCs w:val="26"/>
        </w:rPr>
      </w:pPr>
      <w:r w:rsidRPr="00D83228">
        <w:rPr>
          <w:rFonts w:ascii="Times New Roman" w:hAnsi="Times New Roman"/>
          <w:bCs/>
          <w:sz w:val="26"/>
          <w:szCs w:val="26"/>
        </w:rPr>
        <w:t>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w:t>
      </w:r>
    </w:p>
    <w:p w:rsidR="00E07FDF" w:rsidRPr="00D83228" w:rsidRDefault="00E07FDF"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 xml:space="preserve">3.7.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w:t>
      </w:r>
      <w:r w:rsidR="00D1239E" w:rsidRPr="00D83228">
        <w:rPr>
          <w:rFonts w:ascii="Times New Roman" w:hAnsi="Times New Roman"/>
          <w:bCs/>
          <w:sz w:val="26"/>
          <w:szCs w:val="26"/>
        </w:rPr>
        <w:t xml:space="preserve">действует в соответствии с </w:t>
      </w:r>
      <w:r w:rsidR="00FE3CC1" w:rsidRPr="00D83228">
        <w:rPr>
          <w:rFonts w:ascii="Times New Roman" w:hAnsi="Times New Roman"/>
          <w:bCs/>
          <w:sz w:val="26"/>
          <w:szCs w:val="26"/>
        </w:rPr>
        <w:t>подпунктом</w:t>
      </w:r>
      <w:r w:rsidR="008808FE" w:rsidRPr="00D83228">
        <w:rPr>
          <w:rFonts w:ascii="Times New Roman" w:hAnsi="Times New Roman"/>
          <w:bCs/>
          <w:sz w:val="26"/>
          <w:szCs w:val="26"/>
        </w:rPr>
        <w:t xml:space="preserve"> </w:t>
      </w:r>
      <w:r w:rsidR="00FE3CC1" w:rsidRPr="00D83228">
        <w:rPr>
          <w:rFonts w:ascii="Times New Roman" w:hAnsi="Times New Roman"/>
          <w:bCs/>
          <w:sz w:val="26"/>
          <w:szCs w:val="26"/>
        </w:rPr>
        <w:t>4.3.2.</w:t>
      </w:r>
      <w:r w:rsidR="00D1239E" w:rsidRPr="00D83228">
        <w:rPr>
          <w:rFonts w:ascii="Times New Roman" w:hAnsi="Times New Roman"/>
          <w:bCs/>
          <w:sz w:val="26"/>
          <w:szCs w:val="26"/>
        </w:rPr>
        <w:t xml:space="preserve"> Контракта. В этом случае Заказчик в срок, предусмотренный пунктом 3.3. Контракта, 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Заказчика, и размещает в единой информационной системе в сфере закупок мотивированный отказ от подписания документа о приемке с указанием причин такого отказа.</w:t>
      </w:r>
    </w:p>
    <w:p w:rsidR="00D1239E" w:rsidRPr="00D83228" w:rsidRDefault="00D1239E"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Заказчик вправе не отказывать в прием</w:t>
      </w:r>
      <w:r w:rsidR="00105BE4" w:rsidRPr="00D83228">
        <w:rPr>
          <w:rFonts w:ascii="Times New Roman" w:hAnsi="Times New Roman"/>
          <w:bCs/>
          <w:sz w:val="26"/>
          <w:szCs w:val="26"/>
        </w:rPr>
        <w:t>ке поставленного Товара (части Т</w:t>
      </w:r>
      <w:r w:rsidRPr="00D83228">
        <w:rPr>
          <w:rFonts w:ascii="Times New Roman" w:hAnsi="Times New Roman"/>
          <w:bCs/>
          <w:sz w:val="26"/>
          <w:szCs w:val="26"/>
        </w:rPr>
        <w:t>овара), в случае выявления несоответствия этого Товара условиям Контракта, если выявленное несоответствие не препятствует приемке этого Товара и устранено Поставщиком, в срок, установленный для приемки Товара Заказчиком.</w:t>
      </w:r>
    </w:p>
    <w:p w:rsidR="00E07FDF" w:rsidRPr="00D83228" w:rsidRDefault="00E07FDF"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3.8.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E07FDF" w:rsidRPr="00D83228" w:rsidRDefault="00E07FDF"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3.9.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пункте 3.6 Контракта.</w:t>
      </w:r>
    </w:p>
    <w:p w:rsidR="005F30B8" w:rsidRPr="00D83228" w:rsidRDefault="005F30B8"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 xml:space="preserve">3.10. </w:t>
      </w:r>
      <w:r w:rsidRPr="00D83228">
        <w:rPr>
          <w:rFonts w:ascii="Times New Roman" w:eastAsia="DejaVu Sans" w:hAnsi="Times New Roman"/>
          <w:kern w:val="0"/>
          <w:sz w:val="26"/>
          <w:szCs w:val="26"/>
          <w:lang w:eastAsia="en-US"/>
        </w:rPr>
        <w:t xml:space="preserve">Информация о количестве, единице измерения и месте поставки Товара: </w:t>
      </w:r>
      <w:r w:rsidRPr="00D83228">
        <w:rPr>
          <w:rFonts w:ascii="Times New Roman" w:hAnsi="Times New Roman"/>
          <w:bCs/>
          <w:kern w:val="2"/>
          <w:sz w:val="26"/>
          <w:szCs w:val="26"/>
        </w:rPr>
        <w:t xml:space="preserve">в соответствии с </w:t>
      </w:r>
      <w:r w:rsidRPr="00D83228">
        <w:rPr>
          <w:rFonts w:ascii="Times New Roman" w:eastAsiaTheme="minorHAnsi" w:hAnsi="Times New Roman" w:cstheme="minorBidi"/>
          <w:kern w:val="0"/>
          <w:sz w:val="26"/>
          <w:szCs w:val="26"/>
          <w:lang w:eastAsia="en-US"/>
        </w:rPr>
        <w:t>Приложением к Контракту и п. 3.1. Контракта</w:t>
      </w:r>
    </w:p>
    <w:p w:rsidR="00B93A7F" w:rsidRPr="00D83228" w:rsidRDefault="00B93A7F"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3.1</w:t>
      </w:r>
      <w:r w:rsidR="005F30B8" w:rsidRPr="00D83228">
        <w:rPr>
          <w:rFonts w:ascii="Times New Roman" w:hAnsi="Times New Roman"/>
          <w:bCs/>
          <w:sz w:val="26"/>
          <w:szCs w:val="26"/>
        </w:rPr>
        <w:t>1</w:t>
      </w:r>
      <w:r w:rsidRPr="00D83228">
        <w:rPr>
          <w:rFonts w:ascii="Times New Roman" w:hAnsi="Times New Roman"/>
          <w:bCs/>
          <w:sz w:val="26"/>
          <w:szCs w:val="26"/>
        </w:rPr>
        <w:t>. Срок исполнения Контракта состоит из:</w:t>
      </w:r>
    </w:p>
    <w:p w:rsidR="00B93A7F" w:rsidRPr="00D83228" w:rsidRDefault="00B93A7F"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3.1</w:t>
      </w:r>
      <w:r w:rsidR="005F30B8" w:rsidRPr="00D83228">
        <w:rPr>
          <w:rFonts w:ascii="Times New Roman" w:hAnsi="Times New Roman"/>
          <w:bCs/>
          <w:sz w:val="26"/>
          <w:szCs w:val="26"/>
        </w:rPr>
        <w:t>1</w:t>
      </w:r>
      <w:r w:rsidRPr="00D83228">
        <w:rPr>
          <w:rFonts w:ascii="Times New Roman" w:hAnsi="Times New Roman"/>
          <w:bCs/>
          <w:sz w:val="26"/>
          <w:szCs w:val="26"/>
        </w:rPr>
        <w:t xml:space="preserve">.1. Срока поставки Товара: </w:t>
      </w:r>
      <w:r w:rsidR="00105BE4" w:rsidRPr="00D83228">
        <w:rPr>
          <w:rFonts w:ascii="Times New Roman" w:hAnsi="Times New Roman"/>
          <w:bCs/>
          <w:sz w:val="26"/>
          <w:szCs w:val="26"/>
        </w:rPr>
        <w:t>в соответствии с Приложением к К</w:t>
      </w:r>
      <w:r w:rsidRPr="00D83228">
        <w:rPr>
          <w:rFonts w:ascii="Times New Roman" w:hAnsi="Times New Roman"/>
          <w:bCs/>
          <w:sz w:val="26"/>
          <w:szCs w:val="26"/>
        </w:rPr>
        <w:t>онтракту.</w:t>
      </w:r>
    </w:p>
    <w:p w:rsidR="00B93A7F" w:rsidRPr="00D83228" w:rsidRDefault="00B93A7F"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3.1</w:t>
      </w:r>
      <w:r w:rsidR="005F30B8" w:rsidRPr="00D83228">
        <w:rPr>
          <w:rFonts w:ascii="Times New Roman" w:hAnsi="Times New Roman"/>
          <w:bCs/>
          <w:sz w:val="26"/>
          <w:szCs w:val="26"/>
        </w:rPr>
        <w:t>1</w:t>
      </w:r>
      <w:r w:rsidRPr="00D83228">
        <w:rPr>
          <w:rFonts w:ascii="Times New Roman" w:hAnsi="Times New Roman"/>
          <w:bCs/>
          <w:sz w:val="26"/>
          <w:szCs w:val="26"/>
        </w:rPr>
        <w:t>.2. Приемки поставленного Товара: в соответствии пунктами 3.2. – 3.5.Контракта.</w:t>
      </w:r>
    </w:p>
    <w:p w:rsidR="00B93A7F" w:rsidRPr="00D83228" w:rsidRDefault="00B93A7F" w:rsidP="00105BE4">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3.1</w:t>
      </w:r>
      <w:r w:rsidR="005F30B8" w:rsidRPr="00D83228">
        <w:rPr>
          <w:rFonts w:ascii="Times New Roman" w:hAnsi="Times New Roman"/>
          <w:bCs/>
          <w:sz w:val="26"/>
          <w:szCs w:val="26"/>
        </w:rPr>
        <w:t>1</w:t>
      </w:r>
      <w:r w:rsidRPr="00D83228">
        <w:rPr>
          <w:rFonts w:ascii="Times New Roman" w:hAnsi="Times New Roman"/>
          <w:bCs/>
          <w:sz w:val="26"/>
          <w:szCs w:val="26"/>
        </w:rPr>
        <w:t>.3. Оплаты поставленного Товара: в соответствии с пунктом 2.6. Контракта.</w:t>
      </w:r>
    </w:p>
    <w:p w:rsidR="00AA2455" w:rsidRPr="00D83228" w:rsidRDefault="00AA2455"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
          <w:bCs/>
          <w:sz w:val="26"/>
          <w:szCs w:val="26"/>
        </w:rPr>
      </w:pPr>
    </w:p>
    <w:p w:rsidR="00AA2455" w:rsidRPr="00D83228" w:rsidRDefault="00AA2455" w:rsidP="005F30B8">
      <w:pPr>
        <w:autoSpaceDE w:val="0"/>
        <w:autoSpaceDN w:val="0"/>
        <w:adjustRightInd w:val="0"/>
        <w:spacing w:after="0" w:line="240" w:lineRule="auto"/>
        <w:ind w:firstLine="709"/>
        <w:jc w:val="center"/>
        <w:outlineLvl w:val="0"/>
        <w:rPr>
          <w:rFonts w:ascii="Times New Roman" w:hAnsi="Times New Roman"/>
          <w:b/>
          <w:sz w:val="26"/>
          <w:szCs w:val="26"/>
          <w:lang w:eastAsia="ru-RU"/>
        </w:rPr>
      </w:pPr>
      <w:r w:rsidRPr="00D83228">
        <w:rPr>
          <w:rFonts w:ascii="Times New Roman" w:hAnsi="Times New Roman"/>
          <w:b/>
          <w:sz w:val="26"/>
          <w:szCs w:val="26"/>
          <w:lang w:eastAsia="ru-RU"/>
        </w:rPr>
        <w:t>IV. Взаимодействие Сторон</w:t>
      </w:r>
    </w:p>
    <w:p w:rsidR="00AA2455" w:rsidRPr="00D83228" w:rsidRDefault="00AA2455" w:rsidP="005F30B8">
      <w:pPr>
        <w:widowControl w:val="0"/>
        <w:suppressAutoHyphens w:val="0"/>
        <w:spacing w:after="0" w:line="240" w:lineRule="auto"/>
        <w:ind w:firstLine="709"/>
        <w:jc w:val="both"/>
        <w:rPr>
          <w:rFonts w:ascii="Times New Roman" w:eastAsia="DejaVu Sans" w:hAnsi="Times New Roman" w:cstheme="minorBidi"/>
          <w:b/>
          <w:kern w:val="0"/>
          <w:sz w:val="26"/>
          <w:szCs w:val="26"/>
          <w:lang w:eastAsia="en-US"/>
        </w:rPr>
      </w:pPr>
      <w:r w:rsidRPr="00D83228">
        <w:rPr>
          <w:rFonts w:ascii="Times New Roman" w:eastAsia="DejaVu Sans" w:hAnsi="Times New Roman" w:cstheme="minorBidi"/>
          <w:b/>
          <w:kern w:val="0"/>
          <w:sz w:val="26"/>
          <w:szCs w:val="26"/>
          <w:lang w:eastAsia="en-US"/>
        </w:rPr>
        <w:t>4.1. Поставщик обязан:</w:t>
      </w:r>
    </w:p>
    <w:p w:rsidR="00AA2455" w:rsidRPr="00D83228" w:rsidRDefault="00AA2455" w:rsidP="005F30B8">
      <w:pPr>
        <w:suppressAutoHyphens w:val="0"/>
        <w:spacing w:after="0" w:line="240" w:lineRule="auto"/>
        <w:ind w:firstLine="709"/>
        <w:jc w:val="both"/>
        <w:rPr>
          <w:rFonts w:ascii="Times New Roman" w:hAnsi="Times New Roman"/>
          <w:sz w:val="26"/>
          <w:szCs w:val="26"/>
        </w:rPr>
      </w:pPr>
      <w:r w:rsidRPr="00D83228">
        <w:rPr>
          <w:rFonts w:ascii="Times New Roman" w:eastAsia="DejaVu Sans" w:hAnsi="Times New Roman" w:cstheme="minorBidi"/>
          <w:kern w:val="0"/>
          <w:sz w:val="26"/>
          <w:szCs w:val="26"/>
          <w:lang w:eastAsia="en-US"/>
        </w:rPr>
        <w:t xml:space="preserve">4.1.1. поставить Товар в порядке, количестве, в срок и на условиях, предусмотренных Контрактом, </w:t>
      </w:r>
      <w:r w:rsidR="003D54A8" w:rsidRPr="00D83228">
        <w:rPr>
          <w:rFonts w:ascii="Times New Roman" w:eastAsia="DejaVu Sans" w:hAnsi="Times New Roman" w:cstheme="minorBidi"/>
          <w:kern w:val="0"/>
          <w:sz w:val="26"/>
          <w:szCs w:val="26"/>
          <w:lang w:eastAsia="en-US"/>
        </w:rPr>
        <w:t>спецификац</w:t>
      </w:r>
      <w:r w:rsidR="00224E09" w:rsidRPr="00D83228">
        <w:rPr>
          <w:rFonts w:ascii="Times New Roman" w:eastAsia="DejaVu Sans" w:hAnsi="Times New Roman" w:cstheme="minorBidi"/>
          <w:kern w:val="0"/>
          <w:sz w:val="26"/>
          <w:szCs w:val="26"/>
          <w:lang w:eastAsia="en-US"/>
        </w:rPr>
        <w:t>и</w:t>
      </w:r>
      <w:r w:rsidR="003D54A8" w:rsidRPr="00D83228">
        <w:rPr>
          <w:rFonts w:ascii="Times New Roman" w:eastAsia="DejaVu Sans" w:hAnsi="Times New Roman" w:cstheme="minorBidi"/>
          <w:kern w:val="0"/>
          <w:sz w:val="26"/>
          <w:szCs w:val="26"/>
          <w:lang w:eastAsia="en-US"/>
        </w:rPr>
        <w:t>ей</w:t>
      </w:r>
      <w:r w:rsidR="00037E20" w:rsidRPr="00D83228">
        <w:rPr>
          <w:rFonts w:ascii="Times New Roman" w:eastAsia="DejaVu Sans" w:hAnsi="Times New Roman" w:cstheme="minorBidi"/>
          <w:kern w:val="0"/>
          <w:sz w:val="26"/>
          <w:szCs w:val="26"/>
          <w:lang w:eastAsia="en-US"/>
        </w:rPr>
        <w:t xml:space="preserve"> (Приложение </w:t>
      </w:r>
      <w:r w:rsidRPr="00D83228">
        <w:rPr>
          <w:rFonts w:ascii="Times New Roman" w:eastAsia="DejaVu Sans" w:hAnsi="Times New Roman" w:cstheme="minorBidi"/>
          <w:kern w:val="0"/>
          <w:sz w:val="26"/>
          <w:szCs w:val="26"/>
          <w:lang w:eastAsia="en-US"/>
        </w:rPr>
        <w:t>к Контракту)</w:t>
      </w:r>
      <w:r w:rsidR="005163C0" w:rsidRPr="00D83228">
        <w:rPr>
          <w:rFonts w:ascii="Times New Roman" w:eastAsia="DejaVu Sans" w:hAnsi="Times New Roman" w:cstheme="minorBidi"/>
          <w:kern w:val="0"/>
          <w:sz w:val="26"/>
          <w:szCs w:val="26"/>
          <w:lang w:eastAsia="en-US"/>
        </w:rPr>
        <w:t>,</w:t>
      </w:r>
      <w:r w:rsidR="005163C0" w:rsidRPr="00D83228">
        <w:rPr>
          <w:rFonts w:ascii="Times New Roman" w:hAnsi="Times New Roman"/>
          <w:sz w:val="26"/>
          <w:szCs w:val="26"/>
        </w:rPr>
        <w:t xml:space="preserve"> электронной версией контракта, сформированного с использованием единой информационной системы в сфере закупок</w:t>
      </w:r>
      <w:r w:rsidRPr="00D83228">
        <w:rPr>
          <w:rFonts w:ascii="Times New Roman" w:eastAsia="DejaVu Sans" w:hAnsi="Times New Roman" w:cstheme="minorBidi"/>
          <w:kern w:val="0"/>
          <w:sz w:val="26"/>
          <w:szCs w:val="26"/>
          <w:lang w:eastAsia="en-US"/>
        </w:rPr>
        <w:t>.</w:t>
      </w:r>
    </w:p>
    <w:p w:rsidR="00AA2455" w:rsidRPr="00D83228" w:rsidRDefault="00AA2455" w:rsidP="005F30B8">
      <w:pPr>
        <w:suppressAutoHyphens w:val="0"/>
        <w:spacing w:after="0" w:line="240" w:lineRule="auto"/>
        <w:ind w:firstLine="709"/>
        <w:jc w:val="both"/>
        <w:rPr>
          <w:rFonts w:ascii="Times New Roman" w:eastAsia="DejaVu Sans" w:hAnsi="Times New Roman" w:cstheme="minorBidi"/>
          <w:kern w:val="0"/>
          <w:sz w:val="26"/>
          <w:szCs w:val="26"/>
          <w:lang w:eastAsia="en-US"/>
        </w:rPr>
      </w:pPr>
      <w:r w:rsidRPr="00D83228">
        <w:rPr>
          <w:rFonts w:ascii="Times New Roman" w:eastAsia="DejaVu Sans" w:hAnsi="Times New Roman" w:cstheme="minorBidi"/>
          <w:kern w:val="0"/>
          <w:sz w:val="26"/>
          <w:szCs w:val="26"/>
          <w:lang w:eastAsia="en-US"/>
        </w:rPr>
        <w:t xml:space="preserve">4.1.2. обеспечить соответствие поставляемого Товара требованиям качества, безопасности жизни и здоровья, а также иным требованиям безопасности (санитарным </w:t>
      </w:r>
      <w:r w:rsidRPr="00D83228">
        <w:rPr>
          <w:rFonts w:ascii="Times New Roman" w:eastAsia="DejaVu Sans" w:hAnsi="Times New Roman" w:cstheme="minorBidi"/>
          <w:kern w:val="0"/>
          <w:sz w:val="26"/>
          <w:szCs w:val="26"/>
          <w:lang w:eastAsia="en-US"/>
        </w:rPr>
        <w:lastRenderedPageBreak/>
        <w:t>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AA2455" w:rsidRPr="00D83228" w:rsidRDefault="00AA2455" w:rsidP="005F30B8">
      <w:pPr>
        <w:suppressAutoHyphens w:val="0"/>
        <w:spacing w:after="0" w:line="240" w:lineRule="auto"/>
        <w:ind w:firstLine="709"/>
        <w:jc w:val="both"/>
        <w:rPr>
          <w:rFonts w:ascii="Times New Roman" w:eastAsia="DejaVu Sans" w:hAnsi="Times New Roman" w:cstheme="minorBidi"/>
          <w:kern w:val="0"/>
          <w:sz w:val="26"/>
          <w:szCs w:val="26"/>
          <w:lang w:eastAsia="en-US"/>
        </w:rPr>
      </w:pPr>
      <w:r w:rsidRPr="00D83228">
        <w:rPr>
          <w:rFonts w:ascii="Times New Roman" w:eastAsia="DejaVu Sans" w:hAnsi="Times New Roman" w:cstheme="minorBidi"/>
          <w:kern w:val="0"/>
          <w:sz w:val="26"/>
          <w:szCs w:val="26"/>
          <w:lang w:eastAsia="en-US"/>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E07FDF" w:rsidRPr="00D83228" w:rsidRDefault="00AA2455"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eastAsia="DejaVu Sans" w:hAnsi="Times New Roman" w:cstheme="minorBidi"/>
          <w:kern w:val="0"/>
          <w:sz w:val="26"/>
          <w:szCs w:val="26"/>
          <w:lang w:eastAsia="en-US"/>
        </w:rPr>
        <w:t>4.1.4.</w:t>
      </w:r>
      <w:r w:rsidRPr="00D83228">
        <w:rPr>
          <w:rFonts w:ascii="Times New Roman" w:hAnsi="Times New Roman"/>
          <w:sz w:val="26"/>
          <w:szCs w:val="26"/>
          <w:lang w:eastAsia="ru-RU"/>
        </w:rPr>
        <w:t xml:space="preserve"> в случае принятия решения об одностороннем отказе от исполнения Контракта </w:t>
      </w:r>
      <w:r w:rsidR="00F049DC" w:rsidRPr="00D83228">
        <w:rPr>
          <w:rFonts w:ascii="Times New Roman" w:hAnsi="Times New Roman"/>
          <w:sz w:val="26"/>
          <w:szCs w:val="26"/>
          <w:lang w:eastAsia="ru-RU"/>
        </w:rPr>
        <w:t xml:space="preserve">уведомить </w:t>
      </w:r>
      <w:r w:rsidRPr="00D83228">
        <w:rPr>
          <w:rFonts w:ascii="Times New Roman" w:hAnsi="Times New Roman"/>
          <w:sz w:val="26"/>
          <w:szCs w:val="26"/>
          <w:lang w:eastAsia="ru-RU"/>
        </w:rPr>
        <w:t xml:space="preserve">Заказчика, </w:t>
      </w:r>
      <w:r w:rsidR="00F049DC" w:rsidRPr="00D83228">
        <w:rPr>
          <w:rFonts w:ascii="Times New Roman" w:hAnsi="Times New Roman"/>
          <w:sz w:val="26"/>
          <w:szCs w:val="26"/>
          <w:lang w:eastAsia="ru-RU"/>
        </w:rPr>
        <w:t>в порядке и сроке предусмотренные</w:t>
      </w:r>
      <w:r w:rsidR="008808FE" w:rsidRPr="00D83228">
        <w:rPr>
          <w:rFonts w:ascii="Times New Roman" w:hAnsi="Times New Roman"/>
          <w:sz w:val="26"/>
          <w:szCs w:val="26"/>
          <w:lang w:eastAsia="ru-RU"/>
        </w:rPr>
        <w:t xml:space="preserve"> </w:t>
      </w:r>
      <w:r w:rsidR="00F049DC" w:rsidRPr="00D83228">
        <w:rPr>
          <w:rFonts w:ascii="Times New Roman" w:hAnsi="Times New Roman"/>
          <w:sz w:val="26"/>
          <w:szCs w:val="26"/>
          <w:lang w:eastAsia="ru-RU"/>
        </w:rPr>
        <w:t>Федеральным законом от 5 апреля 2013 г. № 44-ФЗ</w:t>
      </w:r>
      <w:r w:rsidRPr="00D83228">
        <w:rPr>
          <w:rFonts w:ascii="Times New Roman" w:hAnsi="Times New Roman"/>
          <w:sz w:val="26"/>
          <w:szCs w:val="26"/>
          <w:lang w:eastAsia="ru-RU"/>
        </w:rPr>
        <w:t>;</w:t>
      </w:r>
    </w:p>
    <w:p w:rsidR="00AA2455" w:rsidRPr="00D83228" w:rsidRDefault="00AA2455" w:rsidP="005F30B8">
      <w:pPr>
        <w:suppressAutoHyphens w:val="0"/>
        <w:spacing w:after="0" w:line="240" w:lineRule="auto"/>
        <w:ind w:firstLine="709"/>
        <w:jc w:val="both"/>
        <w:rPr>
          <w:rFonts w:ascii="Times New Roman" w:eastAsia="DejaVu Sans" w:hAnsi="Times New Roman" w:cstheme="minorBidi"/>
          <w:kern w:val="0"/>
          <w:sz w:val="26"/>
          <w:szCs w:val="26"/>
          <w:lang w:eastAsia="en-US"/>
        </w:rPr>
      </w:pPr>
      <w:r w:rsidRPr="00D83228">
        <w:rPr>
          <w:rFonts w:ascii="Times New Roman" w:eastAsia="DejaVu Sans" w:hAnsi="Times New Roman" w:cstheme="minorBidi"/>
          <w:kern w:val="0"/>
          <w:sz w:val="26"/>
          <w:szCs w:val="26"/>
          <w:lang w:eastAsia="en-US"/>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AA2455" w:rsidRPr="00D83228" w:rsidRDefault="00AA2455" w:rsidP="005F30B8">
      <w:pPr>
        <w:suppressAutoHyphens w:val="0"/>
        <w:spacing w:after="0" w:line="240" w:lineRule="auto"/>
        <w:ind w:firstLine="709"/>
        <w:jc w:val="both"/>
        <w:rPr>
          <w:rFonts w:ascii="Times New Roman" w:eastAsia="DejaVu Sans" w:hAnsi="Times New Roman" w:cstheme="minorBidi"/>
          <w:b/>
          <w:kern w:val="0"/>
          <w:sz w:val="26"/>
          <w:szCs w:val="26"/>
          <w:lang w:eastAsia="en-US"/>
        </w:rPr>
      </w:pPr>
      <w:r w:rsidRPr="00D83228">
        <w:rPr>
          <w:rFonts w:ascii="Times New Roman" w:eastAsia="DejaVu Sans" w:hAnsi="Times New Roman" w:cstheme="minorBidi"/>
          <w:b/>
          <w:kern w:val="0"/>
          <w:sz w:val="26"/>
          <w:szCs w:val="26"/>
          <w:lang w:eastAsia="en-US"/>
        </w:rPr>
        <w:t>4.2. Поставщик вправе:</w:t>
      </w:r>
    </w:p>
    <w:p w:rsidR="00AA2455" w:rsidRPr="00D83228" w:rsidRDefault="00AA2455" w:rsidP="005F30B8">
      <w:pPr>
        <w:suppressAutoHyphens w:val="0"/>
        <w:spacing w:after="0" w:line="240" w:lineRule="auto"/>
        <w:ind w:firstLine="709"/>
        <w:jc w:val="both"/>
        <w:rPr>
          <w:rFonts w:ascii="Times New Roman" w:eastAsia="DejaVu Sans" w:hAnsi="Times New Roman" w:cstheme="minorBidi"/>
          <w:kern w:val="0"/>
          <w:sz w:val="26"/>
          <w:szCs w:val="26"/>
          <w:lang w:eastAsia="en-US"/>
        </w:rPr>
      </w:pPr>
      <w:r w:rsidRPr="00D83228">
        <w:rPr>
          <w:rFonts w:ascii="Times New Roman" w:eastAsia="DejaVu Sans" w:hAnsi="Times New Roman" w:cstheme="minorBidi"/>
          <w:kern w:val="0"/>
          <w:sz w:val="26"/>
          <w:szCs w:val="26"/>
          <w:lang w:eastAsia="en-US"/>
        </w:rPr>
        <w:t>4.2.1. требовать от Заказчика произвести приемку Товара в порядке и в сроки, предусмотренные Контрактом;</w:t>
      </w:r>
    </w:p>
    <w:p w:rsidR="00AA2455" w:rsidRPr="00D83228" w:rsidRDefault="00AA2455" w:rsidP="005F30B8">
      <w:pPr>
        <w:suppressAutoHyphens w:val="0"/>
        <w:spacing w:after="0" w:line="240" w:lineRule="auto"/>
        <w:ind w:firstLine="709"/>
        <w:jc w:val="both"/>
        <w:rPr>
          <w:rFonts w:ascii="Times New Roman" w:eastAsia="DejaVu Sans" w:hAnsi="Times New Roman" w:cstheme="minorBidi"/>
          <w:kern w:val="0"/>
          <w:sz w:val="26"/>
          <w:szCs w:val="26"/>
          <w:lang w:eastAsia="en-US"/>
        </w:rPr>
      </w:pPr>
      <w:r w:rsidRPr="00D83228">
        <w:rPr>
          <w:rFonts w:ascii="Times New Roman" w:eastAsia="DejaVu Sans" w:hAnsi="Times New Roman" w:cstheme="minorBidi"/>
          <w:kern w:val="0"/>
          <w:sz w:val="26"/>
          <w:szCs w:val="26"/>
          <w:lang w:eastAsia="en-US"/>
        </w:rPr>
        <w:t>4.2.2. требовать своевременной оплаты на условиях, установленных Контрактом, надлежащим образом поставленного и принятого Заказчиком Товара;</w:t>
      </w:r>
    </w:p>
    <w:p w:rsidR="00AA2455" w:rsidRPr="00D83228" w:rsidRDefault="00AA2455"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4.2.3. принять решение об одностороннем отказе от исполнения Контракта в соответствии с гражданским законодательством;</w:t>
      </w:r>
    </w:p>
    <w:p w:rsidR="00AA2455" w:rsidRPr="00D83228" w:rsidRDefault="00AA2455"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4.2.4. требовать возмещения убытков, уплаты неустоек (штрафов, пеней) в соответствии с </w:t>
      </w:r>
      <w:hyperlink w:anchor="Par70" w:history="1">
        <w:r w:rsidRPr="00D83228">
          <w:rPr>
            <w:rFonts w:ascii="Times New Roman" w:hAnsi="Times New Roman"/>
            <w:sz w:val="26"/>
            <w:szCs w:val="26"/>
            <w:lang w:eastAsia="ru-RU"/>
          </w:rPr>
          <w:t>разделом VI</w:t>
        </w:r>
      </w:hyperlink>
      <w:r w:rsidRPr="00D83228">
        <w:rPr>
          <w:rFonts w:ascii="Times New Roman" w:hAnsi="Times New Roman"/>
          <w:sz w:val="26"/>
          <w:szCs w:val="26"/>
          <w:lang w:eastAsia="ru-RU"/>
        </w:rPr>
        <w:t xml:space="preserve"> Контракта;</w:t>
      </w:r>
    </w:p>
    <w:p w:rsidR="00AA2455" w:rsidRPr="00D83228" w:rsidRDefault="00AA2455"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w:t>
      </w:r>
      <w:r w:rsidR="004509B3" w:rsidRPr="00D83228">
        <w:rPr>
          <w:rFonts w:ascii="Times New Roman" w:eastAsiaTheme="minorHAnsi" w:hAnsi="Times New Roman" w:cstheme="minorBidi"/>
          <w:kern w:val="0"/>
          <w:sz w:val="26"/>
          <w:szCs w:val="26"/>
          <w:lang w:eastAsia="en-US"/>
        </w:rPr>
        <w:t>Федерального</w:t>
      </w:r>
      <w:r w:rsidRPr="00D83228">
        <w:rPr>
          <w:rFonts w:ascii="Times New Roman" w:eastAsiaTheme="minorHAnsi" w:hAnsi="Times New Roman" w:cstheme="minorBidi"/>
          <w:kern w:val="0"/>
          <w:sz w:val="26"/>
          <w:szCs w:val="26"/>
          <w:lang w:eastAsia="en-US"/>
        </w:rPr>
        <w:t xml:space="preserve"> закон</w:t>
      </w:r>
      <w:r w:rsidR="004509B3" w:rsidRPr="00D83228">
        <w:rPr>
          <w:rFonts w:ascii="Times New Roman" w:eastAsiaTheme="minorHAnsi" w:hAnsi="Times New Roman" w:cstheme="minorBidi"/>
          <w:kern w:val="0"/>
          <w:sz w:val="26"/>
          <w:szCs w:val="26"/>
          <w:lang w:eastAsia="en-US"/>
        </w:rPr>
        <w:t>а</w:t>
      </w:r>
      <w:r w:rsidRPr="00D83228">
        <w:rPr>
          <w:rFonts w:ascii="Times New Roman" w:eastAsiaTheme="minorHAnsi" w:hAnsi="Times New Roman" w:cstheme="minorBidi"/>
          <w:kern w:val="0"/>
          <w:sz w:val="26"/>
          <w:szCs w:val="26"/>
          <w:lang w:eastAsia="en-US"/>
        </w:rPr>
        <w:t xml:space="preserve"> от 5 апреля 2013 г.           № 44-ФЗ</w:t>
      </w:r>
      <w:r w:rsidR="00D64116" w:rsidRPr="00D83228">
        <w:rPr>
          <w:rFonts w:ascii="Times New Roman" w:eastAsiaTheme="minorHAnsi" w:hAnsi="Times New Roman" w:cstheme="minorBidi"/>
          <w:kern w:val="0"/>
          <w:sz w:val="26"/>
          <w:szCs w:val="26"/>
          <w:lang w:eastAsia="en-US"/>
        </w:rPr>
        <w:t>.</w:t>
      </w:r>
    </w:p>
    <w:p w:rsidR="00AA2455" w:rsidRPr="00D83228" w:rsidRDefault="00AA2455" w:rsidP="005F30B8">
      <w:pPr>
        <w:suppressAutoHyphens w:val="0"/>
        <w:spacing w:after="0" w:line="240" w:lineRule="auto"/>
        <w:ind w:firstLine="709"/>
        <w:jc w:val="both"/>
        <w:rPr>
          <w:rFonts w:ascii="Times New Roman" w:eastAsia="DejaVu Sans" w:hAnsi="Times New Roman" w:cstheme="minorBidi"/>
          <w:b/>
          <w:kern w:val="0"/>
          <w:sz w:val="26"/>
          <w:szCs w:val="26"/>
          <w:lang w:eastAsia="en-US"/>
        </w:rPr>
      </w:pPr>
      <w:r w:rsidRPr="00D83228">
        <w:rPr>
          <w:rFonts w:ascii="Times New Roman" w:eastAsia="DejaVu Sans" w:hAnsi="Times New Roman" w:cstheme="minorBidi"/>
          <w:b/>
          <w:kern w:val="0"/>
          <w:sz w:val="26"/>
          <w:szCs w:val="26"/>
          <w:lang w:eastAsia="en-US"/>
        </w:rPr>
        <w:t>4.3. Заказчик обязуется:</w:t>
      </w:r>
    </w:p>
    <w:p w:rsidR="00AA2455" w:rsidRPr="00D83228" w:rsidRDefault="00AA2455" w:rsidP="005F30B8">
      <w:pPr>
        <w:suppressAutoHyphens w:val="0"/>
        <w:spacing w:after="0" w:line="240" w:lineRule="auto"/>
        <w:ind w:firstLine="709"/>
        <w:jc w:val="both"/>
        <w:rPr>
          <w:rFonts w:ascii="Times New Roman" w:eastAsia="DejaVu Sans" w:hAnsi="Times New Roman" w:cstheme="minorBidi"/>
          <w:kern w:val="0"/>
          <w:sz w:val="26"/>
          <w:szCs w:val="26"/>
          <w:lang w:eastAsia="en-US"/>
        </w:rPr>
      </w:pPr>
      <w:r w:rsidRPr="00D83228">
        <w:rPr>
          <w:rFonts w:ascii="Times New Roman" w:eastAsia="DejaVu Sans" w:hAnsi="Times New Roman" w:cstheme="minorBidi"/>
          <w:kern w:val="0"/>
          <w:sz w:val="26"/>
          <w:szCs w:val="26"/>
          <w:lang w:eastAsia="en-US"/>
        </w:rPr>
        <w:t>4.3.1. обеспечить своевременную приемку и оплату поставленного Товара надлежащего качества в порядке и сроки, предусмотренные Контрактом;</w:t>
      </w:r>
    </w:p>
    <w:p w:rsidR="00AA2455" w:rsidRPr="00D83228" w:rsidRDefault="00AA2455" w:rsidP="005F30B8">
      <w:pPr>
        <w:suppressAutoHyphens w:val="0"/>
        <w:spacing w:after="0" w:line="240" w:lineRule="auto"/>
        <w:ind w:firstLine="709"/>
        <w:jc w:val="both"/>
        <w:rPr>
          <w:rFonts w:ascii="Times New Roman" w:eastAsia="DejaVu Sans" w:hAnsi="Times New Roman" w:cstheme="minorBidi"/>
          <w:kern w:val="0"/>
          <w:sz w:val="26"/>
          <w:szCs w:val="26"/>
          <w:lang w:eastAsia="en-US"/>
        </w:rPr>
      </w:pPr>
      <w:r w:rsidRPr="00D83228">
        <w:rPr>
          <w:rFonts w:ascii="Times New Roman" w:eastAsia="DejaVu Sans" w:hAnsi="Times New Roman" w:cstheme="minorBidi"/>
          <w:kern w:val="0"/>
          <w:sz w:val="26"/>
          <w:szCs w:val="26"/>
          <w:lang w:eastAsia="en-US"/>
        </w:rPr>
        <w:t>4.3.2.</w:t>
      </w:r>
      <w:r w:rsidR="00FE3CC1" w:rsidRPr="00D83228">
        <w:rPr>
          <w:rFonts w:ascii="Times New Roman" w:eastAsia="DejaVu Sans" w:hAnsi="Times New Roman" w:cstheme="minorBidi"/>
          <w:kern w:val="0"/>
          <w:sz w:val="26"/>
          <w:szCs w:val="26"/>
          <w:lang w:eastAsia="en-US"/>
        </w:rPr>
        <w:t xml:space="preserve">принять решение об одностороннем отказе от исполнения Контракта, если в ходе исполнения Контракта установлено, что Поставщик и (или) поставляемый Товар перестали соответствовать установленным извещением об осуществлении </w:t>
      </w:r>
      <w:r w:rsidR="003A69F5" w:rsidRPr="00D83228">
        <w:rPr>
          <w:rFonts w:ascii="Times New Roman" w:eastAsia="DejaVu Sans" w:hAnsi="Times New Roman" w:cstheme="minorBidi"/>
          <w:kern w:val="0"/>
          <w:sz w:val="26"/>
          <w:szCs w:val="26"/>
          <w:lang w:eastAsia="en-US"/>
        </w:rPr>
        <w:t xml:space="preserve">электронного </w:t>
      </w:r>
      <w:r w:rsidR="00304334" w:rsidRPr="00D83228">
        <w:rPr>
          <w:rFonts w:ascii="Times New Roman" w:eastAsia="DejaVu Sans" w:hAnsi="Times New Roman" w:cstheme="minorBidi"/>
          <w:kern w:val="0"/>
          <w:sz w:val="26"/>
          <w:szCs w:val="26"/>
          <w:lang w:eastAsia="en-US"/>
        </w:rPr>
        <w:t xml:space="preserve">запроса котировок </w:t>
      </w:r>
      <w:r w:rsidR="00FE3CC1" w:rsidRPr="00D83228">
        <w:rPr>
          <w:rFonts w:ascii="Times New Roman" w:eastAsia="DejaVu Sans" w:hAnsi="Times New Roman" w:cstheme="minorBidi"/>
          <w:kern w:val="0"/>
          <w:sz w:val="26"/>
          <w:szCs w:val="26"/>
          <w:lang w:eastAsia="en-US"/>
        </w:rPr>
        <w:t xml:space="preserve">требованиям к участникам </w:t>
      </w:r>
      <w:r w:rsidR="003A69F5" w:rsidRPr="00D83228">
        <w:rPr>
          <w:rFonts w:ascii="Times New Roman" w:eastAsia="DejaVu Sans" w:hAnsi="Times New Roman" w:cstheme="minorBidi"/>
          <w:kern w:val="0"/>
          <w:sz w:val="26"/>
          <w:szCs w:val="26"/>
          <w:lang w:eastAsia="en-US"/>
        </w:rPr>
        <w:t xml:space="preserve">электронного </w:t>
      </w:r>
      <w:r w:rsidR="00304334" w:rsidRPr="00D83228">
        <w:rPr>
          <w:rFonts w:ascii="Times New Roman" w:eastAsia="DejaVu Sans" w:hAnsi="Times New Roman" w:cstheme="minorBidi"/>
          <w:kern w:val="0"/>
          <w:sz w:val="26"/>
          <w:szCs w:val="26"/>
          <w:lang w:eastAsia="en-US"/>
        </w:rPr>
        <w:t xml:space="preserve">запроса котировок </w:t>
      </w:r>
      <w:r w:rsidR="00FE3CC1" w:rsidRPr="00D83228">
        <w:rPr>
          <w:rFonts w:ascii="Times New Roman" w:eastAsia="DejaVu Sans" w:hAnsi="Times New Roman" w:cstheme="minorBidi"/>
          <w:kern w:val="0"/>
          <w:sz w:val="26"/>
          <w:szCs w:val="26"/>
          <w:lang w:eastAsia="en-US"/>
        </w:rPr>
        <w:t>(за исключением требования, предусмотренного частью 1.1 (при наличии такого требования) статьи 31 Федерального закона от 5 апреля 2013 г. № 44-</w:t>
      </w:r>
      <w:r w:rsidR="00105BE4" w:rsidRPr="00D83228">
        <w:rPr>
          <w:rFonts w:ascii="Times New Roman" w:eastAsia="DejaVu Sans" w:hAnsi="Times New Roman" w:cstheme="minorBidi"/>
          <w:kern w:val="0"/>
          <w:sz w:val="26"/>
          <w:szCs w:val="26"/>
          <w:lang w:eastAsia="en-US"/>
        </w:rPr>
        <w:t>ФЗ</w:t>
      </w:r>
      <w:r w:rsidR="00FE3CC1" w:rsidRPr="00D83228">
        <w:rPr>
          <w:rFonts w:ascii="Times New Roman" w:eastAsia="DejaVu Sans" w:hAnsi="Times New Roman" w:cstheme="minorBidi"/>
          <w:kern w:val="0"/>
          <w:sz w:val="26"/>
          <w:szCs w:val="26"/>
          <w:lang w:eastAsia="en-US"/>
        </w:rPr>
        <w:t>) и (или) поставляемому Товару или при определении поставщика Поставщик представил недостоверную информацию о своем соответствии и (или) соответствии поставляемого Товара треб</w:t>
      </w:r>
      <w:r w:rsidR="00680F54" w:rsidRPr="00D83228">
        <w:rPr>
          <w:rFonts w:ascii="Times New Roman" w:eastAsia="DejaVu Sans" w:hAnsi="Times New Roman" w:cstheme="minorBidi"/>
          <w:kern w:val="0"/>
          <w:sz w:val="26"/>
          <w:szCs w:val="26"/>
          <w:lang w:eastAsia="en-US"/>
        </w:rPr>
        <w:t>ованиям, указанным в подпункте «а»</w:t>
      </w:r>
      <w:r w:rsidR="00FE3CC1" w:rsidRPr="00D83228">
        <w:rPr>
          <w:rFonts w:ascii="Times New Roman" w:eastAsia="DejaVu Sans" w:hAnsi="Times New Roman" w:cstheme="minorBidi"/>
          <w:kern w:val="0"/>
          <w:sz w:val="26"/>
          <w:szCs w:val="26"/>
          <w:lang w:eastAsia="en-US"/>
        </w:rPr>
        <w:t xml:space="preserve"> пункта 1 части 15 статьи 95 Федерального закона от 5 апреля 2013 г. № 44-</w:t>
      </w:r>
      <w:r w:rsidR="00105BE4" w:rsidRPr="00D83228">
        <w:rPr>
          <w:rFonts w:ascii="Times New Roman" w:eastAsia="DejaVu Sans" w:hAnsi="Times New Roman" w:cstheme="minorBidi"/>
          <w:kern w:val="0"/>
          <w:sz w:val="26"/>
          <w:szCs w:val="26"/>
          <w:lang w:eastAsia="en-US"/>
        </w:rPr>
        <w:t>ФЗ</w:t>
      </w:r>
      <w:r w:rsidR="00FE3CC1" w:rsidRPr="00D83228">
        <w:rPr>
          <w:rFonts w:ascii="Times New Roman" w:eastAsia="DejaVu Sans" w:hAnsi="Times New Roman" w:cstheme="minorBidi"/>
          <w:kern w:val="0"/>
          <w:sz w:val="26"/>
          <w:szCs w:val="26"/>
          <w:lang w:eastAsia="en-US"/>
        </w:rPr>
        <w:t>, что позволило ему стать победителем определения поставщика.</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4.3.3. в случае принятия решения об одностороннем отказе от исполнения Контракта </w:t>
      </w:r>
      <w:r w:rsidR="00F049DC" w:rsidRPr="00D83228">
        <w:rPr>
          <w:rFonts w:ascii="Times New Roman" w:hAnsi="Times New Roman"/>
          <w:sz w:val="26"/>
          <w:szCs w:val="26"/>
          <w:lang w:eastAsia="ru-RU"/>
        </w:rPr>
        <w:t>уведомить</w:t>
      </w:r>
      <w:r w:rsidRPr="00D83228">
        <w:rPr>
          <w:rFonts w:ascii="Times New Roman" w:hAnsi="Times New Roman"/>
          <w:sz w:val="26"/>
          <w:szCs w:val="26"/>
          <w:lang w:eastAsia="ru-RU"/>
        </w:rPr>
        <w:t xml:space="preserve"> Поставщика, </w:t>
      </w:r>
      <w:r w:rsidR="00F049DC" w:rsidRPr="00D83228">
        <w:rPr>
          <w:rFonts w:ascii="Times New Roman" w:hAnsi="Times New Roman"/>
          <w:sz w:val="26"/>
          <w:szCs w:val="26"/>
          <w:lang w:eastAsia="ru-RU"/>
        </w:rPr>
        <w:t>в порядке и сроке предусмотренные Федеральным законом от 5 апреля 2013 г. № 44-ФЗ</w:t>
      </w:r>
      <w:r w:rsidRPr="00D83228">
        <w:rPr>
          <w:rFonts w:ascii="Times New Roman" w:hAnsi="Times New Roman"/>
          <w:sz w:val="26"/>
          <w:szCs w:val="26"/>
          <w:lang w:eastAsia="ru-RU"/>
        </w:rPr>
        <w:t>;</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4.3.4. требовать уплаты неустоек (штрафов, пеней) в соответствии с </w:t>
      </w:r>
      <w:hyperlink w:anchor="Par70" w:history="1">
        <w:r w:rsidRPr="00D83228">
          <w:rPr>
            <w:rFonts w:ascii="Times New Roman" w:hAnsi="Times New Roman"/>
            <w:sz w:val="26"/>
            <w:szCs w:val="26"/>
            <w:lang w:eastAsia="ru-RU"/>
          </w:rPr>
          <w:t>разделом VI</w:t>
        </w:r>
      </w:hyperlink>
      <w:r w:rsidRPr="00D83228">
        <w:rPr>
          <w:rFonts w:ascii="Times New Roman" w:hAnsi="Times New Roman"/>
          <w:sz w:val="26"/>
          <w:szCs w:val="26"/>
          <w:lang w:eastAsia="ru-RU"/>
        </w:rPr>
        <w:t xml:space="preserve"> Контракта;</w:t>
      </w:r>
    </w:p>
    <w:p w:rsidR="000E6CC3" w:rsidRPr="00D83228" w:rsidRDefault="000E6CC3" w:rsidP="005F30B8">
      <w:pPr>
        <w:suppressAutoHyphens w:val="0"/>
        <w:spacing w:after="0" w:line="240" w:lineRule="auto"/>
        <w:ind w:firstLine="709"/>
        <w:jc w:val="both"/>
        <w:rPr>
          <w:rFonts w:ascii="Times New Roman" w:eastAsia="DejaVu Sans" w:hAnsi="Times New Roman" w:cstheme="minorBidi"/>
          <w:kern w:val="0"/>
          <w:sz w:val="26"/>
          <w:szCs w:val="26"/>
          <w:lang w:eastAsia="en-US"/>
        </w:rPr>
      </w:pPr>
      <w:r w:rsidRPr="00D83228">
        <w:rPr>
          <w:rFonts w:ascii="Times New Roman" w:eastAsia="DejaVu Sans" w:hAnsi="Times New Roman" w:cstheme="minorBidi"/>
          <w:kern w:val="0"/>
          <w:sz w:val="26"/>
          <w:szCs w:val="26"/>
          <w:lang w:eastAsia="en-US"/>
        </w:rPr>
        <w:lastRenderedPageBreak/>
        <w:t>4.3.5. провести экспертизу поставленного Товара для проверки его соответствия условиям Контракта в соответствии с Федеральным законом от 5 апреля 2013 г. № 44-ФЗ.</w:t>
      </w:r>
    </w:p>
    <w:p w:rsidR="000E6CC3" w:rsidRPr="00D83228" w:rsidRDefault="000E6CC3" w:rsidP="005F30B8">
      <w:pPr>
        <w:suppressAutoHyphens w:val="0"/>
        <w:spacing w:after="0" w:line="240" w:lineRule="auto"/>
        <w:ind w:firstLine="709"/>
        <w:jc w:val="both"/>
        <w:rPr>
          <w:rFonts w:ascii="Times New Roman" w:eastAsia="DejaVu Sans" w:hAnsi="Times New Roman" w:cstheme="minorBidi"/>
          <w:b/>
          <w:kern w:val="0"/>
          <w:sz w:val="26"/>
          <w:szCs w:val="26"/>
          <w:lang w:eastAsia="en-US"/>
        </w:rPr>
      </w:pPr>
      <w:r w:rsidRPr="00D83228">
        <w:rPr>
          <w:rFonts w:ascii="Times New Roman" w:eastAsia="DejaVu Sans" w:hAnsi="Times New Roman" w:cstheme="minorBidi"/>
          <w:b/>
          <w:kern w:val="0"/>
          <w:sz w:val="26"/>
          <w:szCs w:val="26"/>
          <w:lang w:eastAsia="en-US"/>
        </w:rPr>
        <w:t>4.4. Заказчик вправе:</w:t>
      </w:r>
    </w:p>
    <w:p w:rsidR="000E6CC3" w:rsidRPr="00D83228" w:rsidRDefault="000E6CC3" w:rsidP="005F30B8">
      <w:pPr>
        <w:suppressAutoHyphens w:val="0"/>
        <w:spacing w:after="0" w:line="240" w:lineRule="auto"/>
        <w:ind w:firstLine="709"/>
        <w:jc w:val="both"/>
        <w:rPr>
          <w:rFonts w:ascii="Times New Roman" w:hAnsi="Times New Roman"/>
          <w:bCs/>
          <w:sz w:val="26"/>
          <w:szCs w:val="26"/>
        </w:rPr>
      </w:pPr>
      <w:r w:rsidRPr="00D83228">
        <w:rPr>
          <w:rFonts w:ascii="Times New Roman" w:hAnsi="Times New Roman"/>
          <w:bCs/>
          <w:sz w:val="26"/>
          <w:szCs w:val="26"/>
        </w:rPr>
        <w:t xml:space="preserve">4.4.1. требовать </w:t>
      </w:r>
      <w:r w:rsidR="004D125B" w:rsidRPr="00D83228">
        <w:rPr>
          <w:rFonts w:ascii="Times New Roman" w:hAnsi="Times New Roman"/>
          <w:bCs/>
          <w:sz w:val="26"/>
          <w:szCs w:val="26"/>
        </w:rPr>
        <w:t>от Поставщика,</w:t>
      </w:r>
      <w:r w:rsidRPr="00D83228">
        <w:rPr>
          <w:rFonts w:ascii="Times New Roman" w:hAnsi="Times New Roman"/>
          <w:bCs/>
          <w:sz w:val="26"/>
          <w:szCs w:val="26"/>
        </w:rPr>
        <w:t xml:space="preserve"> надлежащего исполнения обязательств по Контракту;</w:t>
      </w:r>
    </w:p>
    <w:p w:rsidR="000E6CC3" w:rsidRPr="00D83228" w:rsidRDefault="000E6CC3" w:rsidP="005F30B8">
      <w:pPr>
        <w:suppressAutoHyphens w:val="0"/>
        <w:spacing w:after="0" w:line="240" w:lineRule="auto"/>
        <w:ind w:firstLine="709"/>
        <w:jc w:val="both"/>
        <w:rPr>
          <w:rFonts w:ascii="Times New Roman" w:hAnsi="Times New Roman"/>
          <w:bCs/>
          <w:sz w:val="26"/>
          <w:szCs w:val="26"/>
        </w:rPr>
      </w:pPr>
      <w:r w:rsidRPr="00D83228">
        <w:rPr>
          <w:rFonts w:ascii="Times New Roman" w:hAnsi="Times New Roman"/>
          <w:bCs/>
          <w:sz w:val="26"/>
          <w:szCs w:val="26"/>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rsidR="000E6CC3" w:rsidRPr="00D83228" w:rsidRDefault="000E6CC3" w:rsidP="005F30B8">
      <w:pPr>
        <w:suppressAutoHyphens w:val="0"/>
        <w:spacing w:after="0" w:line="240" w:lineRule="auto"/>
        <w:ind w:firstLine="709"/>
        <w:jc w:val="both"/>
        <w:rPr>
          <w:rFonts w:ascii="Times New Roman" w:hAnsi="Times New Roman"/>
          <w:bCs/>
          <w:sz w:val="26"/>
          <w:szCs w:val="26"/>
        </w:rPr>
      </w:pPr>
      <w:r w:rsidRPr="00D83228">
        <w:rPr>
          <w:rFonts w:ascii="Times New Roman" w:hAnsi="Times New Roman"/>
          <w:bCs/>
          <w:sz w:val="26"/>
          <w:szCs w:val="26"/>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0E6CC3" w:rsidRPr="00D83228" w:rsidRDefault="000E6CC3" w:rsidP="005F30B8">
      <w:pPr>
        <w:suppressAutoHyphens w:val="0"/>
        <w:spacing w:after="0" w:line="240" w:lineRule="auto"/>
        <w:ind w:firstLine="709"/>
        <w:jc w:val="both"/>
        <w:rPr>
          <w:rFonts w:ascii="Times New Roman" w:hAnsi="Times New Roman"/>
          <w:bCs/>
          <w:sz w:val="26"/>
          <w:szCs w:val="26"/>
        </w:rPr>
      </w:pPr>
      <w:r w:rsidRPr="00D83228">
        <w:rPr>
          <w:rFonts w:ascii="Times New Roman" w:hAnsi="Times New Roman"/>
          <w:bCs/>
          <w:sz w:val="26"/>
          <w:szCs w:val="26"/>
        </w:rPr>
        <w:t>4.4.4. требовать возмещения убытков в соответствии с разделом VI Контракта, причиненных по вине Поставщика;</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4.4.</w:t>
      </w:r>
      <w:r w:rsidR="00F93656" w:rsidRPr="00D83228">
        <w:rPr>
          <w:rFonts w:ascii="Times New Roman" w:hAnsi="Times New Roman"/>
          <w:sz w:val="26"/>
          <w:szCs w:val="26"/>
          <w:lang w:eastAsia="ru-RU"/>
        </w:rPr>
        <w:t>5</w:t>
      </w:r>
      <w:r w:rsidRPr="00D83228">
        <w:rPr>
          <w:rFonts w:ascii="Times New Roman" w:hAnsi="Times New Roman"/>
          <w:sz w:val="26"/>
          <w:szCs w:val="26"/>
          <w:lang w:eastAsia="ru-RU"/>
        </w:rPr>
        <w:t>. отказаться от приемки и оплаты Товара, не соответствующего условиям Контракта;</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bookmarkStart w:id="2" w:name="Par56"/>
      <w:bookmarkEnd w:id="2"/>
      <w:r w:rsidRPr="00D83228">
        <w:rPr>
          <w:rFonts w:ascii="Times New Roman" w:hAnsi="Times New Roman"/>
          <w:sz w:val="26"/>
          <w:szCs w:val="26"/>
          <w:lang w:eastAsia="ru-RU"/>
        </w:rPr>
        <w:t>4.4</w:t>
      </w:r>
      <w:r w:rsidR="002A041A" w:rsidRPr="00D83228">
        <w:rPr>
          <w:rFonts w:ascii="Times New Roman" w:hAnsi="Times New Roman"/>
          <w:sz w:val="26"/>
          <w:szCs w:val="26"/>
          <w:lang w:eastAsia="ru-RU"/>
        </w:rPr>
        <w:t>.</w:t>
      </w:r>
      <w:r w:rsidR="00F93656" w:rsidRPr="00D83228">
        <w:rPr>
          <w:rFonts w:ascii="Times New Roman" w:hAnsi="Times New Roman"/>
          <w:sz w:val="26"/>
          <w:szCs w:val="26"/>
          <w:lang w:eastAsia="ru-RU"/>
        </w:rPr>
        <w:t>6</w:t>
      </w:r>
      <w:r w:rsidRPr="00D83228">
        <w:rPr>
          <w:rFonts w:ascii="Times New Roman" w:hAnsi="Times New Roman"/>
          <w:sz w:val="26"/>
          <w:szCs w:val="26"/>
          <w:lang w:eastAsia="ru-RU"/>
        </w:rPr>
        <w:t xml:space="preserve">. принять решение об одностороннем отказе от исполнения Контракта в соответствии с гражданским законодательством; </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bookmarkStart w:id="3" w:name="Par57"/>
      <w:bookmarkEnd w:id="3"/>
      <w:r w:rsidRPr="00D83228">
        <w:rPr>
          <w:rFonts w:ascii="Times New Roman" w:hAnsi="Times New Roman"/>
          <w:sz w:val="26"/>
          <w:szCs w:val="26"/>
          <w:lang w:eastAsia="ru-RU"/>
        </w:rPr>
        <w:t>4.4.</w:t>
      </w:r>
      <w:r w:rsidR="00F93656" w:rsidRPr="00D83228">
        <w:rPr>
          <w:rFonts w:ascii="Times New Roman" w:hAnsi="Times New Roman"/>
          <w:sz w:val="26"/>
          <w:szCs w:val="26"/>
          <w:lang w:eastAsia="ru-RU"/>
        </w:rPr>
        <w:t>7</w:t>
      </w:r>
      <w:r w:rsidRPr="00D83228">
        <w:rPr>
          <w:rFonts w:ascii="Times New Roman" w:hAnsi="Times New Roman"/>
          <w:sz w:val="26"/>
          <w:szCs w:val="26"/>
          <w:lang w:eastAsia="ru-RU"/>
        </w:rPr>
        <w:t xml:space="preserve">. до принятия решения об одностороннем отказе от исполнения Контракта </w:t>
      </w:r>
      <w:r w:rsidR="004D125B" w:rsidRPr="00D83228">
        <w:rPr>
          <w:rFonts w:ascii="Times New Roman" w:hAnsi="Times New Roman"/>
          <w:sz w:val="26"/>
          <w:szCs w:val="26"/>
          <w:lang w:eastAsia="ru-RU"/>
        </w:rPr>
        <w:t>Заказчик в</w:t>
      </w:r>
      <w:r w:rsidR="00F049DC" w:rsidRPr="00D83228">
        <w:rPr>
          <w:rFonts w:ascii="Times New Roman" w:hAnsi="Times New Roman"/>
          <w:sz w:val="26"/>
          <w:szCs w:val="26"/>
          <w:lang w:eastAsia="ru-RU"/>
        </w:rPr>
        <w:t xml:space="preserve"> праве </w:t>
      </w:r>
      <w:r w:rsidRPr="00D83228">
        <w:rPr>
          <w:rFonts w:ascii="Times New Roman" w:hAnsi="Times New Roman"/>
          <w:sz w:val="26"/>
          <w:szCs w:val="26"/>
          <w:lang w:eastAsia="ru-RU"/>
        </w:rPr>
        <w:t>провести экспертизу поставленного Товара с привлечением экспертов, экспертных организаций.</w:t>
      </w:r>
    </w:p>
    <w:p w:rsidR="00B519BB" w:rsidRPr="00D83228" w:rsidRDefault="00B519BB" w:rsidP="005F30B8">
      <w:pPr>
        <w:autoSpaceDE w:val="0"/>
        <w:autoSpaceDN w:val="0"/>
        <w:adjustRightInd w:val="0"/>
        <w:spacing w:after="0" w:line="240" w:lineRule="auto"/>
        <w:ind w:firstLine="709"/>
        <w:jc w:val="both"/>
        <w:rPr>
          <w:rFonts w:ascii="Times New Roman" w:hAnsi="Times New Roman"/>
          <w:sz w:val="26"/>
          <w:szCs w:val="26"/>
          <w:lang w:eastAsia="ru-RU"/>
        </w:rPr>
      </w:pPr>
    </w:p>
    <w:p w:rsidR="000E6CC3" w:rsidRPr="00D83228" w:rsidRDefault="000E6CC3" w:rsidP="005F30B8">
      <w:pPr>
        <w:autoSpaceDE w:val="0"/>
        <w:autoSpaceDN w:val="0"/>
        <w:adjustRightInd w:val="0"/>
        <w:spacing w:after="0" w:line="240" w:lineRule="auto"/>
        <w:ind w:firstLine="709"/>
        <w:jc w:val="center"/>
        <w:outlineLvl w:val="0"/>
        <w:rPr>
          <w:rFonts w:ascii="Times New Roman" w:hAnsi="Times New Roman"/>
          <w:b/>
          <w:sz w:val="26"/>
          <w:szCs w:val="26"/>
          <w:lang w:eastAsia="ru-RU"/>
        </w:rPr>
      </w:pPr>
      <w:r w:rsidRPr="00D83228">
        <w:rPr>
          <w:rFonts w:ascii="Times New Roman" w:hAnsi="Times New Roman"/>
          <w:b/>
          <w:sz w:val="26"/>
          <w:szCs w:val="26"/>
          <w:lang w:eastAsia="ru-RU"/>
        </w:rPr>
        <w:t>V. Качество Товара</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5.1. Поставщик гарантирует, что поставляемый Товар соответствует требованиям, установленным Контрактом.</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5.3. Товар должен быть упакован и замаркирован в соответствии с действующими стандартами.</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bookmarkStart w:id="4" w:name="Par66"/>
      <w:bookmarkEnd w:id="4"/>
      <w:r w:rsidRPr="00D83228">
        <w:rPr>
          <w:rFonts w:ascii="Times New Roman" w:hAnsi="Times New Roman"/>
          <w:sz w:val="26"/>
          <w:szCs w:val="26"/>
          <w:lang w:eastAsia="ru-RU"/>
        </w:rPr>
        <w:t xml:space="preserve">5.4.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w:t>
      </w:r>
      <w:r w:rsidR="001A4C98" w:rsidRPr="00D83228">
        <w:rPr>
          <w:rFonts w:ascii="Times New Roman" w:hAnsi="Times New Roman"/>
          <w:sz w:val="26"/>
          <w:szCs w:val="26"/>
          <w:lang w:eastAsia="ru-RU"/>
        </w:rPr>
        <w:t>спецификации</w:t>
      </w:r>
      <w:r w:rsidRPr="00D83228">
        <w:rPr>
          <w:rFonts w:ascii="Times New Roman" w:hAnsi="Times New Roman"/>
          <w:sz w:val="26"/>
          <w:szCs w:val="26"/>
          <w:lang w:eastAsia="ru-RU"/>
        </w:rPr>
        <w:t>.</w:t>
      </w:r>
    </w:p>
    <w:p w:rsidR="000E6CC3" w:rsidRPr="00D83228" w:rsidRDefault="000E6CC3" w:rsidP="005F30B8">
      <w:pPr>
        <w:widowControl w:val="0"/>
        <w:tabs>
          <w:tab w:val="left" w:pos="993"/>
        </w:tabs>
        <w:suppressAutoHyphens w:val="0"/>
        <w:autoSpaceDE w:val="0"/>
        <w:autoSpaceDN w:val="0"/>
        <w:adjustRightInd w:val="0"/>
        <w:spacing w:after="0" w:line="240" w:lineRule="auto"/>
        <w:ind w:firstLine="709"/>
        <w:contextualSpacing/>
        <w:jc w:val="both"/>
        <w:rPr>
          <w:rFonts w:ascii="Times New Roman" w:hAnsi="Times New Roman"/>
          <w:iCs/>
          <w:kern w:val="0"/>
          <w:sz w:val="26"/>
          <w:szCs w:val="26"/>
          <w:lang w:eastAsia="ru-RU"/>
        </w:rPr>
      </w:pPr>
      <w:bookmarkStart w:id="5" w:name="Par67"/>
      <w:bookmarkEnd w:id="5"/>
      <w:r w:rsidRPr="00D83228">
        <w:rPr>
          <w:rFonts w:ascii="Times New Roman" w:hAnsi="Times New Roman"/>
          <w:sz w:val="26"/>
          <w:szCs w:val="26"/>
          <w:lang w:eastAsia="ru-RU"/>
        </w:rPr>
        <w:t xml:space="preserve">5.5. </w:t>
      </w:r>
      <w:r w:rsidR="001B0EC8" w:rsidRPr="00D83228">
        <w:rPr>
          <w:rFonts w:ascii="Times New Roman" w:eastAsia="Calibri" w:hAnsi="Times New Roman"/>
          <w:kern w:val="0"/>
          <w:sz w:val="26"/>
          <w:szCs w:val="26"/>
          <w:shd w:val="clear" w:color="auto" w:fill="FFFFFF"/>
          <w:lang w:eastAsia="ru-RU"/>
        </w:rPr>
        <w:t>Требования к предоставлению гарантии производителя и (или) Поставщика Товара и к сроку действия такой гарантии указаны в спецификации.</w:t>
      </w:r>
    </w:p>
    <w:p w:rsidR="000E6CC3" w:rsidRPr="00D83228" w:rsidRDefault="000E6CC3" w:rsidP="005F30B8">
      <w:pPr>
        <w:autoSpaceDE w:val="0"/>
        <w:autoSpaceDN w:val="0"/>
        <w:adjustRightInd w:val="0"/>
        <w:spacing w:after="0" w:line="240" w:lineRule="auto"/>
        <w:ind w:firstLine="709"/>
        <w:jc w:val="center"/>
        <w:outlineLvl w:val="0"/>
        <w:rPr>
          <w:rFonts w:ascii="Times New Roman" w:hAnsi="Times New Roman"/>
          <w:sz w:val="26"/>
          <w:szCs w:val="26"/>
          <w:lang w:eastAsia="ru-RU"/>
        </w:rPr>
      </w:pPr>
      <w:bookmarkStart w:id="6" w:name="Par70"/>
      <w:bookmarkEnd w:id="6"/>
    </w:p>
    <w:p w:rsidR="000E6CC3" w:rsidRPr="00D83228" w:rsidRDefault="000E6CC3" w:rsidP="005F30B8">
      <w:pPr>
        <w:autoSpaceDE w:val="0"/>
        <w:autoSpaceDN w:val="0"/>
        <w:adjustRightInd w:val="0"/>
        <w:spacing w:after="0" w:line="240" w:lineRule="auto"/>
        <w:ind w:firstLine="709"/>
        <w:jc w:val="center"/>
        <w:outlineLvl w:val="0"/>
        <w:rPr>
          <w:rFonts w:ascii="Times New Roman" w:hAnsi="Times New Roman"/>
          <w:b/>
          <w:sz w:val="26"/>
          <w:szCs w:val="26"/>
          <w:lang w:eastAsia="ru-RU"/>
        </w:rPr>
      </w:pPr>
      <w:r w:rsidRPr="00D83228">
        <w:rPr>
          <w:rFonts w:ascii="Times New Roman" w:hAnsi="Times New Roman"/>
          <w:b/>
          <w:sz w:val="26"/>
          <w:szCs w:val="26"/>
          <w:lang w:eastAsia="ru-RU"/>
        </w:rPr>
        <w:t>VI. Ответственность Сторон</w:t>
      </w:r>
    </w:p>
    <w:p w:rsidR="000E6CC3" w:rsidRPr="00D83228" w:rsidRDefault="000E6CC3"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E07FDF" w:rsidRPr="00D83228" w:rsidRDefault="000E6CC3" w:rsidP="005F30B8">
      <w:pPr>
        <w:widowControl w:val="0"/>
        <w:tabs>
          <w:tab w:val="left" w:pos="567"/>
          <w:tab w:val="left" w:leader="underscore" w:pos="9382"/>
        </w:tabs>
        <w:autoSpaceDE w:val="0"/>
        <w:autoSpaceDN w:val="0"/>
        <w:adjustRightInd w:val="0"/>
        <w:spacing w:after="0" w:line="240" w:lineRule="auto"/>
        <w:ind w:firstLine="709"/>
        <w:contextualSpacing/>
        <w:jc w:val="both"/>
        <w:rPr>
          <w:rFonts w:ascii="Times New Roman" w:hAnsi="Times New Roman"/>
          <w:bCs/>
          <w:sz w:val="26"/>
          <w:szCs w:val="26"/>
        </w:rPr>
      </w:pPr>
      <w:r w:rsidRPr="00D83228">
        <w:rPr>
          <w:rFonts w:ascii="Times New Roman" w:hAnsi="Times New Roman"/>
          <w:bCs/>
          <w:sz w:val="26"/>
          <w:szCs w:val="26"/>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0E6CC3" w:rsidRPr="00D83228" w:rsidRDefault="000E6CC3" w:rsidP="00895AE1">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6.3. В случае просрочки исполнения Поставщиком обязательств (в том числе гарантийного обязательства), предусмотренных Контрактом, </w:t>
      </w:r>
      <w:r w:rsidR="001A4C98" w:rsidRPr="00D83228">
        <w:rPr>
          <w:rFonts w:ascii="Times New Roman" w:hAnsi="Times New Roman"/>
          <w:sz w:val="26"/>
          <w:szCs w:val="26"/>
          <w:lang w:eastAsia="ru-RU"/>
        </w:rPr>
        <w:t xml:space="preserve">а также в иных случаях </w:t>
      </w:r>
      <w:r w:rsidR="001A4C98" w:rsidRPr="00D83228">
        <w:rPr>
          <w:rFonts w:ascii="Times New Roman" w:hAnsi="Times New Roman"/>
          <w:sz w:val="26"/>
          <w:szCs w:val="26"/>
          <w:lang w:eastAsia="ru-RU"/>
        </w:rPr>
        <w:lastRenderedPageBreak/>
        <w:t>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r w:rsidRPr="00D83228">
        <w:rPr>
          <w:rFonts w:ascii="Times New Roman" w:hAnsi="Times New Roman"/>
          <w:sz w:val="26"/>
          <w:szCs w:val="26"/>
          <w:lang w:eastAsia="ru-RU"/>
        </w:rPr>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w:t>
      </w:r>
      <w:r w:rsidR="00A51EF9" w:rsidRPr="00D83228">
        <w:rPr>
          <w:rFonts w:ascii="Times New Roman" w:hAnsi="Times New Roman"/>
          <w:sz w:val="26"/>
          <w:szCs w:val="26"/>
          <w:lang w:eastAsia="ru-RU"/>
        </w:rPr>
        <w:t xml:space="preserve"> (отдельного этапа исполнения Контракта)</w:t>
      </w:r>
      <w:r w:rsidRPr="00D83228">
        <w:rPr>
          <w:rFonts w:ascii="Times New Roman" w:hAnsi="Times New Roman"/>
          <w:sz w:val="26"/>
          <w:szCs w:val="26"/>
          <w:lang w:eastAsia="ru-RU"/>
        </w:rPr>
        <w:t xml:space="preserve">, уменьшенной на сумму, пропорциональную объему обязательств, предусмотренных Контрактом </w:t>
      </w:r>
      <w:r w:rsidR="00A51EF9" w:rsidRPr="00D83228">
        <w:rPr>
          <w:rFonts w:ascii="Times New Roman" w:hAnsi="Times New Roman"/>
          <w:sz w:val="26"/>
          <w:szCs w:val="26"/>
          <w:lang w:eastAsia="ru-RU"/>
        </w:rPr>
        <w:t xml:space="preserve">(соответствующим отдельным этапом исполнения Контракта) </w:t>
      </w:r>
      <w:r w:rsidRPr="00D83228">
        <w:rPr>
          <w:rFonts w:ascii="Times New Roman" w:hAnsi="Times New Roman"/>
          <w:sz w:val="26"/>
          <w:szCs w:val="26"/>
          <w:lang w:eastAsia="ru-RU"/>
        </w:rPr>
        <w:t>и фактически исполненных Поставщиком.</w:t>
      </w:r>
    </w:p>
    <w:p w:rsidR="00B006DB" w:rsidRPr="00D83228" w:rsidRDefault="000E6CC3" w:rsidP="00B46E1D">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hAnsi="Times New Roman"/>
          <w:sz w:val="26"/>
          <w:szCs w:val="26"/>
          <w:lang w:eastAsia="ru-RU"/>
        </w:rPr>
        <w:t xml:space="preserve">6.4. </w:t>
      </w:r>
      <w:r w:rsidR="00B006DB" w:rsidRPr="00D83228">
        <w:rPr>
          <w:rFonts w:ascii="Times New Roman" w:hAnsi="Times New Roman"/>
          <w:sz w:val="26"/>
          <w:szCs w:val="26"/>
          <w:lang w:eastAsia="ru-RU"/>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w:t>
      </w:r>
      <w:r w:rsidR="00B006DB" w:rsidRPr="00D83228">
        <w:rPr>
          <w:rFonts w:ascii="Times New Roman" w:eastAsiaTheme="minorHAnsi" w:hAnsi="Times New Roman" w:cstheme="minorBidi"/>
          <w:kern w:val="0"/>
          <w:sz w:val="26"/>
          <w:szCs w:val="26"/>
          <w:lang w:eastAsia="en-US"/>
        </w:rPr>
        <w:t>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____________</w:t>
      </w:r>
      <w:r w:rsidR="00B46E1D" w:rsidRPr="00D83228">
        <w:rPr>
          <w:rFonts w:ascii="Times New Roman" w:eastAsiaTheme="minorHAnsi" w:hAnsi="Times New Roman" w:cstheme="minorBidi"/>
          <w:kern w:val="0"/>
          <w:sz w:val="26"/>
          <w:szCs w:val="26"/>
          <w:lang w:eastAsia="en-US"/>
        </w:rPr>
        <w:t>______________(________________</w:t>
      </w:r>
      <w:r w:rsidR="00B006DB" w:rsidRPr="00D83228">
        <w:rPr>
          <w:rFonts w:ascii="Times New Roman" w:eastAsiaTheme="minorHAnsi" w:hAnsi="Times New Roman" w:cstheme="minorBidi"/>
          <w:kern w:val="0"/>
          <w:sz w:val="26"/>
          <w:szCs w:val="26"/>
          <w:lang w:eastAsia="en-US"/>
        </w:rPr>
        <w:t>___)</w:t>
      </w:r>
      <w:r w:rsidR="009A005A">
        <w:rPr>
          <w:rFonts w:ascii="Times New Roman" w:eastAsiaTheme="minorHAnsi" w:hAnsi="Times New Roman" w:cstheme="minorBidi"/>
          <w:kern w:val="0"/>
          <w:sz w:val="26"/>
          <w:szCs w:val="26"/>
          <w:lang w:eastAsia="en-US"/>
        </w:rPr>
        <w:t xml:space="preserve"> </w:t>
      </w:r>
      <w:r w:rsidR="00B006DB" w:rsidRPr="00D83228">
        <w:rPr>
          <w:rFonts w:ascii="Times New Roman" w:eastAsiaTheme="minorHAnsi" w:hAnsi="Times New Roman" w:cstheme="minorBidi"/>
          <w:i/>
          <w:kern w:val="0"/>
          <w:lang w:eastAsia="en-US"/>
        </w:rPr>
        <w:t>(Размер штрафа долже</w:t>
      </w:r>
      <w:r w:rsidR="009C4CE6" w:rsidRPr="00D83228">
        <w:rPr>
          <w:rFonts w:ascii="Times New Roman" w:eastAsiaTheme="minorHAnsi" w:hAnsi="Times New Roman" w:cstheme="minorBidi"/>
          <w:i/>
          <w:kern w:val="0"/>
          <w:lang w:eastAsia="en-US"/>
        </w:rPr>
        <w:t>н составлять 1 % цены Контракта</w:t>
      </w:r>
      <w:r w:rsidR="00F92575" w:rsidRPr="00D83228">
        <w:rPr>
          <w:rFonts w:ascii="Times New Roman" w:eastAsiaTheme="minorHAnsi" w:hAnsi="Times New Roman" w:cstheme="minorBidi"/>
          <w:i/>
          <w:kern w:val="0"/>
          <w:lang w:eastAsia="en-US"/>
        </w:rPr>
        <w:t xml:space="preserve"> (этапа)</w:t>
      </w:r>
      <w:r w:rsidR="00B006DB" w:rsidRPr="00D83228">
        <w:rPr>
          <w:rFonts w:ascii="Times New Roman" w:eastAsiaTheme="minorHAnsi" w:hAnsi="Times New Roman" w:cstheme="minorBidi"/>
          <w:i/>
          <w:kern w:val="0"/>
          <w:lang w:eastAsia="en-US"/>
        </w:rPr>
        <w:t xml:space="preserve">, но не более 5 000,00 руб. (Пяти тысяч рублей 00 копеек) и не менее 1 000,00 руб. (Одной тысячи рублей </w:t>
      </w:r>
      <w:r w:rsidR="00E43190" w:rsidRPr="00D83228">
        <w:rPr>
          <w:rFonts w:ascii="Times New Roman" w:eastAsiaTheme="minorHAnsi" w:hAnsi="Times New Roman" w:cstheme="minorBidi"/>
          <w:i/>
          <w:kern w:val="0"/>
          <w:lang w:eastAsia="en-US"/>
        </w:rPr>
        <w:t>00 копеек))</w:t>
      </w:r>
      <w:r w:rsidR="00906A78" w:rsidRPr="00D83228">
        <w:rPr>
          <w:rFonts w:ascii="Times New Roman" w:eastAsiaTheme="minorHAnsi" w:hAnsi="Times New Roman" w:cstheme="minorBidi"/>
          <w:i/>
          <w:kern w:val="0"/>
          <w:lang w:eastAsia="en-US"/>
        </w:rPr>
        <w:t>.</w:t>
      </w:r>
    </w:p>
    <w:p w:rsidR="009644E0" w:rsidRPr="00D83228" w:rsidRDefault="000E6CC3" w:rsidP="00895AE1">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hAnsi="Times New Roman"/>
          <w:sz w:val="26"/>
          <w:szCs w:val="26"/>
          <w:lang w:eastAsia="ru-RU"/>
        </w:rPr>
        <w:t xml:space="preserve">6.5. </w:t>
      </w:r>
      <w:bookmarkStart w:id="7" w:name="Par77"/>
      <w:bookmarkEnd w:id="7"/>
      <w:r w:rsidR="009644E0" w:rsidRPr="00D83228">
        <w:rPr>
          <w:rFonts w:ascii="Times New Roman" w:eastAsiaTheme="minorHAnsi" w:hAnsi="Times New Roman" w:cstheme="minorBidi"/>
          <w:kern w:val="0"/>
          <w:sz w:val="26"/>
          <w:szCs w:val="26"/>
          <w:lang w:eastAsia="en-US"/>
        </w:rPr>
        <w:t>За каждый факт неисполнения или ненадлежащего исполнения Поставщиком обязательства, предусмотренного Контракт</w:t>
      </w:r>
      <w:r w:rsidR="003D54A8" w:rsidRPr="00D83228">
        <w:rPr>
          <w:rFonts w:ascii="Times New Roman" w:eastAsiaTheme="minorHAnsi" w:hAnsi="Times New Roman" w:cstheme="minorBidi"/>
          <w:kern w:val="0"/>
          <w:sz w:val="26"/>
          <w:szCs w:val="26"/>
          <w:lang w:eastAsia="en-US"/>
        </w:rPr>
        <w:t>ом</w:t>
      </w:r>
      <w:r w:rsidR="009644E0" w:rsidRPr="00D83228">
        <w:rPr>
          <w:rFonts w:ascii="Times New Roman" w:eastAsiaTheme="minorHAnsi" w:hAnsi="Times New Roman" w:cstheme="minorBidi"/>
          <w:kern w:val="0"/>
          <w:sz w:val="26"/>
          <w:szCs w:val="26"/>
          <w:lang w:eastAsia="en-US"/>
        </w:rPr>
        <w:t xml:space="preserve">, </w:t>
      </w:r>
      <w:r w:rsidR="003D54A8" w:rsidRPr="00D83228">
        <w:rPr>
          <w:rFonts w:ascii="Times New Roman" w:eastAsiaTheme="minorHAnsi" w:hAnsi="Times New Roman" w:cstheme="minorBidi"/>
          <w:kern w:val="0"/>
          <w:sz w:val="26"/>
          <w:szCs w:val="26"/>
          <w:lang w:eastAsia="en-US"/>
        </w:rPr>
        <w:t>которое не имеет стоимостного выражения,</w:t>
      </w:r>
      <w:r w:rsidR="008808FE" w:rsidRPr="00D83228">
        <w:rPr>
          <w:rFonts w:ascii="Times New Roman" w:eastAsiaTheme="minorHAnsi" w:hAnsi="Times New Roman" w:cstheme="minorBidi"/>
          <w:kern w:val="0"/>
          <w:sz w:val="26"/>
          <w:szCs w:val="26"/>
          <w:lang w:eastAsia="en-US"/>
        </w:rPr>
        <w:t xml:space="preserve"> </w:t>
      </w:r>
      <w:r w:rsidR="009644E0" w:rsidRPr="00D83228">
        <w:rPr>
          <w:rFonts w:ascii="Times New Roman" w:eastAsiaTheme="minorHAnsi" w:hAnsi="Times New Roman" w:cstheme="minorBidi"/>
          <w:kern w:val="0"/>
          <w:sz w:val="26"/>
          <w:szCs w:val="26"/>
          <w:lang w:eastAsia="en-US"/>
        </w:rPr>
        <w:t xml:space="preserve">Поставщик уплачивает Заказчику штраф. Размер штрафа определяется в соответствии с </w:t>
      </w:r>
      <w:r w:rsidR="003D54A8" w:rsidRPr="00D83228">
        <w:rPr>
          <w:rFonts w:ascii="Times New Roman" w:eastAsiaTheme="minorHAnsi" w:hAnsi="Times New Roman" w:cstheme="minorBidi"/>
          <w:kern w:val="0"/>
          <w:sz w:val="26"/>
          <w:szCs w:val="26"/>
          <w:lang w:eastAsia="en-US"/>
        </w:rPr>
        <w:t>Правилами</w:t>
      </w:r>
      <w:r w:rsidR="009644E0" w:rsidRPr="00D83228">
        <w:rPr>
          <w:rFonts w:ascii="Times New Roman" w:eastAsiaTheme="minorHAnsi" w:hAnsi="Times New Roman" w:cstheme="minorBidi"/>
          <w:kern w:val="0"/>
          <w:sz w:val="26"/>
          <w:szCs w:val="26"/>
          <w:lang w:eastAsia="en-US"/>
        </w:rPr>
        <w:t xml:space="preserve"> и равен 1 000,00 руб. (Одна тысяча рублей 00 копеек).</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6.6. В случае просрочки исполнения Заказчиком обязательств, предусмотренных Контрактом,</w:t>
      </w:r>
      <w:r w:rsidR="008808FE" w:rsidRPr="00D83228">
        <w:rPr>
          <w:rFonts w:ascii="Times New Roman" w:hAnsi="Times New Roman"/>
          <w:sz w:val="26"/>
          <w:szCs w:val="26"/>
          <w:lang w:eastAsia="ru-RU"/>
        </w:rPr>
        <w:t xml:space="preserve"> </w:t>
      </w:r>
      <w:r w:rsidR="00A54F23" w:rsidRPr="00D83228">
        <w:rPr>
          <w:rFonts w:ascii="Times New Roman" w:hAnsi="Times New Roman"/>
          <w:sz w:val="26"/>
          <w:szCs w:val="26"/>
          <w:lang w:eastAsia="ru-RU"/>
        </w:rPr>
        <w:t>а также в иных случаях неисполнения или ненадлежащего исполнения Заказчиком обязательств, предусмотренных Контрактом,</w:t>
      </w:r>
      <w:r w:rsidRPr="00D83228">
        <w:rPr>
          <w:rFonts w:ascii="Times New Roman" w:hAnsi="Times New Roman"/>
          <w:sz w:val="26"/>
          <w:szCs w:val="26"/>
          <w:lang w:eastAsia="ru-RU"/>
        </w:rPr>
        <w:t xml:space="preserve"> Поставщик вправе потребовать уплату </w:t>
      </w:r>
      <w:r w:rsidR="00A54F23" w:rsidRPr="00D83228">
        <w:rPr>
          <w:rFonts w:ascii="Times New Roman" w:hAnsi="Times New Roman"/>
          <w:sz w:val="26"/>
          <w:szCs w:val="26"/>
          <w:lang w:eastAsia="ru-RU"/>
        </w:rPr>
        <w:t xml:space="preserve">неустоек (штрафов, пеней). </w:t>
      </w:r>
      <w:r w:rsidRPr="00D83228">
        <w:rPr>
          <w:rFonts w:ascii="Times New Roman" w:hAnsi="Times New Roman"/>
          <w:sz w:val="26"/>
          <w:szCs w:val="26"/>
          <w:lang w:eastAsia="ru-RU"/>
        </w:rPr>
        <w:t xml:space="preserve">Пеня начисляется за каждый день просрочки исполнения </w:t>
      </w:r>
      <w:r w:rsidR="00A54F23" w:rsidRPr="00D83228">
        <w:rPr>
          <w:rFonts w:ascii="Times New Roman" w:hAnsi="Times New Roman"/>
          <w:sz w:val="26"/>
          <w:szCs w:val="26"/>
          <w:lang w:eastAsia="ru-RU"/>
        </w:rPr>
        <w:t xml:space="preserve">Заказчиком </w:t>
      </w:r>
      <w:r w:rsidRPr="00D83228">
        <w:rPr>
          <w:rFonts w:ascii="Times New Roman" w:hAnsi="Times New Roman"/>
          <w:sz w:val="26"/>
          <w:szCs w:val="26"/>
          <w:lang w:eastAsia="ru-RU"/>
        </w:rPr>
        <w:t>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r w:rsidR="008808FE" w:rsidRPr="00D83228">
        <w:rPr>
          <w:rFonts w:ascii="Times New Roman" w:hAnsi="Times New Roman"/>
          <w:sz w:val="26"/>
          <w:szCs w:val="26"/>
          <w:lang w:eastAsia="ru-RU"/>
        </w:rPr>
        <w:t xml:space="preserve"> </w:t>
      </w:r>
      <w:r w:rsidR="00A54F23" w:rsidRPr="00D83228">
        <w:rPr>
          <w:rFonts w:ascii="Times New Roman" w:hAnsi="Times New Roman"/>
          <w:sz w:val="26"/>
          <w:szCs w:val="26"/>
          <w:lang w:eastAsia="ru-RU"/>
        </w:rPr>
        <w:t xml:space="preserve">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sidR="003D54A8" w:rsidRPr="00D83228" w:rsidRDefault="000E6CC3"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hAnsi="Times New Roman"/>
          <w:sz w:val="26"/>
          <w:szCs w:val="26"/>
          <w:lang w:eastAsia="ru-RU"/>
        </w:rPr>
        <w:t>6.</w:t>
      </w:r>
      <w:r w:rsidR="009644E0" w:rsidRPr="00D83228">
        <w:rPr>
          <w:rFonts w:ascii="Times New Roman" w:hAnsi="Times New Roman"/>
          <w:sz w:val="26"/>
          <w:szCs w:val="26"/>
          <w:lang w:eastAsia="ru-RU"/>
        </w:rPr>
        <w:t>7</w:t>
      </w:r>
      <w:r w:rsidRPr="00D83228">
        <w:rPr>
          <w:rFonts w:ascii="Times New Roman" w:hAnsi="Times New Roman"/>
          <w:sz w:val="26"/>
          <w:szCs w:val="26"/>
          <w:lang w:eastAsia="ru-RU"/>
        </w:rPr>
        <w:t xml:space="preserve">. </w:t>
      </w:r>
      <w:bookmarkStart w:id="8" w:name="Par81"/>
      <w:bookmarkEnd w:id="8"/>
      <w:r w:rsidR="009644E0" w:rsidRPr="00D83228">
        <w:rPr>
          <w:rFonts w:ascii="Times New Roman" w:eastAsiaTheme="minorHAnsi" w:hAnsi="Times New Roman" w:cstheme="minorBidi"/>
          <w:kern w:val="0"/>
          <w:sz w:val="26"/>
          <w:szCs w:val="26"/>
          <w:lang w:eastAsia="en-US"/>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от Заказчика уплаты штрафа</w:t>
      </w:r>
      <w:r w:rsidR="008E31DD" w:rsidRPr="00D83228">
        <w:rPr>
          <w:rFonts w:ascii="Times New Roman" w:eastAsiaTheme="minorHAnsi" w:hAnsi="Times New Roman" w:cstheme="minorBidi"/>
          <w:kern w:val="0"/>
          <w:sz w:val="26"/>
          <w:szCs w:val="26"/>
          <w:lang w:eastAsia="en-US"/>
        </w:rPr>
        <w:t>.</w:t>
      </w:r>
      <w:r w:rsidR="008808FE" w:rsidRPr="00D83228">
        <w:rPr>
          <w:rFonts w:ascii="Times New Roman" w:eastAsiaTheme="minorHAnsi" w:hAnsi="Times New Roman" w:cstheme="minorBidi"/>
          <w:kern w:val="0"/>
          <w:sz w:val="26"/>
          <w:szCs w:val="26"/>
          <w:lang w:eastAsia="en-US"/>
        </w:rPr>
        <w:t xml:space="preserve"> </w:t>
      </w:r>
      <w:r w:rsidR="003D54A8" w:rsidRPr="00D83228">
        <w:rPr>
          <w:rFonts w:ascii="Times New Roman" w:eastAsiaTheme="minorHAnsi" w:hAnsi="Times New Roman" w:cstheme="minorBidi"/>
          <w:kern w:val="0"/>
          <w:sz w:val="26"/>
          <w:szCs w:val="26"/>
          <w:lang w:eastAsia="en-US"/>
        </w:rPr>
        <w:t xml:space="preserve">Размер штрафа определяется в соответствии с Правилами и составляет 1 000,00 руб. (Одна тысяча рублей 00 копеек). </w:t>
      </w:r>
    </w:p>
    <w:p w:rsidR="000E6CC3" w:rsidRPr="00D83228" w:rsidRDefault="000E6CC3" w:rsidP="005F30B8">
      <w:pPr>
        <w:suppressAutoHyphens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6.</w:t>
      </w:r>
      <w:r w:rsidR="009644E0" w:rsidRPr="00D83228">
        <w:rPr>
          <w:rFonts w:ascii="Times New Roman" w:hAnsi="Times New Roman"/>
          <w:sz w:val="26"/>
          <w:szCs w:val="26"/>
          <w:lang w:eastAsia="ru-RU"/>
        </w:rPr>
        <w:t>8</w:t>
      </w:r>
      <w:r w:rsidRPr="00D83228">
        <w:rPr>
          <w:rFonts w:ascii="Times New Roman" w:hAnsi="Times New Roman"/>
          <w:sz w:val="26"/>
          <w:szCs w:val="26"/>
          <w:lang w:eastAsia="ru-RU"/>
        </w:rPr>
        <w:t>. За каждый день просрочки исполнения Поставщиком обязательства по предоставлению нового обеспечени</w:t>
      </w:r>
      <w:r w:rsidR="003D54A8" w:rsidRPr="00D83228">
        <w:rPr>
          <w:rFonts w:ascii="Times New Roman" w:hAnsi="Times New Roman"/>
          <w:sz w:val="26"/>
          <w:szCs w:val="26"/>
          <w:lang w:eastAsia="ru-RU"/>
        </w:rPr>
        <w:t>я</w:t>
      </w:r>
      <w:r w:rsidRPr="00D83228">
        <w:rPr>
          <w:rFonts w:ascii="Times New Roman" w:hAnsi="Times New Roman"/>
          <w:sz w:val="26"/>
          <w:szCs w:val="26"/>
          <w:lang w:eastAsia="ru-RU"/>
        </w:rPr>
        <w:t xml:space="preserve"> исполнения Контракта, предусмотренного </w:t>
      </w:r>
      <w:hyperlink w:anchor="Par101" w:history="1">
        <w:r w:rsidRPr="00D83228">
          <w:rPr>
            <w:rFonts w:ascii="Times New Roman" w:hAnsi="Times New Roman"/>
            <w:sz w:val="26"/>
            <w:szCs w:val="26"/>
            <w:lang w:eastAsia="ru-RU"/>
          </w:rPr>
          <w:t>пунктом 7.8</w:t>
        </w:r>
      </w:hyperlink>
      <w:r w:rsidRPr="00D83228">
        <w:rPr>
          <w:rFonts w:ascii="Times New Roman" w:hAnsi="Times New Roman"/>
          <w:sz w:val="26"/>
          <w:szCs w:val="26"/>
          <w:lang w:eastAsia="ru-RU"/>
        </w:rPr>
        <w:t xml:space="preserve"> Контракта, начисляется пеня в размере, определенном в порядке, установленном в соответствии с </w:t>
      </w:r>
      <w:hyperlink w:anchor="Par74" w:history="1">
        <w:r w:rsidRPr="00D83228">
          <w:rPr>
            <w:rFonts w:ascii="Times New Roman" w:hAnsi="Times New Roman"/>
            <w:sz w:val="26"/>
            <w:szCs w:val="26"/>
            <w:lang w:eastAsia="ru-RU"/>
          </w:rPr>
          <w:t>пунктом 6.3</w:t>
        </w:r>
      </w:hyperlink>
      <w:r w:rsidRPr="00D83228">
        <w:rPr>
          <w:rFonts w:ascii="Times New Roman" w:hAnsi="Times New Roman"/>
          <w:sz w:val="26"/>
          <w:szCs w:val="26"/>
          <w:lang w:eastAsia="ru-RU"/>
        </w:rPr>
        <w:t xml:space="preserve"> Контракта.</w:t>
      </w:r>
    </w:p>
    <w:p w:rsidR="000E6CC3" w:rsidRPr="00D83228" w:rsidRDefault="009644E0"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6.9</w:t>
      </w:r>
      <w:r w:rsidR="000E6CC3" w:rsidRPr="00D83228">
        <w:rPr>
          <w:rFonts w:ascii="Times New Roman" w:hAnsi="Times New Roman"/>
          <w:sz w:val="26"/>
          <w:szCs w:val="26"/>
          <w:lang w:eastAsia="ru-RU"/>
        </w:rPr>
        <w:t>. Применение неустойки (штрафа, пени) не освобождает Стороны от исполнения обязательств по Контракту.</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lastRenderedPageBreak/>
        <w:t>6.1</w:t>
      </w:r>
      <w:r w:rsidR="009644E0" w:rsidRPr="00D83228">
        <w:rPr>
          <w:rFonts w:ascii="Times New Roman" w:hAnsi="Times New Roman"/>
          <w:sz w:val="26"/>
          <w:szCs w:val="26"/>
          <w:lang w:eastAsia="ru-RU"/>
        </w:rPr>
        <w:t>0</w:t>
      </w:r>
      <w:r w:rsidRPr="00D83228">
        <w:rPr>
          <w:rFonts w:ascii="Times New Roman" w:hAnsi="Times New Roman"/>
          <w:sz w:val="26"/>
          <w:szCs w:val="26"/>
          <w:lang w:eastAsia="ru-RU"/>
        </w:rPr>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0E6CC3" w:rsidRPr="00D83228" w:rsidRDefault="000E6CC3"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6.1</w:t>
      </w:r>
      <w:r w:rsidR="009644E0" w:rsidRPr="00D83228">
        <w:rPr>
          <w:rFonts w:ascii="Times New Roman" w:hAnsi="Times New Roman"/>
          <w:sz w:val="26"/>
          <w:szCs w:val="26"/>
          <w:lang w:eastAsia="ru-RU"/>
        </w:rPr>
        <w:t>1</w:t>
      </w:r>
      <w:r w:rsidRPr="00D83228">
        <w:rPr>
          <w:rFonts w:ascii="Times New Roman" w:hAnsi="Times New Roman"/>
          <w:sz w:val="26"/>
          <w:szCs w:val="26"/>
          <w:lang w:eastAsia="ru-RU"/>
        </w:rPr>
        <w:t>.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0E6CC3" w:rsidRPr="00D83228" w:rsidRDefault="009644E0"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6.12</w:t>
      </w:r>
      <w:r w:rsidR="000E6CC3" w:rsidRPr="00D83228">
        <w:rPr>
          <w:rFonts w:ascii="Times New Roman" w:hAnsi="Times New Roman"/>
          <w:sz w:val="26"/>
          <w:szCs w:val="26"/>
          <w:lang w:eastAsia="ru-RU"/>
        </w:rPr>
        <w:t>.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A60DAD" w:rsidRPr="00D83228" w:rsidRDefault="00A60DAD"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6.13. </w:t>
      </w:r>
      <w:r w:rsidRPr="00D83228">
        <w:rPr>
          <w:rFonts w:ascii="Times New Roman" w:eastAsiaTheme="minorEastAsia" w:hAnsi="Times New Roman"/>
          <w:kern w:val="0"/>
          <w:sz w:val="26"/>
          <w:szCs w:val="26"/>
          <w:lang w:eastAsia="ru-RU"/>
        </w:rPr>
        <w:t>Заказчик имеет право на удержание средств, предоставленных Поставщиком в качестве о</w:t>
      </w:r>
      <w:r w:rsidR="005F4CC1" w:rsidRPr="00D83228">
        <w:rPr>
          <w:rFonts w:ascii="Times New Roman" w:eastAsiaTheme="minorEastAsia" w:hAnsi="Times New Roman"/>
          <w:kern w:val="0"/>
          <w:sz w:val="26"/>
          <w:szCs w:val="26"/>
          <w:lang w:eastAsia="ru-RU"/>
        </w:rPr>
        <w:t xml:space="preserve">беспечения исполнения </w:t>
      </w:r>
      <w:r w:rsidR="005F4CC1" w:rsidRPr="007123C8">
        <w:rPr>
          <w:rFonts w:ascii="Times New Roman" w:hAnsi="Times New Roman"/>
          <w:sz w:val="26"/>
          <w:szCs w:val="26"/>
          <w:lang w:eastAsia="ru-RU"/>
        </w:rPr>
        <w:t>Контракта</w:t>
      </w:r>
      <w:r w:rsidR="00281C7D" w:rsidRPr="007123C8">
        <w:rPr>
          <w:rFonts w:ascii="Times New Roman" w:hAnsi="Times New Roman"/>
          <w:sz w:val="26"/>
          <w:szCs w:val="26"/>
          <w:lang w:eastAsia="ru-RU"/>
        </w:rPr>
        <w:t>, обеспечения гарантийных обязательств</w:t>
      </w:r>
      <w:r w:rsidRPr="007123C8">
        <w:rPr>
          <w:rFonts w:ascii="Times New Roman" w:hAnsi="Times New Roman"/>
          <w:sz w:val="26"/>
          <w:szCs w:val="26"/>
          <w:lang w:eastAsia="ru-RU"/>
        </w:rPr>
        <w:t>. Обеспечение исполнения Контракта</w:t>
      </w:r>
      <w:r w:rsidR="005F4CC1" w:rsidRPr="007123C8">
        <w:rPr>
          <w:rFonts w:ascii="Times New Roman" w:hAnsi="Times New Roman"/>
          <w:sz w:val="26"/>
          <w:szCs w:val="26"/>
          <w:lang w:eastAsia="ru-RU"/>
        </w:rPr>
        <w:t>,</w:t>
      </w:r>
      <w:r w:rsidRPr="007123C8">
        <w:rPr>
          <w:rFonts w:ascii="Times New Roman" w:hAnsi="Times New Roman"/>
          <w:sz w:val="26"/>
          <w:szCs w:val="26"/>
          <w:lang w:eastAsia="ru-RU"/>
        </w:rPr>
        <w:t xml:space="preserve"> </w:t>
      </w:r>
      <w:r w:rsidR="00281C7D" w:rsidRPr="007123C8">
        <w:rPr>
          <w:rFonts w:ascii="Times New Roman" w:hAnsi="Times New Roman"/>
          <w:sz w:val="26"/>
          <w:szCs w:val="26"/>
          <w:lang w:eastAsia="ru-RU"/>
        </w:rPr>
        <w:t xml:space="preserve">обеспечение гарантийных обязательств </w:t>
      </w:r>
      <w:r w:rsidRPr="007123C8">
        <w:rPr>
          <w:rFonts w:ascii="Times New Roman" w:hAnsi="Times New Roman"/>
          <w:sz w:val="26"/>
          <w:szCs w:val="26"/>
          <w:lang w:eastAsia="ru-RU"/>
        </w:rPr>
        <w:t>распространяется, в том числе, на случаи неисполнения обязательств по Контракту, уплате неустоек в виде штрафа, пени, предусмотренных Контрактом, а также убытков, понесенных Заказчиком в связи с неисполнением или ненадлежащим</w:t>
      </w:r>
      <w:r w:rsidRPr="00D83228">
        <w:rPr>
          <w:rFonts w:ascii="Times New Roman" w:eastAsiaTheme="minorEastAsia" w:hAnsi="Times New Roman"/>
          <w:kern w:val="0"/>
          <w:sz w:val="26"/>
          <w:szCs w:val="26"/>
          <w:lang w:eastAsia="ru-RU"/>
        </w:rPr>
        <w:t xml:space="preserve"> исполнением Поставщиком своих обязательств по Контракту, в то</w:t>
      </w:r>
      <w:r w:rsidR="00D64116" w:rsidRPr="00D83228">
        <w:rPr>
          <w:rFonts w:ascii="Times New Roman" w:eastAsiaTheme="minorEastAsia" w:hAnsi="Times New Roman"/>
          <w:kern w:val="0"/>
          <w:sz w:val="26"/>
          <w:szCs w:val="26"/>
          <w:lang w:eastAsia="ru-RU"/>
        </w:rPr>
        <w:t>м числе и в случае расторжения К</w:t>
      </w:r>
      <w:r w:rsidRPr="00D83228">
        <w:rPr>
          <w:rFonts w:ascii="Times New Roman" w:eastAsiaTheme="minorEastAsia" w:hAnsi="Times New Roman"/>
          <w:kern w:val="0"/>
          <w:sz w:val="26"/>
          <w:szCs w:val="26"/>
          <w:lang w:eastAsia="ru-RU"/>
        </w:rPr>
        <w:t>онтракта в одностороннем порядке по инициативе Заказчика или Поставщика.</w:t>
      </w:r>
    </w:p>
    <w:p w:rsidR="004873A0" w:rsidRPr="00D83228" w:rsidRDefault="004873A0" w:rsidP="005F30B8">
      <w:pPr>
        <w:widowControl w:val="0"/>
        <w:spacing w:after="0" w:line="240" w:lineRule="auto"/>
        <w:ind w:firstLine="709"/>
        <w:jc w:val="both"/>
        <w:rPr>
          <w:rFonts w:ascii="Times New Roman" w:eastAsia="DejaVu Sans" w:hAnsi="Times New Roman"/>
          <w:sz w:val="26"/>
          <w:szCs w:val="26"/>
        </w:rPr>
      </w:pPr>
    </w:p>
    <w:p w:rsidR="009644E0" w:rsidRPr="00D83228" w:rsidRDefault="009644E0" w:rsidP="005F30B8">
      <w:pPr>
        <w:autoSpaceDE w:val="0"/>
        <w:autoSpaceDN w:val="0"/>
        <w:adjustRightInd w:val="0"/>
        <w:spacing w:after="0" w:line="240" w:lineRule="auto"/>
        <w:ind w:firstLine="709"/>
        <w:jc w:val="center"/>
        <w:outlineLvl w:val="0"/>
        <w:rPr>
          <w:rFonts w:ascii="Times New Roman" w:hAnsi="Times New Roman"/>
          <w:b/>
          <w:sz w:val="26"/>
          <w:szCs w:val="26"/>
          <w:lang w:eastAsia="ru-RU"/>
        </w:rPr>
      </w:pPr>
      <w:r w:rsidRPr="00D83228">
        <w:rPr>
          <w:rFonts w:ascii="Times New Roman" w:hAnsi="Times New Roman"/>
          <w:b/>
          <w:sz w:val="26"/>
          <w:szCs w:val="26"/>
          <w:lang w:eastAsia="ru-RU"/>
        </w:rPr>
        <w:t>VII. Обеспечение исполнения Контракта</w:t>
      </w:r>
    </w:p>
    <w:p w:rsidR="00E72F34" w:rsidRPr="00D83228" w:rsidRDefault="00E72F34" w:rsidP="00E72F34">
      <w:pPr>
        <w:spacing w:after="0" w:line="240" w:lineRule="auto"/>
        <w:ind w:firstLine="709"/>
        <w:jc w:val="both"/>
        <w:rPr>
          <w:rFonts w:ascii="Times New Roman" w:eastAsiaTheme="minorHAnsi" w:hAnsi="Times New Roman" w:cstheme="minorBidi"/>
          <w:kern w:val="0"/>
          <w:sz w:val="26"/>
          <w:szCs w:val="26"/>
          <w:lang w:eastAsia="ru-RU"/>
        </w:rPr>
      </w:pPr>
      <w:r w:rsidRPr="00D83228">
        <w:rPr>
          <w:rFonts w:ascii="Times New Roman" w:hAnsi="Times New Roman"/>
          <w:kern w:val="0"/>
          <w:sz w:val="26"/>
          <w:szCs w:val="26"/>
          <w:lang w:eastAsia="ru-RU"/>
        </w:rPr>
        <w:t xml:space="preserve">7.1. </w:t>
      </w:r>
      <w:r w:rsidRPr="00D83228">
        <w:rPr>
          <w:rFonts w:ascii="Times New Roman" w:eastAsiaTheme="minorHAnsi" w:hAnsi="Times New Roman" w:cstheme="minorBidi"/>
          <w:kern w:val="0"/>
          <w:sz w:val="26"/>
          <w:szCs w:val="26"/>
          <w:lang w:eastAsia="en-US"/>
        </w:rPr>
        <w:t>Обеспечение исполнения Контракта устанавливается в размере</w:t>
      </w:r>
      <w:r w:rsidRPr="00D83228">
        <w:rPr>
          <w:rFonts w:ascii="Times New Roman" w:eastAsiaTheme="minorHAnsi" w:hAnsi="Times New Roman" w:cstheme="minorBidi"/>
          <w:kern w:val="0"/>
          <w:sz w:val="26"/>
          <w:szCs w:val="26"/>
          <w:lang w:eastAsia="ru-RU"/>
        </w:rPr>
        <w:t xml:space="preserve"> ______________________________________________________________________________ </w:t>
      </w:r>
      <w:r w:rsidRPr="00D83228">
        <w:rPr>
          <w:rFonts w:ascii="Times New Roman" w:eastAsiaTheme="minorHAnsi" w:hAnsi="Times New Roman" w:cstheme="minorBidi"/>
          <w:i/>
          <w:kern w:val="0"/>
          <w:lang w:eastAsia="ru-RU"/>
        </w:rPr>
        <w:t>(</w:t>
      </w:r>
      <w:r w:rsidRPr="00D83228">
        <w:rPr>
          <w:rFonts w:ascii="Times New Roman" w:hAnsi="Times New Roman"/>
          <w:i/>
          <w:kern w:val="0"/>
          <w:lang w:eastAsia="ru-RU"/>
        </w:rPr>
        <w:t>размер обеспечения исполнения Контракта, устанавливается в размере 10% от цены, по которой заключается Контракт</w:t>
      </w:r>
      <w:r w:rsidRPr="00D83228">
        <w:rPr>
          <w:rFonts w:ascii="Times New Roman" w:eastAsiaTheme="minorHAnsi" w:hAnsi="Times New Roman" w:cstheme="minorBidi"/>
          <w:i/>
          <w:kern w:val="0"/>
          <w:lang w:eastAsia="ru-RU"/>
        </w:rPr>
        <w:t>)</w:t>
      </w:r>
      <w:r w:rsidRPr="00D83228">
        <w:rPr>
          <w:rFonts w:ascii="Times New Roman" w:eastAsiaTheme="minorHAnsi" w:hAnsi="Times New Roman" w:cstheme="minorBidi"/>
          <w:kern w:val="0"/>
          <w:sz w:val="26"/>
          <w:szCs w:val="26"/>
          <w:lang w:eastAsia="ru-RU"/>
        </w:rPr>
        <w:t xml:space="preserve">. </w:t>
      </w:r>
    </w:p>
    <w:p w:rsidR="00712DDF" w:rsidRPr="00D83228" w:rsidRDefault="00712DDF" w:rsidP="00712DDF">
      <w:pPr>
        <w:suppressAutoHyphens w:val="0"/>
        <w:autoSpaceDE w:val="0"/>
        <w:autoSpaceDN w:val="0"/>
        <w:adjustRightInd w:val="0"/>
        <w:spacing w:after="0" w:line="240" w:lineRule="auto"/>
        <w:ind w:firstLine="709"/>
        <w:jc w:val="both"/>
        <w:rPr>
          <w:rFonts w:ascii="Times New Roman" w:eastAsiaTheme="minorHAnsi" w:hAnsi="Times New Roman" w:cstheme="minorBidi"/>
          <w:kern w:val="0"/>
          <w:sz w:val="26"/>
          <w:szCs w:val="26"/>
          <w:lang w:eastAsia="ru-RU"/>
        </w:rPr>
      </w:pPr>
      <w:r w:rsidRPr="00D83228">
        <w:rPr>
          <w:rFonts w:ascii="Times New Roman" w:eastAsiaTheme="minorHAnsi" w:hAnsi="Times New Roman" w:cstheme="minorBidi"/>
          <w:kern w:val="0"/>
          <w:sz w:val="26"/>
          <w:szCs w:val="26"/>
          <w:lang w:eastAsia="ru-RU"/>
        </w:rPr>
        <w:t>Поставщик освобождается от предоставления обеспечения исполнения Контракта, в том числе с учетом положений статьи 37 Федерального закона</w:t>
      </w:r>
      <w:r w:rsidR="00D64116" w:rsidRPr="00D83228">
        <w:rPr>
          <w:rFonts w:ascii="Times New Roman" w:eastAsiaTheme="minorHAnsi" w:hAnsi="Times New Roman" w:cstheme="minorBidi"/>
          <w:kern w:val="0"/>
          <w:sz w:val="26"/>
          <w:szCs w:val="26"/>
          <w:lang w:eastAsia="ru-RU"/>
        </w:rPr>
        <w:t xml:space="preserve"> от 5 апреля 2013 г.</w:t>
      </w:r>
      <w:r w:rsidRPr="00D83228">
        <w:rPr>
          <w:rFonts w:ascii="Times New Roman" w:eastAsiaTheme="minorHAnsi" w:hAnsi="Times New Roman" w:cstheme="minorBidi"/>
          <w:kern w:val="0"/>
          <w:sz w:val="26"/>
          <w:szCs w:val="26"/>
          <w:lang w:eastAsia="ru-RU"/>
        </w:rPr>
        <w:t xml:space="preserve"> № 44-ФЗ, в случае предоставления информации, содержащейся в реестре контрактов, заключенных заказчиками, и подтверждающей исполнение </w:t>
      </w:r>
      <w:r w:rsidR="00D64116" w:rsidRPr="00D83228">
        <w:rPr>
          <w:rFonts w:ascii="Times New Roman" w:eastAsiaTheme="minorHAnsi" w:hAnsi="Times New Roman" w:cstheme="minorBidi"/>
          <w:kern w:val="0"/>
          <w:sz w:val="26"/>
          <w:szCs w:val="26"/>
          <w:lang w:eastAsia="ru-RU"/>
        </w:rPr>
        <w:t>Поставщиком</w:t>
      </w:r>
      <w:r w:rsidRPr="00D83228">
        <w:rPr>
          <w:rFonts w:ascii="Times New Roman" w:eastAsiaTheme="minorHAnsi" w:hAnsi="Times New Roman" w:cstheme="minorBidi"/>
          <w:kern w:val="0"/>
          <w:sz w:val="26"/>
          <w:szCs w:val="26"/>
          <w:lang w:eastAsia="ru-RU"/>
        </w:rPr>
        <w:t xml:space="preserve"> (без учета правопреемства) в течение 3 (трех) лет до даты подачи заявки на участие в </w:t>
      </w:r>
      <w:r w:rsidR="00C54125" w:rsidRPr="00D83228">
        <w:rPr>
          <w:rFonts w:ascii="Times New Roman" w:eastAsiaTheme="minorHAnsi" w:hAnsi="Times New Roman" w:cstheme="minorBidi"/>
          <w:kern w:val="0"/>
          <w:sz w:val="26"/>
          <w:szCs w:val="26"/>
          <w:lang w:eastAsia="ru-RU"/>
        </w:rPr>
        <w:t xml:space="preserve">электронном </w:t>
      </w:r>
      <w:r w:rsidR="00304334" w:rsidRPr="00D83228">
        <w:rPr>
          <w:rFonts w:ascii="Times New Roman" w:eastAsia="DejaVu Sans" w:hAnsi="Times New Roman" w:cstheme="minorBidi"/>
          <w:kern w:val="0"/>
          <w:sz w:val="26"/>
          <w:szCs w:val="26"/>
          <w:lang w:eastAsia="en-US"/>
        </w:rPr>
        <w:t xml:space="preserve">запросе котировок </w:t>
      </w:r>
      <w:r w:rsidRPr="00D83228">
        <w:rPr>
          <w:rFonts w:ascii="Times New Roman" w:eastAsiaTheme="minorHAnsi" w:hAnsi="Times New Roman" w:cstheme="minorBidi"/>
          <w:kern w:val="0"/>
          <w:sz w:val="26"/>
          <w:szCs w:val="26"/>
          <w:lang w:eastAsia="ru-RU"/>
        </w:rPr>
        <w:t>3 (трех) контрактов, исполненных без применения к такому участнику неустоек (штрафов, пеней). Такая информаци</w:t>
      </w:r>
      <w:r w:rsidR="00D64116" w:rsidRPr="00D83228">
        <w:rPr>
          <w:rFonts w:ascii="Times New Roman" w:eastAsiaTheme="minorHAnsi" w:hAnsi="Times New Roman" w:cstheme="minorBidi"/>
          <w:kern w:val="0"/>
          <w:sz w:val="26"/>
          <w:szCs w:val="26"/>
          <w:lang w:eastAsia="ru-RU"/>
        </w:rPr>
        <w:t>я представляется до заключения К</w:t>
      </w:r>
      <w:r w:rsidRPr="00D83228">
        <w:rPr>
          <w:rFonts w:ascii="Times New Roman" w:eastAsiaTheme="minorHAnsi" w:hAnsi="Times New Roman" w:cstheme="minorBidi"/>
          <w:kern w:val="0"/>
          <w:sz w:val="26"/>
          <w:szCs w:val="26"/>
          <w:lang w:eastAsia="ru-RU"/>
        </w:rPr>
        <w:t>онтракта для предост</w:t>
      </w:r>
      <w:r w:rsidR="00D64116" w:rsidRPr="00D83228">
        <w:rPr>
          <w:rFonts w:ascii="Times New Roman" w:eastAsiaTheme="minorHAnsi" w:hAnsi="Times New Roman" w:cstheme="minorBidi"/>
          <w:kern w:val="0"/>
          <w:sz w:val="26"/>
          <w:szCs w:val="26"/>
          <w:lang w:eastAsia="ru-RU"/>
        </w:rPr>
        <w:t>авления обеспечения исполнения К</w:t>
      </w:r>
      <w:r w:rsidRPr="00D83228">
        <w:rPr>
          <w:rFonts w:ascii="Times New Roman" w:eastAsiaTheme="minorHAnsi" w:hAnsi="Times New Roman" w:cstheme="minorBidi"/>
          <w:kern w:val="0"/>
          <w:sz w:val="26"/>
          <w:szCs w:val="26"/>
          <w:lang w:eastAsia="ru-RU"/>
        </w:rPr>
        <w:t>онтракта. При этом су</w:t>
      </w:r>
      <w:r w:rsidR="00F22A36" w:rsidRPr="00D83228">
        <w:rPr>
          <w:rFonts w:ascii="Times New Roman" w:eastAsiaTheme="minorHAnsi" w:hAnsi="Times New Roman" w:cstheme="minorBidi"/>
          <w:kern w:val="0"/>
          <w:sz w:val="26"/>
          <w:szCs w:val="26"/>
          <w:lang w:eastAsia="ru-RU"/>
        </w:rPr>
        <w:t>мма цен таких к</w:t>
      </w:r>
      <w:r w:rsidRPr="00D83228">
        <w:rPr>
          <w:rFonts w:ascii="Times New Roman" w:eastAsiaTheme="minorHAnsi" w:hAnsi="Times New Roman" w:cstheme="minorBidi"/>
          <w:kern w:val="0"/>
          <w:sz w:val="26"/>
          <w:szCs w:val="26"/>
          <w:lang w:eastAsia="ru-RU"/>
        </w:rPr>
        <w:t xml:space="preserve">онтрактов должна составлять не менее начальной (максимальной) цены контракта, указанной в извещении о проведении </w:t>
      </w:r>
      <w:r w:rsidR="00C54125" w:rsidRPr="00D83228">
        <w:rPr>
          <w:rFonts w:ascii="Times New Roman" w:eastAsiaTheme="minorHAnsi" w:hAnsi="Times New Roman" w:cstheme="minorBidi"/>
          <w:kern w:val="0"/>
          <w:sz w:val="26"/>
          <w:szCs w:val="26"/>
          <w:lang w:eastAsia="ru-RU"/>
        </w:rPr>
        <w:t xml:space="preserve">электронного </w:t>
      </w:r>
      <w:r w:rsidR="00095792" w:rsidRPr="00D83228">
        <w:rPr>
          <w:rFonts w:ascii="Times New Roman" w:eastAsia="DejaVu Sans" w:hAnsi="Times New Roman" w:cstheme="minorBidi"/>
          <w:kern w:val="0"/>
          <w:sz w:val="26"/>
          <w:szCs w:val="26"/>
          <w:lang w:eastAsia="en-US"/>
        </w:rPr>
        <w:t>запроса котировок</w:t>
      </w:r>
      <w:r w:rsidRPr="00D83228">
        <w:rPr>
          <w:rFonts w:ascii="Times New Roman" w:eastAsiaTheme="minorHAnsi" w:hAnsi="Times New Roman" w:cstheme="minorBidi"/>
          <w:kern w:val="0"/>
          <w:sz w:val="26"/>
          <w:szCs w:val="26"/>
          <w:lang w:eastAsia="ru-RU"/>
        </w:rPr>
        <w:t>.</w:t>
      </w:r>
    </w:p>
    <w:p w:rsidR="00A51EF9" w:rsidRPr="00D83228" w:rsidRDefault="00A51EF9" w:rsidP="00712DDF">
      <w:pPr>
        <w:suppressAutoHyphens w:val="0"/>
        <w:autoSpaceDE w:val="0"/>
        <w:autoSpaceDN w:val="0"/>
        <w:adjustRightInd w:val="0"/>
        <w:spacing w:after="0" w:line="240" w:lineRule="auto"/>
        <w:ind w:firstLine="709"/>
        <w:jc w:val="both"/>
        <w:rPr>
          <w:rFonts w:ascii="Times New Roman" w:eastAsiaTheme="minorHAnsi" w:hAnsi="Times New Roman" w:cstheme="minorBidi"/>
          <w:kern w:val="0"/>
          <w:sz w:val="26"/>
          <w:szCs w:val="26"/>
          <w:lang w:eastAsia="ru-RU"/>
        </w:rPr>
      </w:pPr>
      <w:r w:rsidRPr="00D83228">
        <w:rPr>
          <w:rFonts w:ascii="Times New Roman" w:eastAsiaTheme="minorHAnsi" w:hAnsi="Times New Roman" w:cstheme="minorBidi"/>
          <w:kern w:val="0"/>
          <w:sz w:val="26"/>
          <w:szCs w:val="26"/>
          <w:lang w:eastAsia="ru-RU"/>
        </w:rPr>
        <w:t>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пунктами 7.6 и 7.7 Контракта.</w:t>
      </w:r>
    </w:p>
    <w:p w:rsidR="00177048" w:rsidRPr="00D83228" w:rsidRDefault="00177048" w:rsidP="00177048">
      <w:pPr>
        <w:suppressAutoHyphens w:val="0"/>
        <w:autoSpaceDE w:val="0"/>
        <w:autoSpaceDN w:val="0"/>
        <w:adjustRightInd w:val="0"/>
        <w:spacing w:after="0" w:line="240" w:lineRule="auto"/>
        <w:ind w:firstLine="709"/>
        <w:jc w:val="both"/>
        <w:rPr>
          <w:rFonts w:ascii="Times New Roman" w:eastAsia="DejaVu Sans" w:hAnsi="Times New Roman"/>
          <w:sz w:val="26"/>
          <w:szCs w:val="26"/>
        </w:rPr>
      </w:pPr>
      <w:r w:rsidRPr="00D83228">
        <w:rPr>
          <w:rFonts w:ascii="Times New Roman" w:eastAsia="DejaVu Sans" w:hAnsi="Times New Roman"/>
          <w:sz w:val="26"/>
          <w:szCs w:val="26"/>
        </w:rPr>
        <w:t>Платежные реквизиты для перечисления денежных средств для обеспечения исполнения Контракта:</w:t>
      </w:r>
    </w:p>
    <w:p w:rsidR="00177048" w:rsidRPr="00D83228" w:rsidRDefault="00177048" w:rsidP="00177048">
      <w:pPr>
        <w:suppressAutoHyphens w:val="0"/>
        <w:autoSpaceDE w:val="0"/>
        <w:autoSpaceDN w:val="0"/>
        <w:adjustRightInd w:val="0"/>
        <w:spacing w:after="0" w:line="240" w:lineRule="auto"/>
        <w:ind w:firstLine="709"/>
        <w:jc w:val="both"/>
        <w:rPr>
          <w:rFonts w:ascii="Times New Roman" w:eastAsia="DejaVu Sans" w:hAnsi="Times New Roman"/>
          <w:sz w:val="26"/>
          <w:szCs w:val="26"/>
        </w:rPr>
      </w:pPr>
      <w:r w:rsidRPr="00D83228">
        <w:rPr>
          <w:rFonts w:ascii="Times New Roman" w:eastAsia="DejaVu Sans" w:hAnsi="Times New Roman"/>
          <w:sz w:val="26"/>
          <w:szCs w:val="26"/>
        </w:rPr>
        <w:t>ИНН 7709895509, КПП 540243001</w:t>
      </w:r>
    </w:p>
    <w:p w:rsidR="00177048" w:rsidRPr="00D83228" w:rsidRDefault="00177048" w:rsidP="00177048">
      <w:pPr>
        <w:suppressAutoHyphens w:val="0"/>
        <w:autoSpaceDE w:val="0"/>
        <w:autoSpaceDN w:val="0"/>
        <w:adjustRightInd w:val="0"/>
        <w:spacing w:after="0" w:line="240" w:lineRule="auto"/>
        <w:ind w:firstLine="709"/>
        <w:jc w:val="both"/>
        <w:rPr>
          <w:rFonts w:ascii="Times New Roman" w:eastAsia="DejaVu Sans" w:hAnsi="Times New Roman"/>
          <w:sz w:val="26"/>
          <w:szCs w:val="26"/>
        </w:rPr>
      </w:pPr>
      <w:r w:rsidRPr="00D83228">
        <w:rPr>
          <w:rFonts w:ascii="Times New Roman" w:eastAsia="DejaVu Sans" w:hAnsi="Times New Roman"/>
          <w:sz w:val="26"/>
          <w:szCs w:val="26"/>
        </w:rPr>
        <w:t>Получатель: УФК по Новосибирской области (Межрегиональный филиал ФКУ «ЦОКР» в г. Новосибирске, л/с 05511D10110)</w:t>
      </w:r>
    </w:p>
    <w:p w:rsidR="00177048" w:rsidRPr="00D83228" w:rsidRDefault="00177048" w:rsidP="00177048">
      <w:pPr>
        <w:suppressAutoHyphens w:val="0"/>
        <w:autoSpaceDE w:val="0"/>
        <w:autoSpaceDN w:val="0"/>
        <w:adjustRightInd w:val="0"/>
        <w:spacing w:after="0" w:line="240" w:lineRule="auto"/>
        <w:ind w:firstLine="709"/>
        <w:jc w:val="both"/>
        <w:rPr>
          <w:rFonts w:ascii="Times New Roman" w:eastAsia="DejaVu Sans" w:hAnsi="Times New Roman"/>
          <w:sz w:val="26"/>
          <w:szCs w:val="26"/>
        </w:rPr>
      </w:pPr>
      <w:r w:rsidRPr="00D83228">
        <w:rPr>
          <w:rFonts w:ascii="Times New Roman" w:eastAsia="DejaVu Sans" w:hAnsi="Times New Roman"/>
          <w:sz w:val="26"/>
          <w:szCs w:val="26"/>
        </w:rPr>
        <w:t xml:space="preserve">Банк получателя: </w:t>
      </w:r>
      <w:r w:rsidR="005C7792" w:rsidRPr="00D83228">
        <w:rPr>
          <w:rFonts w:ascii="Times New Roman" w:eastAsia="DejaVu Sans" w:hAnsi="Times New Roman"/>
          <w:sz w:val="26"/>
          <w:szCs w:val="26"/>
        </w:rPr>
        <w:t xml:space="preserve">ОКЦ № 1 </w:t>
      </w:r>
      <w:proofErr w:type="spellStart"/>
      <w:r w:rsidR="005C7792" w:rsidRPr="00D83228">
        <w:rPr>
          <w:rFonts w:ascii="Times New Roman" w:eastAsia="DejaVu Sans" w:hAnsi="Times New Roman"/>
          <w:sz w:val="26"/>
          <w:szCs w:val="26"/>
        </w:rPr>
        <w:t>СибГУ</w:t>
      </w:r>
      <w:proofErr w:type="spellEnd"/>
      <w:r w:rsidR="005C7792" w:rsidRPr="00D83228">
        <w:rPr>
          <w:rFonts w:ascii="Times New Roman" w:eastAsia="DejaVu Sans" w:hAnsi="Times New Roman"/>
          <w:sz w:val="26"/>
          <w:szCs w:val="26"/>
        </w:rPr>
        <w:t xml:space="preserve"> Банка России</w:t>
      </w:r>
      <w:r w:rsidRPr="00D83228">
        <w:rPr>
          <w:rFonts w:ascii="Times New Roman" w:eastAsia="DejaVu Sans" w:hAnsi="Times New Roman"/>
          <w:sz w:val="26"/>
          <w:szCs w:val="26"/>
        </w:rPr>
        <w:t>//УФК по Новосибирской области г. Новосибирск, р/с 03212643000000015100, к/с 40102810445370000043, БИК 015004950</w:t>
      </w:r>
    </w:p>
    <w:p w:rsidR="00177048" w:rsidRPr="00D83228" w:rsidRDefault="00177048" w:rsidP="00177048">
      <w:pPr>
        <w:suppressAutoHyphens w:val="0"/>
        <w:autoSpaceDE w:val="0"/>
        <w:autoSpaceDN w:val="0"/>
        <w:adjustRightInd w:val="0"/>
        <w:spacing w:after="0" w:line="240" w:lineRule="auto"/>
        <w:ind w:firstLine="709"/>
        <w:jc w:val="both"/>
        <w:rPr>
          <w:rFonts w:ascii="Times New Roman" w:eastAsia="DejaVu Sans" w:hAnsi="Times New Roman"/>
          <w:sz w:val="26"/>
          <w:szCs w:val="26"/>
        </w:rPr>
      </w:pPr>
      <w:r w:rsidRPr="00D83228">
        <w:rPr>
          <w:rFonts w:ascii="Times New Roman" w:eastAsia="DejaVu Sans" w:hAnsi="Times New Roman"/>
          <w:sz w:val="26"/>
          <w:szCs w:val="26"/>
        </w:rPr>
        <w:t>В поле 22 «Код» платежного поручения при перечислении денежных средств на лицевой счет для учета операций со средствами, поступающими во временное распоряжение необходимо указывать 0002.</w:t>
      </w:r>
    </w:p>
    <w:p w:rsidR="00225377" w:rsidRPr="00D83228" w:rsidRDefault="00BC7226"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lastRenderedPageBreak/>
        <w:t xml:space="preserve">7.2. </w:t>
      </w:r>
      <w:r w:rsidR="00225377" w:rsidRPr="00D83228">
        <w:rPr>
          <w:rFonts w:ascii="Times New Roman" w:eastAsiaTheme="minorHAnsi" w:hAnsi="Times New Roman" w:cstheme="minorBidi"/>
          <w:kern w:val="0"/>
          <w:sz w:val="26"/>
          <w:szCs w:val="26"/>
          <w:lang w:eastAsia="en-US"/>
        </w:rPr>
        <w:t>Исполнение Контракта может обеспечиваться предоставлением независимой гарантии, соответствующей требованиям статьи 45 Федерального закона от 5 апреля 2013 г. № 44-ФЗ, или внесением денежных средств на счет Заказчика.</w:t>
      </w:r>
    </w:p>
    <w:p w:rsidR="00225377" w:rsidRPr="00D83228" w:rsidRDefault="00225377"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Способ обеспечения исполнения Контракта, срок действия независимой гарантии определяются в соответствии с требованиями Федерального закона</w:t>
      </w:r>
      <w:r w:rsidR="008C2AB9" w:rsidRPr="00D83228">
        <w:rPr>
          <w:rFonts w:ascii="Times New Roman" w:eastAsiaTheme="minorHAnsi" w:hAnsi="Times New Roman" w:cstheme="minorBidi"/>
          <w:kern w:val="0"/>
          <w:sz w:val="26"/>
          <w:szCs w:val="26"/>
          <w:lang w:eastAsia="en-US"/>
        </w:rPr>
        <w:t xml:space="preserve"> </w:t>
      </w:r>
      <w:r w:rsidRPr="00D83228">
        <w:rPr>
          <w:rFonts w:ascii="Times New Roman" w:eastAsiaTheme="minorHAnsi" w:hAnsi="Times New Roman" w:cstheme="minorBidi"/>
          <w:kern w:val="0"/>
          <w:sz w:val="26"/>
          <w:szCs w:val="26"/>
          <w:lang w:eastAsia="en-US"/>
        </w:rPr>
        <w:t xml:space="preserve">от 5 апреля 2013 г.  № 44-ФЗ участником </w:t>
      </w:r>
      <w:r w:rsidR="00C54125" w:rsidRPr="00D83228">
        <w:rPr>
          <w:rFonts w:ascii="Times New Roman" w:eastAsiaTheme="minorHAnsi" w:hAnsi="Times New Roman" w:cstheme="minorBidi"/>
          <w:kern w:val="0"/>
          <w:sz w:val="26"/>
          <w:szCs w:val="26"/>
          <w:lang w:eastAsia="en-US"/>
        </w:rPr>
        <w:t xml:space="preserve">электронного </w:t>
      </w:r>
      <w:r w:rsidR="00095792" w:rsidRPr="00D83228">
        <w:rPr>
          <w:rFonts w:ascii="Times New Roman" w:eastAsia="DejaVu Sans" w:hAnsi="Times New Roman" w:cstheme="minorBidi"/>
          <w:kern w:val="0"/>
          <w:sz w:val="26"/>
          <w:szCs w:val="26"/>
          <w:lang w:eastAsia="en-US"/>
        </w:rPr>
        <w:t>запроса котировок</w:t>
      </w:r>
      <w:r w:rsidRPr="00D83228">
        <w:rPr>
          <w:rFonts w:ascii="Times New Roman" w:eastAsiaTheme="minorHAnsi" w:hAnsi="Times New Roman" w:cstheme="minorBidi"/>
          <w:kern w:val="0"/>
          <w:sz w:val="26"/>
          <w:szCs w:val="26"/>
          <w:lang w:eastAsia="en-US"/>
        </w:rPr>
        <w:t xml:space="preserve">,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w:t>
      </w:r>
      <w:r w:rsidR="009920AA" w:rsidRPr="00D83228">
        <w:rPr>
          <w:rFonts w:ascii="Times New Roman" w:eastAsiaTheme="minorHAnsi" w:hAnsi="Times New Roman" w:cstheme="minorBidi"/>
          <w:kern w:val="0"/>
          <w:sz w:val="26"/>
          <w:szCs w:val="26"/>
          <w:lang w:eastAsia="en-US"/>
        </w:rPr>
        <w:t xml:space="preserve">от 5 апреля 2013 г. </w:t>
      </w:r>
      <w:r w:rsidRPr="00D83228">
        <w:rPr>
          <w:rFonts w:ascii="Times New Roman" w:eastAsiaTheme="minorHAnsi" w:hAnsi="Times New Roman" w:cstheme="minorBidi"/>
          <w:kern w:val="0"/>
          <w:sz w:val="26"/>
          <w:szCs w:val="26"/>
          <w:lang w:eastAsia="en-US"/>
        </w:rPr>
        <w:t>№ 44-ФЗ.</w:t>
      </w:r>
    </w:p>
    <w:p w:rsidR="00BE6021" w:rsidRPr="00D83228" w:rsidRDefault="00BE6021"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Независимая гарантия, представленная в качестве обеспечения исполнения Контракта, не возвращается Поставщику (если такая форма обеспечения применяется Поставщиком).</w:t>
      </w:r>
    </w:p>
    <w:p w:rsidR="003D54A8" w:rsidRPr="00D83228" w:rsidRDefault="00BC7226"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 xml:space="preserve">7.3. </w:t>
      </w:r>
      <w:r w:rsidR="00D64116" w:rsidRPr="00D83228">
        <w:rPr>
          <w:rFonts w:ascii="Times New Roman" w:eastAsiaTheme="minorHAnsi" w:hAnsi="Times New Roman" w:cstheme="minorBidi"/>
          <w:kern w:val="0"/>
          <w:sz w:val="26"/>
          <w:szCs w:val="26"/>
          <w:lang w:eastAsia="en-US"/>
        </w:rPr>
        <w:t>Срок возврата Заказчиком П</w:t>
      </w:r>
      <w:r w:rsidR="00BE6021" w:rsidRPr="00D83228">
        <w:rPr>
          <w:rFonts w:ascii="Times New Roman" w:eastAsiaTheme="minorHAnsi" w:hAnsi="Times New Roman" w:cstheme="minorBidi"/>
          <w:kern w:val="0"/>
          <w:sz w:val="26"/>
          <w:szCs w:val="26"/>
          <w:lang w:eastAsia="en-US"/>
        </w:rPr>
        <w:t>оставщику денежных средств, внесенных в к</w:t>
      </w:r>
      <w:r w:rsidR="00D64116" w:rsidRPr="00D83228">
        <w:rPr>
          <w:rFonts w:ascii="Times New Roman" w:eastAsiaTheme="minorHAnsi" w:hAnsi="Times New Roman" w:cstheme="minorBidi"/>
          <w:kern w:val="0"/>
          <w:sz w:val="26"/>
          <w:szCs w:val="26"/>
          <w:lang w:eastAsia="en-US"/>
        </w:rPr>
        <w:t>ачестве обеспечения исполнения К</w:t>
      </w:r>
      <w:r w:rsidR="00BE6021" w:rsidRPr="00D83228">
        <w:rPr>
          <w:rFonts w:ascii="Times New Roman" w:eastAsiaTheme="minorHAnsi" w:hAnsi="Times New Roman" w:cstheme="minorBidi"/>
          <w:kern w:val="0"/>
          <w:sz w:val="26"/>
          <w:szCs w:val="26"/>
          <w:lang w:eastAsia="en-US"/>
        </w:rPr>
        <w:t>онтракта (если така</w:t>
      </w:r>
      <w:r w:rsidR="00D64116" w:rsidRPr="00D83228">
        <w:rPr>
          <w:rFonts w:ascii="Times New Roman" w:eastAsiaTheme="minorHAnsi" w:hAnsi="Times New Roman" w:cstheme="minorBidi"/>
          <w:kern w:val="0"/>
          <w:sz w:val="26"/>
          <w:szCs w:val="26"/>
          <w:lang w:eastAsia="en-US"/>
        </w:rPr>
        <w:t>я форма обеспечения исполнения Контракта применяется П</w:t>
      </w:r>
      <w:r w:rsidR="00BE6021" w:rsidRPr="00D83228">
        <w:rPr>
          <w:rFonts w:ascii="Times New Roman" w:eastAsiaTheme="minorHAnsi" w:hAnsi="Times New Roman" w:cstheme="minorBidi"/>
          <w:kern w:val="0"/>
          <w:sz w:val="26"/>
          <w:szCs w:val="26"/>
          <w:lang w:eastAsia="en-US"/>
        </w:rPr>
        <w:t xml:space="preserve">оставщиком), в том числе части этих денежных средств в случае уменьшения </w:t>
      </w:r>
      <w:r w:rsidR="00754843" w:rsidRPr="00D83228">
        <w:rPr>
          <w:rFonts w:ascii="Times New Roman" w:eastAsiaTheme="minorHAnsi" w:hAnsi="Times New Roman" w:cstheme="minorBidi"/>
          <w:kern w:val="0"/>
          <w:sz w:val="26"/>
          <w:szCs w:val="26"/>
          <w:lang w:eastAsia="en-US"/>
        </w:rPr>
        <w:t>размера обеспечения исполнения К</w:t>
      </w:r>
      <w:r w:rsidR="00BE6021" w:rsidRPr="00D83228">
        <w:rPr>
          <w:rFonts w:ascii="Times New Roman" w:eastAsiaTheme="minorHAnsi" w:hAnsi="Times New Roman" w:cstheme="minorBidi"/>
          <w:kern w:val="0"/>
          <w:sz w:val="26"/>
          <w:szCs w:val="26"/>
          <w:lang w:eastAsia="en-US"/>
        </w:rPr>
        <w:t>онтракта, в соответствии с частями 7, 7.1 и 7.2 статьи 96 Федерального закона от 5 апре</w:t>
      </w:r>
      <w:r w:rsidR="00680F54" w:rsidRPr="00D83228">
        <w:rPr>
          <w:rFonts w:ascii="Times New Roman" w:eastAsiaTheme="minorHAnsi" w:hAnsi="Times New Roman" w:cstheme="minorBidi"/>
          <w:kern w:val="0"/>
          <w:sz w:val="26"/>
          <w:szCs w:val="26"/>
          <w:lang w:eastAsia="en-US"/>
        </w:rPr>
        <w:t>ля 2013 г. № 44-ФЗ составляет 15</w:t>
      </w:r>
      <w:r w:rsidR="00BE6021" w:rsidRPr="00D83228">
        <w:rPr>
          <w:rFonts w:ascii="Times New Roman" w:eastAsiaTheme="minorHAnsi" w:hAnsi="Times New Roman" w:cstheme="minorBidi"/>
          <w:kern w:val="0"/>
          <w:sz w:val="26"/>
          <w:szCs w:val="26"/>
          <w:lang w:eastAsia="en-US"/>
        </w:rPr>
        <w:t xml:space="preserve"> (</w:t>
      </w:r>
      <w:r w:rsidR="0035024D" w:rsidRPr="00D83228">
        <w:rPr>
          <w:rFonts w:ascii="Times New Roman" w:eastAsiaTheme="minorHAnsi" w:hAnsi="Times New Roman" w:cstheme="minorBidi"/>
          <w:kern w:val="0"/>
          <w:sz w:val="26"/>
          <w:szCs w:val="26"/>
          <w:lang w:eastAsia="en-US"/>
        </w:rPr>
        <w:t>пятнадцать</w:t>
      </w:r>
      <w:r w:rsidR="00BE6021" w:rsidRPr="00D83228">
        <w:rPr>
          <w:rFonts w:ascii="Times New Roman" w:eastAsiaTheme="minorHAnsi" w:hAnsi="Times New Roman" w:cstheme="minorBidi"/>
          <w:kern w:val="0"/>
          <w:sz w:val="26"/>
          <w:szCs w:val="26"/>
          <w:lang w:eastAsia="en-US"/>
        </w:rPr>
        <w:t>) календарных дней с даты исполн</w:t>
      </w:r>
      <w:r w:rsidR="00D64116" w:rsidRPr="00D83228">
        <w:rPr>
          <w:rFonts w:ascii="Times New Roman" w:eastAsiaTheme="minorHAnsi" w:hAnsi="Times New Roman" w:cstheme="minorBidi"/>
          <w:kern w:val="0"/>
          <w:sz w:val="26"/>
          <w:szCs w:val="26"/>
          <w:lang w:eastAsia="en-US"/>
        </w:rPr>
        <w:t>ения П</w:t>
      </w:r>
      <w:r w:rsidR="00BE6021" w:rsidRPr="00D83228">
        <w:rPr>
          <w:rFonts w:ascii="Times New Roman" w:eastAsiaTheme="minorHAnsi" w:hAnsi="Times New Roman" w:cstheme="minorBidi"/>
          <w:kern w:val="0"/>
          <w:sz w:val="26"/>
          <w:szCs w:val="26"/>
          <w:lang w:eastAsia="en-US"/>
        </w:rPr>
        <w:t>оставщиком обязательств.</w:t>
      </w:r>
    </w:p>
    <w:p w:rsidR="00BC7226" w:rsidRPr="00D83228" w:rsidRDefault="00BC7226"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 xml:space="preserve">7.4. </w:t>
      </w:r>
      <w:r w:rsidR="00105BE4" w:rsidRPr="00D83228">
        <w:rPr>
          <w:rFonts w:ascii="Times New Roman" w:eastAsiaTheme="minorHAnsi" w:hAnsi="Times New Roman" w:cstheme="minorBidi"/>
          <w:kern w:val="0"/>
          <w:sz w:val="26"/>
          <w:szCs w:val="26"/>
          <w:lang w:eastAsia="en-US"/>
        </w:rPr>
        <w:t>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BC7226" w:rsidRPr="00D83228" w:rsidRDefault="00BC7226"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 xml:space="preserve">7.5. </w:t>
      </w:r>
      <w:r w:rsidR="00CA0CA9" w:rsidRPr="00D83228">
        <w:rPr>
          <w:rFonts w:ascii="Times New Roman" w:eastAsiaTheme="minorHAnsi" w:hAnsi="Times New Roman" w:cstheme="minorBidi"/>
          <w:kern w:val="0"/>
          <w:sz w:val="26"/>
          <w:szCs w:val="26"/>
          <w:lang w:eastAsia="en-US"/>
        </w:rPr>
        <w:t xml:space="preserve">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от 5 апреля 2013 г. № 44-ФЗ. </w:t>
      </w:r>
    </w:p>
    <w:p w:rsidR="00BC7226" w:rsidRPr="00D83228" w:rsidRDefault="00BC7226"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статьей 103 Федерального закона от 5 апреля 2013 г. № 44-ФЗ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w:t>
      </w:r>
      <w:r w:rsidR="00FB74B3" w:rsidRPr="00D83228">
        <w:rPr>
          <w:rFonts w:ascii="Times New Roman" w:eastAsiaTheme="minorHAnsi" w:hAnsi="Times New Roman" w:cstheme="minorBidi"/>
          <w:kern w:val="0"/>
          <w:sz w:val="26"/>
          <w:szCs w:val="26"/>
          <w:lang w:eastAsia="en-US"/>
        </w:rPr>
        <w:t>независимой</w:t>
      </w:r>
      <w:r w:rsidRPr="00D83228">
        <w:rPr>
          <w:rFonts w:ascii="Times New Roman" w:eastAsiaTheme="minorHAnsi" w:hAnsi="Times New Roman" w:cstheme="minorBidi"/>
          <w:kern w:val="0"/>
          <w:sz w:val="26"/>
          <w:szCs w:val="26"/>
          <w:lang w:eastAsia="en-US"/>
        </w:rPr>
        <w:t xml:space="preserve">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w:t>
      </w:r>
      <w:r w:rsidR="00ED5DF2" w:rsidRPr="00D83228">
        <w:rPr>
          <w:rFonts w:ascii="Times New Roman" w:eastAsiaTheme="minorHAnsi" w:hAnsi="Times New Roman" w:cstheme="minorBidi"/>
          <w:kern w:val="0"/>
          <w:sz w:val="26"/>
          <w:szCs w:val="26"/>
          <w:lang w:eastAsia="en-US"/>
        </w:rPr>
        <w:t>частью 27 статьи 34</w:t>
      </w:r>
      <w:r w:rsidR="008C2AB9" w:rsidRPr="00D83228">
        <w:rPr>
          <w:rFonts w:ascii="Times New Roman" w:eastAsiaTheme="minorHAnsi" w:hAnsi="Times New Roman" w:cstheme="minorBidi"/>
          <w:kern w:val="0"/>
          <w:sz w:val="26"/>
          <w:szCs w:val="26"/>
          <w:lang w:eastAsia="en-US"/>
        </w:rPr>
        <w:t xml:space="preserve"> </w:t>
      </w:r>
      <w:r w:rsidR="00ED5DF2" w:rsidRPr="00D83228">
        <w:rPr>
          <w:rFonts w:ascii="Times New Roman" w:eastAsiaTheme="minorHAnsi" w:hAnsi="Times New Roman" w:cstheme="minorBidi"/>
          <w:kern w:val="0"/>
          <w:sz w:val="26"/>
          <w:szCs w:val="26"/>
          <w:lang w:eastAsia="en-US"/>
        </w:rPr>
        <w:t xml:space="preserve">Федерального закона от 5 апреля 2013 г. № 44-ФЗ </w:t>
      </w:r>
      <w:r w:rsidRPr="00D83228">
        <w:rPr>
          <w:rFonts w:ascii="Times New Roman" w:eastAsiaTheme="minorHAnsi" w:hAnsi="Times New Roman" w:cstheme="minorBidi"/>
          <w:kern w:val="0"/>
          <w:sz w:val="26"/>
          <w:szCs w:val="26"/>
          <w:lang w:eastAsia="en-US"/>
        </w:rPr>
        <w:t>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BC7226" w:rsidRPr="00D83228" w:rsidRDefault="00BC7226"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lastRenderedPageBreak/>
        <w:t xml:space="preserve">7.7. Предусмотренное </w:t>
      </w:r>
      <w:r w:rsidR="00CA0CA9" w:rsidRPr="00D83228">
        <w:rPr>
          <w:rFonts w:ascii="Times New Roman" w:eastAsiaTheme="minorHAnsi" w:hAnsi="Times New Roman" w:cstheme="minorBidi"/>
          <w:kern w:val="0"/>
          <w:sz w:val="26"/>
          <w:szCs w:val="26"/>
          <w:lang w:eastAsia="en-US"/>
        </w:rPr>
        <w:t xml:space="preserve">частями 7 и 7.1 статьи 96 Федерального закона от 5 апреля 2013 г. № 44-ФЗ </w:t>
      </w:r>
      <w:r w:rsidRPr="00D83228">
        <w:rPr>
          <w:rFonts w:ascii="Times New Roman" w:eastAsiaTheme="minorHAnsi" w:hAnsi="Times New Roman" w:cstheme="minorBidi"/>
          <w:kern w:val="0"/>
          <w:sz w:val="26"/>
          <w:szCs w:val="26"/>
          <w:lang w:eastAsia="en-US"/>
        </w:rPr>
        <w:t>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VI Контракта</w:t>
      </w:r>
      <w:r w:rsidR="00105BE4" w:rsidRPr="00D83228">
        <w:rPr>
          <w:rFonts w:ascii="Times New Roman" w:eastAsiaTheme="minorHAnsi" w:hAnsi="Times New Roman" w:cstheme="minorBidi"/>
          <w:kern w:val="0"/>
          <w:sz w:val="26"/>
          <w:szCs w:val="26"/>
          <w:lang w:eastAsia="en-US"/>
        </w:rPr>
        <w:t>, а также результатов отдельного этапа исполнения Контракта</w:t>
      </w:r>
      <w:r w:rsidRPr="00D83228">
        <w:rPr>
          <w:rFonts w:ascii="Times New Roman" w:eastAsiaTheme="minorHAnsi" w:hAnsi="Times New Roman" w:cstheme="minorBidi"/>
          <w:kern w:val="0"/>
          <w:sz w:val="26"/>
          <w:szCs w:val="26"/>
          <w:lang w:eastAsia="en-US"/>
        </w:rPr>
        <w:t xml:space="preserve">. </w:t>
      </w:r>
      <w:r w:rsidR="00CA0CA9" w:rsidRPr="00D83228">
        <w:rPr>
          <w:rFonts w:ascii="Times New Roman" w:eastAsiaTheme="minorHAnsi" w:hAnsi="Times New Roman" w:cstheme="minorBidi"/>
          <w:kern w:val="0"/>
          <w:sz w:val="26"/>
          <w:szCs w:val="26"/>
          <w:lang w:eastAsia="en-US"/>
        </w:rPr>
        <w:t xml:space="preserve">Возврат денежных средств, внесенных в качестве обеспечения исполнения Контракта, в указанных в настоящем пункте случаях, осуществляется Заказчиком по заявлению Поставщика в соответствии с частью 27 статьи 34 </w:t>
      </w:r>
      <w:r w:rsidR="00B56359" w:rsidRPr="00D83228">
        <w:rPr>
          <w:rFonts w:ascii="Times New Roman" w:eastAsiaTheme="minorHAnsi" w:hAnsi="Times New Roman" w:cstheme="minorBidi"/>
          <w:kern w:val="0"/>
          <w:sz w:val="26"/>
          <w:szCs w:val="26"/>
          <w:lang w:eastAsia="en-US"/>
        </w:rPr>
        <w:t>Федерального закона от 5 апреля 2013 г. № 44-ФЗ</w:t>
      </w:r>
      <w:r w:rsidR="00CA0CA9" w:rsidRPr="00D83228">
        <w:rPr>
          <w:rFonts w:ascii="Times New Roman" w:eastAsiaTheme="minorHAnsi" w:hAnsi="Times New Roman" w:cstheme="minorBidi"/>
          <w:kern w:val="0"/>
          <w:sz w:val="26"/>
          <w:szCs w:val="26"/>
          <w:lang w:eastAsia="en-US"/>
        </w:rPr>
        <w:t xml:space="preserve">, в сумме, на которую уменьшен размер обеспечения исполнения </w:t>
      </w:r>
      <w:r w:rsidR="00B56359" w:rsidRPr="00D83228">
        <w:rPr>
          <w:rFonts w:ascii="Times New Roman" w:eastAsiaTheme="minorHAnsi" w:hAnsi="Times New Roman" w:cstheme="minorBidi"/>
          <w:kern w:val="0"/>
          <w:sz w:val="26"/>
          <w:szCs w:val="26"/>
          <w:lang w:eastAsia="en-US"/>
        </w:rPr>
        <w:t>К</w:t>
      </w:r>
      <w:r w:rsidR="00CA0CA9" w:rsidRPr="00D83228">
        <w:rPr>
          <w:rFonts w:ascii="Times New Roman" w:eastAsiaTheme="minorHAnsi" w:hAnsi="Times New Roman" w:cstheme="minorBidi"/>
          <w:kern w:val="0"/>
          <w:sz w:val="26"/>
          <w:szCs w:val="26"/>
          <w:lang w:eastAsia="en-US"/>
        </w:rPr>
        <w:t xml:space="preserve">онтракта, рассчитанной заказчиком на основании информации об исполнении </w:t>
      </w:r>
      <w:r w:rsidR="00B56359" w:rsidRPr="00D83228">
        <w:rPr>
          <w:rFonts w:ascii="Times New Roman" w:eastAsiaTheme="minorHAnsi" w:hAnsi="Times New Roman" w:cstheme="minorBidi"/>
          <w:kern w:val="0"/>
          <w:sz w:val="26"/>
          <w:szCs w:val="26"/>
          <w:lang w:eastAsia="en-US"/>
        </w:rPr>
        <w:t>К</w:t>
      </w:r>
      <w:r w:rsidR="00CA0CA9" w:rsidRPr="00D83228">
        <w:rPr>
          <w:rFonts w:ascii="Times New Roman" w:eastAsiaTheme="minorHAnsi" w:hAnsi="Times New Roman" w:cstheme="minorBidi"/>
          <w:kern w:val="0"/>
          <w:sz w:val="26"/>
          <w:szCs w:val="26"/>
          <w:lang w:eastAsia="en-US"/>
        </w:rPr>
        <w:t>онтракта, размещенной в соответствующем реестре контрактов.</w:t>
      </w:r>
    </w:p>
    <w:p w:rsidR="00BC7226" w:rsidRPr="00D83228" w:rsidRDefault="00BC7226"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 xml:space="preserve">7.8. </w:t>
      </w:r>
      <w:r w:rsidR="00B56359" w:rsidRPr="00D83228">
        <w:rPr>
          <w:rFonts w:ascii="Times New Roman" w:eastAsiaTheme="minorHAnsi" w:hAnsi="Times New Roman" w:cstheme="minorBidi"/>
          <w:kern w:val="0"/>
          <w:sz w:val="26"/>
          <w:szCs w:val="26"/>
          <w:lang w:eastAsia="en-US"/>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должен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от 5 апреля 2013 г. № 44-ФЗ. За каждый день просрочки исполнения Поставщиком обязательства, предусмотренного частью 30 статьи 34 Федерального закона от 5 апреля 2013 г. № 44-ФЗ, начисляется пеня в размере, определенном в порядке, установленном в соответствии с частью 7 статьи 34 Федерального закона от 5 апреля 2013 г. № 44-ФЗ.</w:t>
      </w:r>
    </w:p>
    <w:p w:rsidR="00BC7226" w:rsidRPr="00D83228" w:rsidRDefault="00BC7226"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 xml:space="preserve">7.9. Уменьшение в соответствии с </w:t>
      </w:r>
      <w:r w:rsidR="00ED5DF2" w:rsidRPr="00D83228">
        <w:rPr>
          <w:rFonts w:ascii="Times New Roman" w:eastAsiaTheme="minorHAnsi" w:hAnsi="Times New Roman" w:cstheme="minorBidi"/>
          <w:kern w:val="0"/>
          <w:sz w:val="26"/>
          <w:szCs w:val="26"/>
          <w:lang w:eastAsia="en-US"/>
        </w:rPr>
        <w:t>частями 7 и 7.1 статьи 96</w:t>
      </w:r>
      <w:r w:rsidR="008C2AB9" w:rsidRPr="00D83228">
        <w:rPr>
          <w:rFonts w:ascii="Times New Roman" w:eastAsiaTheme="minorHAnsi" w:hAnsi="Times New Roman" w:cstheme="minorBidi"/>
          <w:kern w:val="0"/>
          <w:sz w:val="26"/>
          <w:szCs w:val="26"/>
          <w:lang w:eastAsia="en-US"/>
        </w:rPr>
        <w:t xml:space="preserve"> </w:t>
      </w:r>
      <w:r w:rsidR="00ED5DF2" w:rsidRPr="00D83228">
        <w:rPr>
          <w:rFonts w:ascii="Times New Roman" w:eastAsiaTheme="minorHAnsi" w:hAnsi="Times New Roman" w:cstheme="minorBidi"/>
          <w:kern w:val="0"/>
          <w:sz w:val="26"/>
          <w:szCs w:val="26"/>
          <w:lang w:eastAsia="en-US"/>
        </w:rPr>
        <w:t xml:space="preserve">Федерального закона от 5 апреля 2013 г. № 44-ФЗ </w:t>
      </w:r>
      <w:r w:rsidRPr="00D83228">
        <w:rPr>
          <w:rFonts w:ascii="Times New Roman" w:eastAsiaTheme="minorHAnsi" w:hAnsi="Times New Roman" w:cstheme="minorBidi"/>
          <w:kern w:val="0"/>
          <w:sz w:val="26"/>
          <w:szCs w:val="26"/>
          <w:lang w:eastAsia="en-US"/>
        </w:rPr>
        <w:t xml:space="preserve">размера обеспечения исполнения Контракта, предоставленного в виде </w:t>
      </w:r>
      <w:r w:rsidR="00ED5DF2" w:rsidRPr="00D83228">
        <w:rPr>
          <w:rFonts w:ascii="Times New Roman" w:eastAsiaTheme="minorHAnsi" w:hAnsi="Times New Roman" w:cstheme="minorBidi"/>
          <w:kern w:val="0"/>
          <w:sz w:val="26"/>
          <w:szCs w:val="26"/>
          <w:lang w:eastAsia="en-US"/>
        </w:rPr>
        <w:t>независимой</w:t>
      </w:r>
      <w:r w:rsidRPr="00D83228">
        <w:rPr>
          <w:rFonts w:ascii="Times New Roman" w:eastAsiaTheme="minorHAnsi" w:hAnsi="Times New Roman" w:cstheme="minorBidi"/>
          <w:kern w:val="0"/>
          <w:sz w:val="26"/>
          <w:szCs w:val="26"/>
          <w:lang w:eastAsia="en-US"/>
        </w:rPr>
        <w:t xml:space="preserve">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r w:rsidR="00ED5DF2" w:rsidRPr="00D83228">
        <w:rPr>
          <w:rFonts w:ascii="Times New Roman" w:eastAsiaTheme="minorHAnsi" w:hAnsi="Times New Roman" w:cstheme="minorBidi"/>
          <w:kern w:val="0"/>
          <w:sz w:val="26"/>
          <w:szCs w:val="26"/>
          <w:lang w:eastAsia="en-US"/>
        </w:rPr>
        <w:t xml:space="preserve">частью 7.2 статьи 96 Федерального закона от 5 апреля 2013 г. № 44-ФЗ </w:t>
      </w:r>
      <w:r w:rsidRPr="00D83228">
        <w:rPr>
          <w:rFonts w:ascii="Times New Roman" w:eastAsiaTheme="minorHAnsi" w:hAnsi="Times New Roman" w:cstheme="minorBidi"/>
          <w:kern w:val="0"/>
          <w:sz w:val="26"/>
          <w:szCs w:val="26"/>
          <w:lang w:eastAsia="en-US"/>
        </w:rPr>
        <w:t>информации в реестр контрактов.</w:t>
      </w:r>
    </w:p>
    <w:p w:rsidR="00BC7226" w:rsidRPr="00D83228" w:rsidRDefault="00BC7226" w:rsidP="005F30B8">
      <w:pPr>
        <w:spacing w:after="0" w:line="240" w:lineRule="auto"/>
        <w:ind w:firstLine="709"/>
        <w:jc w:val="both"/>
        <w:rPr>
          <w:rFonts w:ascii="Times New Roman" w:eastAsiaTheme="minorHAnsi" w:hAnsi="Times New Roman" w:cstheme="minorBidi"/>
          <w:kern w:val="0"/>
          <w:sz w:val="26"/>
          <w:szCs w:val="26"/>
          <w:lang w:eastAsia="en-US"/>
        </w:rPr>
      </w:pPr>
      <w:r w:rsidRPr="00D83228">
        <w:rPr>
          <w:rFonts w:ascii="Times New Roman" w:eastAsiaTheme="minorHAnsi" w:hAnsi="Times New Roman" w:cstheme="minorBidi"/>
          <w:kern w:val="0"/>
          <w:sz w:val="26"/>
          <w:szCs w:val="26"/>
          <w:lang w:eastAsia="en-US"/>
        </w:rPr>
        <w:t xml:space="preserve">7.10. </w:t>
      </w:r>
      <w:r w:rsidR="00B56359" w:rsidRPr="00D83228">
        <w:rPr>
          <w:rFonts w:ascii="Times New Roman" w:eastAsiaTheme="minorHAnsi" w:hAnsi="Times New Roman" w:cstheme="minorBidi"/>
          <w:kern w:val="0"/>
          <w:sz w:val="26"/>
          <w:szCs w:val="26"/>
          <w:lang w:eastAsia="en-US"/>
        </w:rPr>
        <w:t>В случае предоставления нового обеспечения исполнения Контракта в соответствии с Федеральным законом</w:t>
      </w:r>
      <w:r w:rsidR="00D64116" w:rsidRPr="00D83228">
        <w:rPr>
          <w:rFonts w:ascii="Times New Roman" w:eastAsiaTheme="minorHAnsi" w:hAnsi="Times New Roman" w:cstheme="minorBidi"/>
          <w:kern w:val="0"/>
          <w:sz w:val="26"/>
          <w:szCs w:val="26"/>
          <w:lang w:eastAsia="en-US"/>
        </w:rPr>
        <w:t xml:space="preserve"> от 5 апреля 2013 г.</w:t>
      </w:r>
      <w:r w:rsidR="00B56359" w:rsidRPr="00D83228">
        <w:rPr>
          <w:rFonts w:ascii="Times New Roman" w:eastAsiaTheme="minorHAnsi" w:hAnsi="Times New Roman" w:cstheme="minorBidi"/>
          <w:kern w:val="0"/>
          <w:sz w:val="26"/>
          <w:szCs w:val="26"/>
          <w:lang w:eastAsia="en-US"/>
        </w:rPr>
        <w:t xml:space="preserve"> № 44-ФЗ возврат независимый гарантии Заказчиком гаранту, предоставившему указанную независимую гарантию, не осуществляется, взыскание по ней не производится.</w:t>
      </w:r>
    </w:p>
    <w:p w:rsidR="00BF55EB" w:rsidRPr="00D83228" w:rsidRDefault="00BF55EB"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 xml:space="preserve">7.11. Положения настоящего раздела Контракта не применяются в случае заключения Контракта с участником </w:t>
      </w:r>
      <w:r w:rsidR="000F3A2C" w:rsidRPr="00D83228">
        <w:rPr>
          <w:rFonts w:ascii="Times New Roman" w:hAnsi="Times New Roman"/>
          <w:sz w:val="26"/>
          <w:szCs w:val="26"/>
          <w:lang w:eastAsia="ru-RU"/>
        </w:rPr>
        <w:t xml:space="preserve">электронного </w:t>
      </w:r>
      <w:r w:rsidR="00095792" w:rsidRPr="00D83228">
        <w:rPr>
          <w:rFonts w:ascii="Times New Roman" w:eastAsia="DejaVu Sans" w:hAnsi="Times New Roman" w:cstheme="minorBidi"/>
          <w:kern w:val="0"/>
          <w:sz w:val="26"/>
          <w:szCs w:val="26"/>
          <w:lang w:eastAsia="en-US"/>
        </w:rPr>
        <w:t>запроса котировок</w:t>
      </w:r>
      <w:r w:rsidRPr="00D83228">
        <w:rPr>
          <w:rFonts w:ascii="Times New Roman" w:hAnsi="Times New Roman"/>
          <w:sz w:val="26"/>
          <w:szCs w:val="26"/>
          <w:lang w:eastAsia="ru-RU"/>
        </w:rPr>
        <w:t>, который является казенным учреждением.</w:t>
      </w:r>
    </w:p>
    <w:p w:rsidR="00A60DAD" w:rsidRDefault="00A60DAD"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7.12. При нарушении Поставщиком какого-либо обязательства, связанного с поставкой Товара, Заказчик по своему усмотрению имеет право взыски</w:t>
      </w:r>
      <w:r w:rsidR="00D64116" w:rsidRPr="00D83228">
        <w:rPr>
          <w:rFonts w:ascii="Times New Roman" w:hAnsi="Times New Roman"/>
          <w:sz w:val="26"/>
          <w:szCs w:val="26"/>
          <w:lang w:eastAsia="ru-RU"/>
        </w:rPr>
        <w:t>вать средства, предоставленные П</w:t>
      </w:r>
      <w:r w:rsidRPr="00D83228">
        <w:rPr>
          <w:rFonts w:ascii="Times New Roman" w:hAnsi="Times New Roman"/>
          <w:sz w:val="26"/>
          <w:szCs w:val="26"/>
          <w:lang w:eastAsia="ru-RU"/>
        </w:rPr>
        <w:t>оставщиком в качестве о</w:t>
      </w:r>
      <w:r w:rsidR="00D64116" w:rsidRPr="00D83228">
        <w:rPr>
          <w:rFonts w:ascii="Times New Roman" w:hAnsi="Times New Roman"/>
          <w:sz w:val="26"/>
          <w:szCs w:val="26"/>
          <w:lang w:eastAsia="ru-RU"/>
        </w:rPr>
        <w:t>беспечения исполнения Контракта</w:t>
      </w:r>
      <w:r w:rsidRPr="00D83228">
        <w:rPr>
          <w:rFonts w:ascii="Times New Roman" w:hAnsi="Times New Roman"/>
          <w:sz w:val="26"/>
          <w:szCs w:val="26"/>
          <w:lang w:eastAsia="ru-RU"/>
        </w:rPr>
        <w:t>, в том числе и в качестве компенсации  за любые убытки, которые могут наступить вследствие неисполнени</w:t>
      </w:r>
      <w:r w:rsidR="00D64116" w:rsidRPr="00D83228">
        <w:rPr>
          <w:rFonts w:ascii="Times New Roman" w:hAnsi="Times New Roman"/>
          <w:sz w:val="26"/>
          <w:szCs w:val="26"/>
          <w:lang w:eastAsia="ru-RU"/>
        </w:rPr>
        <w:t>я или ненадлежащего исполнения П</w:t>
      </w:r>
      <w:r w:rsidRPr="00D83228">
        <w:rPr>
          <w:rFonts w:ascii="Times New Roman" w:hAnsi="Times New Roman"/>
          <w:sz w:val="26"/>
          <w:szCs w:val="26"/>
          <w:lang w:eastAsia="ru-RU"/>
        </w:rPr>
        <w:t>оставщиком своих обязательств по Контракту, в том числе и в случае расторжения Контракта в одностороннем порядке по инициативе Заказчика или Поставщика.</w:t>
      </w:r>
    </w:p>
    <w:p w:rsidR="009A005A" w:rsidRDefault="009A005A" w:rsidP="005F30B8">
      <w:pPr>
        <w:autoSpaceDE w:val="0"/>
        <w:autoSpaceDN w:val="0"/>
        <w:adjustRightInd w:val="0"/>
        <w:spacing w:after="0" w:line="240" w:lineRule="auto"/>
        <w:ind w:firstLine="709"/>
        <w:jc w:val="both"/>
        <w:rPr>
          <w:rFonts w:ascii="Times New Roman" w:hAnsi="Times New Roman"/>
          <w:sz w:val="26"/>
          <w:szCs w:val="26"/>
          <w:lang w:eastAsia="ru-RU"/>
        </w:rPr>
      </w:pPr>
    </w:p>
    <w:p w:rsidR="005D2F74" w:rsidRDefault="005D2F74" w:rsidP="005D2F74">
      <w:pPr>
        <w:spacing w:after="0" w:line="240" w:lineRule="auto"/>
        <w:jc w:val="center"/>
        <w:rPr>
          <w:rFonts w:ascii="Times New Roman" w:hAnsi="Times New Roman"/>
          <w:b/>
          <w:sz w:val="26"/>
          <w:szCs w:val="26"/>
          <w:lang w:eastAsia="ru-RU"/>
        </w:rPr>
      </w:pPr>
      <w:r>
        <w:rPr>
          <w:rFonts w:ascii="Times New Roman" w:hAnsi="Times New Roman"/>
          <w:b/>
          <w:sz w:val="26"/>
          <w:szCs w:val="26"/>
          <w:lang w:eastAsia="ru-RU"/>
        </w:rPr>
        <w:t>VIII. Обеспечение гарантийных обязательств</w:t>
      </w:r>
    </w:p>
    <w:p w:rsidR="005D2F74" w:rsidRDefault="005D2F74" w:rsidP="005D2F74">
      <w:pPr>
        <w:spacing w:after="0" w:line="240" w:lineRule="auto"/>
        <w:ind w:firstLine="709"/>
        <w:jc w:val="both"/>
        <w:rPr>
          <w:rFonts w:ascii="Times New Roman" w:hAnsi="Times New Roman"/>
          <w:b/>
          <w:sz w:val="26"/>
          <w:szCs w:val="26"/>
        </w:rPr>
      </w:pPr>
      <w:r>
        <w:rPr>
          <w:rFonts w:ascii="Times New Roman" w:hAnsi="Times New Roman"/>
          <w:sz w:val="26"/>
          <w:szCs w:val="26"/>
          <w:lang w:eastAsia="ru-RU"/>
        </w:rPr>
        <w:t>8.1. Обеспечение гарантийных обязательств предоставляется Поставщиком в соответствии с п. 3.2. Контракта.</w:t>
      </w:r>
    </w:p>
    <w:p w:rsidR="005D2F74" w:rsidRDefault="005D2F74" w:rsidP="005D2F74">
      <w:pPr>
        <w:spacing w:after="0" w:line="240" w:lineRule="auto"/>
        <w:ind w:firstLine="709"/>
        <w:jc w:val="both"/>
        <w:rPr>
          <w:rFonts w:ascii="Times New Roman" w:eastAsiaTheme="minorHAnsi" w:hAnsi="Times New Roman" w:cstheme="minorBidi"/>
          <w:sz w:val="26"/>
          <w:szCs w:val="26"/>
          <w:lang w:eastAsia="ru-RU"/>
        </w:rPr>
      </w:pPr>
      <w:r>
        <w:rPr>
          <w:rFonts w:ascii="Times New Roman" w:hAnsi="Times New Roman"/>
          <w:sz w:val="26"/>
          <w:szCs w:val="26"/>
          <w:lang w:eastAsia="ru-RU"/>
        </w:rPr>
        <w:lastRenderedPageBreak/>
        <w:t xml:space="preserve">8.2. Обеспечение гарантийных обязательств устанавливается в размере </w:t>
      </w:r>
      <w:r w:rsidR="00F72E8C" w:rsidRPr="00F72E8C">
        <w:rPr>
          <w:rFonts w:ascii="Times New Roman" w:hAnsi="Times New Roman"/>
          <w:color w:val="000000"/>
          <w:sz w:val="26"/>
          <w:szCs w:val="26"/>
          <w:shd w:val="clear" w:color="auto" w:fill="FFFFFF"/>
        </w:rPr>
        <w:t>15</w:t>
      </w:r>
      <w:r w:rsidR="00F72E8C">
        <w:rPr>
          <w:rFonts w:ascii="Times New Roman" w:hAnsi="Times New Roman"/>
          <w:color w:val="000000"/>
          <w:sz w:val="26"/>
          <w:szCs w:val="26"/>
          <w:shd w:val="clear" w:color="auto" w:fill="FFFFFF"/>
        </w:rPr>
        <w:t xml:space="preserve"> </w:t>
      </w:r>
      <w:r w:rsidR="00F72E8C" w:rsidRPr="00F72E8C">
        <w:rPr>
          <w:rFonts w:ascii="Times New Roman" w:hAnsi="Times New Roman"/>
          <w:color w:val="000000"/>
          <w:sz w:val="26"/>
          <w:szCs w:val="26"/>
          <w:shd w:val="clear" w:color="auto" w:fill="FFFFFF"/>
        </w:rPr>
        <w:t xml:space="preserve">312,38 </w:t>
      </w:r>
      <w:r w:rsidRPr="00F72E8C">
        <w:rPr>
          <w:rFonts w:ascii="Times New Roman" w:eastAsiaTheme="minorHAnsi" w:hAnsi="Times New Roman"/>
          <w:sz w:val="26"/>
          <w:szCs w:val="26"/>
          <w:lang w:eastAsia="ru-RU"/>
        </w:rPr>
        <w:t>руб</w:t>
      </w:r>
      <w:r>
        <w:rPr>
          <w:rFonts w:ascii="Times New Roman" w:eastAsiaTheme="minorHAnsi" w:hAnsi="Times New Roman" w:cstheme="minorBidi"/>
          <w:sz w:val="26"/>
          <w:szCs w:val="26"/>
          <w:lang w:eastAsia="ru-RU"/>
        </w:rPr>
        <w:t>. (</w:t>
      </w:r>
      <w:r w:rsidR="00F72E8C">
        <w:rPr>
          <w:rFonts w:ascii="Times New Roman" w:eastAsiaTheme="minorHAnsi" w:hAnsi="Times New Roman" w:cstheme="minorBidi"/>
          <w:sz w:val="26"/>
          <w:szCs w:val="26"/>
          <w:lang w:eastAsia="ru-RU"/>
        </w:rPr>
        <w:t xml:space="preserve">Пятнадцать тысяч триста двенадцать </w:t>
      </w:r>
      <w:r>
        <w:rPr>
          <w:rFonts w:ascii="Times New Roman" w:eastAsiaTheme="minorHAnsi" w:hAnsi="Times New Roman" w:cstheme="minorBidi"/>
          <w:sz w:val="26"/>
          <w:szCs w:val="26"/>
          <w:lang w:eastAsia="ru-RU"/>
        </w:rPr>
        <w:t xml:space="preserve">рублей </w:t>
      </w:r>
      <w:r w:rsidR="00F72E8C">
        <w:rPr>
          <w:rFonts w:ascii="Times New Roman" w:eastAsiaTheme="minorHAnsi" w:hAnsi="Times New Roman" w:cstheme="minorBidi"/>
          <w:sz w:val="26"/>
          <w:szCs w:val="26"/>
          <w:lang w:eastAsia="ru-RU"/>
        </w:rPr>
        <w:t>38</w:t>
      </w:r>
      <w:r>
        <w:rPr>
          <w:rFonts w:ascii="Times New Roman" w:eastAsiaTheme="minorHAnsi" w:hAnsi="Times New Roman" w:cstheme="minorBidi"/>
          <w:sz w:val="26"/>
          <w:szCs w:val="26"/>
          <w:lang w:eastAsia="ru-RU"/>
        </w:rPr>
        <w:t xml:space="preserve"> копеек).</w:t>
      </w:r>
    </w:p>
    <w:p w:rsidR="005D2F74" w:rsidRPr="000D520E" w:rsidRDefault="005D2F74" w:rsidP="005D2F74">
      <w:pPr>
        <w:spacing w:after="0" w:line="240" w:lineRule="auto"/>
        <w:ind w:firstLine="709"/>
        <w:jc w:val="both"/>
        <w:rPr>
          <w:rFonts w:ascii="Times New Roman" w:eastAsiaTheme="minorHAnsi" w:hAnsi="Times New Roman" w:cstheme="minorBidi"/>
          <w:sz w:val="26"/>
          <w:szCs w:val="26"/>
        </w:rPr>
      </w:pPr>
      <w:r w:rsidRPr="000D520E">
        <w:rPr>
          <w:rFonts w:ascii="Times New Roman" w:eastAsiaTheme="minorHAnsi" w:hAnsi="Times New Roman" w:cstheme="minorBidi"/>
          <w:sz w:val="26"/>
          <w:szCs w:val="26"/>
          <w:lang w:eastAsia="ru-RU"/>
        </w:rPr>
        <w:t>Платежные реквизиты для перечисления денежных средств для обеспечения исполнения гарантийных обязательств:</w:t>
      </w:r>
    </w:p>
    <w:p w:rsidR="005D2F74" w:rsidRPr="000D520E" w:rsidRDefault="005D2F74" w:rsidP="005D2F74">
      <w:pPr>
        <w:spacing w:after="0" w:line="240" w:lineRule="auto"/>
        <w:ind w:firstLine="709"/>
        <w:jc w:val="both"/>
        <w:rPr>
          <w:rFonts w:ascii="Times New Roman" w:eastAsiaTheme="minorHAnsi" w:hAnsi="Times New Roman" w:cstheme="minorBidi"/>
          <w:sz w:val="26"/>
          <w:szCs w:val="26"/>
        </w:rPr>
      </w:pPr>
      <w:r w:rsidRPr="000D520E">
        <w:rPr>
          <w:rFonts w:ascii="Times New Roman" w:eastAsiaTheme="minorHAnsi" w:hAnsi="Times New Roman" w:cstheme="minorBidi"/>
          <w:sz w:val="26"/>
          <w:szCs w:val="26"/>
          <w:lang w:eastAsia="ru-RU"/>
        </w:rPr>
        <w:t>ИНН 7709895509, КПП 540243001</w:t>
      </w:r>
    </w:p>
    <w:p w:rsidR="005D2F74" w:rsidRPr="000D520E" w:rsidRDefault="005D2F74" w:rsidP="005D2F74">
      <w:pPr>
        <w:spacing w:after="0" w:line="240" w:lineRule="auto"/>
        <w:ind w:firstLine="709"/>
        <w:jc w:val="both"/>
        <w:rPr>
          <w:rFonts w:ascii="Times New Roman" w:eastAsiaTheme="minorHAnsi" w:hAnsi="Times New Roman" w:cstheme="minorBidi"/>
          <w:sz w:val="26"/>
          <w:szCs w:val="26"/>
        </w:rPr>
      </w:pPr>
      <w:r w:rsidRPr="000D520E">
        <w:rPr>
          <w:rFonts w:ascii="Times New Roman" w:eastAsiaTheme="minorHAnsi" w:hAnsi="Times New Roman" w:cstheme="minorBidi"/>
          <w:sz w:val="26"/>
          <w:szCs w:val="26"/>
          <w:lang w:eastAsia="ru-RU"/>
        </w:rPr>
        <w:t>Получатель: УФК по Новосибирской области (Межрегиональный филиал ФКУ «ЦОКР» в г. Новосибирске, л/с 05511D10110)</w:t>
      </w:r>
    </w:p>
    <w:p w:rsidR="005D2F74" w:rsidRPr="000D520E" w:rsidRDefault="005D2F74" w:rsidP="005D2F74">
      <w:pPr>
        <w:spacing w:after="0" w:line="240" w:lineRule="auto"/>
        <w:ind w:firstLine="709"/>
        <w:jc w:val="both"/>
        <w:rPr>
          <w:rFonts w:ascii="Times New Roman" w:eastAsiaTheme="minorHAnsi" w:hAnsi="Times New Roman" w:cstheme="minorBidi"/>
          <w:sz w:val="26"/>
          <w:szCs w:val="26"/>
        </w:rPr>
      </w:pPr>
      <w:r w:rsidRPr="000D520E">
        <w:rPr>
          <w:rFonts w:ascii="Times New Roman" w:eastAsiaTheme="minorHAnsi" w:hAnsi="Times New Roman" w:cstheme="minorBidi"/>
          <w:sz w:val="26"/>
          <w:szCs w:val="26"/>
          <w:lang w:eastAsia="ru-RU"/>
        </w:rPr>
        <w:t xml:space="preserve">Банк получателя: ОКЦ № 1 </w:t>
      </w:r>
      <w:proofErr w:type="spellStart"/>
      <w:r w:rsidRPr="000D520E">
        <w:rPr>
          <w:rFonts w:ascii="Times New Roman" w:eastAsiaTheme="minorHAnsi" w:hAnsi="Times New Roman" w:cstheme="minorBidi"/>
          <w:sz w:val="26"/>
          <w:szCs w:val="26"/>
          <w:lang w:eastAsia="ru-RU"/>
        </w:rPr>
        <w:t>СибГУ</w:t>
      </w:r>
      <w:proofErr w:type="spellEnd"/>
      <w:r w:rsidRPr="000D520E">
        <w:rPr>
          <w:rFonts w:ascii="Times New Roman" w:eastAsiaTheme="minorHAnsi" w:hAnsi="Times New Roman" w:cstheme="minorBidi"/>
          <w:sz w:val="26"/>
          <w:szCs w:val="26"/>
          <w:lang w:eastAsia="ru-RU"/>
        </w:rPr>
        <w:t xml:space="preserve"> Банка России//УФК по Новосибирской области г. Новосибирск, р/с 03212643000000015100, к/с 40102810445370000043, БИК 015004950</w:t>
      </w:r>
    </w:p>
    <w:p w:rsidR="005D2F74" w:rsidRPr="000D520E" w:rsidRDefault="005D2F74" w:rsidP="005D2F74">
      <w:pPr>
        <w:spacing w:after="0" w:line="240" w:lineRule="auto"/>
        <w:ind w:firstLine="709"/>
        <w:jc w:val="both"/>
        <w:rPr>
          <w:rFonts w:ascii="Times New Roman" w:eastAsiaTheme="minorHAnsi" w:hAnsi="Times New Roman" w:cstheme="minorBidi"/>
          <w:sz w:val="26"/>
          <w:szCs w:val="26"/>
        </w:rPr>
      </w:pPr>
      <w:r w:rsidRPr="000D520E">
        <w:rPr>
          <w:rFonts w:ascii="Times New Roman" w:eastAsiaTheme="minorHAnsi" w:hAnsi="Times New Roman" w:cstheme="minorBidi"/>
          <w:sz w:val="26"/>
          <w:szCs w:val="26"/>
          <w:lang w:eastAsia="ru-RU"/>
        </w:rPr>
        <w:t>В поле 22 «Код» платежного поручения при перечислении денежных средств на лицевой счет для учета операций со средствами, поступающими во временное распоряжение необходимо указывать 0002.</w:t>
      </w:r>
    </w:p>
    <w:p w:rsidR="005D2F74" w:rsidRDefault="005D2F74" w:rsidP="005D2F74">
      <w:pPr>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8.3. Гарантийные обязательства могут обеспечиваться предоставлением независимой гарантии, соответствующей требованиям статьи 45 Федерального закона от 5 апреля 2013 г.  № 44-ФЗ, или внесением денежных средств на счет Заказчика.</w:t>
      </w:r>
    </w:p>
    <w:p w:rsidR="005D2F74" w:rsidRDefault="005D2F74" w:rsidP="005D2F74">
      <w:pPr>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 xml:space="preserve">Способ обеспечения гарантийных обязательств, срок действия независимой гарантии определяются в соответствии с требованиями Федерального закона от 5 апреля 2013 г.  № 44 ФЗ участником электронного </w:t>
      </w:r>
      <w:r w:rsidRPr="000D520E">
        <w:rPr>
          <w:rFonts w:ascii="Times New Roman" w:eastAsia="DejaVu Sans" w:hAnsi="Times New Roman" w:cstheme="minorBidi"/>
          <w:sz w:val="26"/>
          <w:szCs w:val="26"/>
          <w:lang w:eastAsia="en-US"/>
        </w:rPr>
        <w:t>запроса котировок</w:t>
      </w:r>
      <w:r>
        <w:rPr>
          <w:rFonts w:ascii="Times New Roman" w:hAnsi="Times New Roman"/>
          <w:sz w:val="26"/>
          <w:szCs w:val="26"/>
          <w:lang w:eastAsia="ru-RU"/>
        </w:rPr>
        <w:t>,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5 апреля 2013 г.  № 44-ФЗ.</w:t>
      </w:r>
    </w:p>
    <w:p w:rsidR="005D2F74" w:rsidRDefault="005D2F74" w:rsidP="005D2F74">
      <w:pPr>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 xml:space="preserve">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 </w:t>
      </w:r>
    </w:p>
    <w:p w:rsidR="005D2F74" w:rsidRDefault="005D2F74" w:rsidP="005D2F74">
      <w:pPr>
        <w:spacing w:after="0" w:line="240" w:lineRule="auto"/>
        <w:ind w:firstLine="709"/>
        <w:jc w:val="both"/>
        <w:rPr>
          <w:rFonts w:ascii="Times New Roman" w:hAnsi="Times New Roman"/>
          <w:sz w:val="26"/>
          <w:szCs w:val="26"/>
          <w:lang w:eastAsia="ru-RU"/>
        </w:rPr>
      </w:pPr>
      <w:bookmarkStart w:id="9" w:name="Par115"/>
      <w:bookmarkEnd w:id="9"/>
      <w:r>
        <w:rPr>
          <w:rFonts w:ascii="Times New Roman" w:hAnsi="Times New Roman"/>
          <w:sz w:val="26"/>
          <w:szCs w:val="26"/>
          <w:lang w:eastAsia="ru-RU"/>
        </w:rPr>
        <w:t>8.4.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5D2F74" w:rsidRDefault="005D2F74" w:rsidP="005D2F74">
      <w:pPr>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Запрещается включение в условия независимой гарантии требования о предоставлении Заказчиком гаранту судебных актов, подтверждающих неисполнение принципалом обязательств, обеспечиваемых независимой гарантией.</w:t>
      </w:r>
    </w:p>
    <w:p w:rsidR="005D2F74" w:rsidRDefault="005D2F74" w:rsidP="005D2F74">
      <w:pPr>
        <w:spacing w:after="0" w:line="240" w:lineRule="auto"/>
        <w:ind w:firstLine="709"/>
        <w:jc w:val="both"/>
        <w:rPr>
          <w:rFonts w:ascii="Times New Roman" w:hAnsi="Times New Roman"/>
          <w:sz w:val="26"/>
          <w:szCs w:val="26"/>
          <w:lang w:eastAsia="ru-RU"/>
        </w:rPr>
      </w:pPr>
      <w:bookmarkStart w:id="10" w:name="Par117"/>
      <w:bookmarkEnd w:id="10"/>
      <w:r>
        <w:rPr>
          <w:rFonts w:ascii="Times New Roman" w:hAnsi="Times New Roman"/>
          <w:sz w:val="26"/>
          <w:szCs w:val="26"/>
          <w:lang w:eastAsia="ru-RU"/>
        </w:rPr>
        <w:t xml:space="preserve">8.5. Положения настоящего раздела Контракта не применяются в случае заключения Контракта с участником электронного </w:t>
      </w:r>
      <w:r w:rsidRPr="000D520E">
        <w:rPr>
          <w:rFonts w:ascii="Times New Roman" w:eastAsia="DejaVu Sans" w:hAnsi="Times New Roman" w:cstheme="minorBidi"/>
          <w:sz w:val="26"/>
          <w:szCs w:val="26"/>
          <w:lang w:eastAsia="en-US"/>
        </w:rPr>
        <w:t>запроса котировок</w:t>
      </w:r>
      <w:r>
        <w:rPr>
          <w:rFonts w:ascii="Times New Roman" w:hAnsi="Times New Roman"/>
          <w:sz w:val="26"/>
          <w:szCs w:val="26"/>
          <w:lang w:eastAsia="ru-RU"/>
        </w:rPr>
        <w:t>, который является казенным учреждением.</w:t>
      </w:r>
    </w:p>
    <w:p w:rsidR="005D2F74" w:rsidRDefault="005D2F74" w:rsidP="005D2F74">
      <w:pPr>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8.6. При нарушении Поставщиком какого-либо обязательства, связанного с поставкой Товара, Заказчик по своему усмотрению имеет право взыскивать средства, предоставленные Поставщиком в качестве обеспечения гарантийных обязательств, в том числе и в качестве компенсации за любые убытки, которые могут наступить вследствие неисполнения или ненадлежащего исполнения Поставщиком своих обязательств по Контракту, в том числе и в случае расторжения Контракта в одностороннем порядке по инициативе Заказчика или Поставщика.</w:t>
      </w:r>
    </w:p>
    <w:p w:rsidR="00281C7D" w:rsidRPr="00281C7D" w:rsidRDefault="00281C7D" w:rsidP="005D2F74">
      <w:pPr>
        <w:spacing w:after="0" w:line="240" w:lineRule="auto"/>
        <w:ind w:firstLine="709"/>
        <w:jc w:val="both"/>
        <w:rPr>
          <w:rFonts w:ascii="Times New Roman" w:hAnsi="Times New Roman"/>
          <w:color w:val="0070C0"/>
          <w:sz w:val="26"/>
          <w:szCs w:val="26"/>
          <w:lang w:eastAsia="ru-RU"/>
        </w:rPr>
      </w:pPr>
      <w:r w:rsidRPr="007123C8">
        <w:rPr>
          <w:rFonts w:ascii="Times New Roman" w:hAnsi="Times New Roman"/>
          <w:sz w:val="26"/>
          <w:szCs w:val="26"/>
          <w:lang w:eastAsia="ru-RU"/>
        </w:rPr>
        <w:t xml:space="preserve">8.7. Участник электронного запроса котировок, с которым заключается Контракт по результатам определения Поставщика в соответствии с пунктом 1 части 1 статьи 30 Федерального закона от 5 апреля 2013 г. № 44-ФЗ, освобождается от предоставления обеспечения гарантийных обязательств в случае предоставления таким участником </w:t>
      </w:r>
      <w:r w:rsidRPr="007123C8">
        <w:rPr>
          <w:rFonts w:ascii="Times New Roman" w:hAnsi="Times New Roman"/>
          <w:sz w:val="26"/>
          <w:szCs w:val="26"/>
          <w:lang w:eastAsia="ru-RU"/>
        </w:rPr>
        <w:lastRenderedPageBreak/>
        <w:t>электронного запроса котировок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3 (трех) лет до даты подачи заявки на участие в электронном запросе котировок 3 (трех) контрактов, исполненных без применения к такому участнику неустоек (штрафов, пеней). Такая информация представляется участником электронного запроса котировок до заключения Контракта в случаях, установленных Федеральным законом от 5 апреля 2013 г.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электронного запроса котировок.</w:t>
      </w:r>
    </w:p>
    <w:p w:rsidR="00445F26" w:rsidRPr="00D83228" w:rsidRDefault="00445F26" w:rsidP="009C7ABA">
      <w:pPr>
        <w:autoSpaceDE w:val="0"/>
        <w:autoSpaceDN w:val="0"/>
        <w:adjustRightInd w:val="0"/>
        <w:spacing w:after="0" w:line="240" w:lineRule="auto"/>
        <w:jc w:val="both"/>
        <w:rPr>
          <w:rFonts w:ascii="Times New Roman" w:hAnsi="Times New Roman"/>
          <w:sz w:val="26"/>
          <w:szCs w:val="26"/>
          <w:lang w:eastAsia="ru-RU"/>
        </w:rPr>
      </w:pPr>
    </w:p>
    <w:p w:rsidR="00BF55EB" w:rsidRPr="00D83228" w:rsidRDefault="00F72E8C" w:rsidP="00521A90">
      <w:pPr>
        <w:autoSpaceDE w:val="0"/>
        <w:autoSpaceDN w:val="0"/>
        <w:adjustRightInd w:val="0"/>
        <w:spacing w:after="0" w:line="240" w:lineRule="auto"/>
        <w:jc w:val="center"/>
        <w:outlineLvl w:val="0"/>
        <w:rPr>
          <w:rFonts w:ascii="Times New Roman" w:hAnsi="Times New Roman"/>
          <w:b/>
          <w:sz w:val="26"/>
          <w:szCs w:val="26"/>
          <w:lang w:eastAsia="ru-RU"/>
        </w:rPr>
      </w:pPr>
      <w:bookmarkStart w:id="11" w:name="Par120"/>
      <w:bookmarkEnd w:id="11"/>
      <w:r w:rsidRPr="00D83228">
        <w:rPr>
          <w:rFonts w:ascii="Times New Roman" w:hAnsi="Times New Roman"/>
          <w:b/>
          <w:kern w:val="2"/>
          <w:sz w:val="26"/>
          <w:szCs w:val="26"/>
        </w:rPr>
        <w:t>IX</w:t>
      </w:r>
      <w:r w:rsidR="00445F26" w:rsidRPr="00D83228">
        <w:rPr>
          <w:rFonts w:ascii="Times New Roman" w:hAnsi="Times New Roman"/>
          <w:b/>
          <w:sz w:val="26"/>
          <w:szCs w:val="26"/>
          <w:lang w:eastAsia="ru-RU"/>
        </w:rPr>
        <w:t xml:space="preserve">. </w:t>
      </w:r>
      <w:r w:rsidR="00521A90" w:rsidRPr="00D83228">
        <w:rPr>
          <w:rFonts w:ascii="Times New Roman" w:hAnsi="Times New Roman"/>
          <w:b/>
          <w:sz w:val="26"/>
          <w:szCs w:val="26"/>
          <w:lang w:eastAsia="ru-RU"/>
        </w:rPr>
        <w:t>Исключительные права</w:t>
      </w:r>
    </w:p>
    <w:p w:rsidR="00BF55EB" w:rsidRPr="00D83228" w:rsidRDefault="00F72E8C" w:rsidP="005F30B8">
      <w:pPr>
        <w:autoSpaceDE w:val="0"/>
        <w:autoSpaceDN w:val="0"/>
        <w:adjustRightInd w:val="0"/>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9</w:t>
      </w:r>
      <w:r w:rsidR="00BF55EB" w:rsidRPr="00D83228">
        <w:rPr>
          <w:rFonts w:ascii="Times New Roman" w:hAnsi="Times New Roman"/>
          <w:sz w:val="26"/>
          <w:szCs w:val="26"/>
          <w:lang w:eastAsia="ru-RU"/>
        </w:rPr>
        <w:t>.1. Поставщик гарантирует отсутствие нарушения исключительных прав третьих лиц, связанных с поставкой и использованием Товара.</w:t>
      </w:r>
    </w:p>
    <w:p w:rsidR="00BF55EB" w:rsidRPr="00D83228" w:rsidRDefault="00F72E8C" w:rsidP="005F30B8">
      <w:pPr>
        <w:autoSpaceDE w:val="0"/>
        <w:autoSpaceDN w:val="0"/>
        <w:adjustRightInd w:val="0"/>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9</w:t>
      </w:r>
      <w:r w:rsidR="00BF55EB" w:rsidRPr="00D83228">
        <w:rPr>
          <w:rFonts w:ascii="Times New Roman" w:hAnsi="Times New Roman"/>
          <w:sz w:val="26"/>
          <w:szCs w:val="26"/>
          <w:lang w:eastAsia="ru-RU"/>
        </w:rPr>
        <w:t>.2.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006933" w:rsidRPr="00D83228" w:rsidRDefault="00006933" w:rsidP="005F30B8">
      <w:pPr>
        <w:spacing w:after="0" w:line="240" w:lineRule="auto"/>
        <w:ind w:firstLine="709"/>
        <w:jc w:val="both"/>
        <w:rPr>
          <w:rFonts w:ascii="Times New Roman" w:hAnsi="Times New Roman"/>
          <w:kern w:val="2"/>
          <w:sz w:val="26"/>
          <w:szCs w:val="26"/>
        </w:rPr>
      </w:pPr>
    </w:p>
    <w:p w:rsidR="00BF55EB" w:rsidRPr="00D83228" w:rsidRDefault="00770831" w:rsidP="00521A90">
      <w:pPr>
        <w:spacing w:after="0" w:line="240" w:lineRule="auto"/>
        <w:jc w:val="center"/>
        <w:rPr>
          <w:rFonts w:ascii="Times New Roman" w:hAnsi="Times New Roman"/>
          <w:b/>
          <w:kern w:val="2"/>
          <w:sz w:val="26"/>
          <w:szCs w:val="26"/>
        </w:rPr>
      </w:pPr>
      <w:r w:rsidRPr="00D83228">
        <w:rPr>
          <w:rFonts w:ascii="Times New Roman" w:hAnsi="Times New Roman"/>
          <w:b/>
          <w:kern w:val="2"/>
          <w:sz w:val="26"/>
          <w:szCs w:val="26"/>
        </w:rPr>
        <w:t>X</w:t>
      </w:r>
      <w:r w:rsidR="00BF55EB" w:rsidRPr="00D83228">
        <w:rPr>
          <w:rFonts w:ascii="Times New Roman" w:hAnsi="Times New Roman"/>
          <w:b/>
          <w:kern w:val="2"/>
          <w:sz w:val="26"/>
          <w:szCs w:val="26"/>
        </w:rPr>
        <w:t>. Обстоятельства непреодолимой силы</w:t>
      </w:r>
    </w:p>
    <w:p w:rsidR="00BF55EB" w:rsidRPr="00D83228" w:rsidRDefault="00F72E8C" w:rsidP="005F30B8">
      <w:pPr>
        <w:spacing w:after="0" w:line="240" w:lineRule="auto"/>
        <w:ind w:firstLine="709"/>
        <w:jc w:val="both"/>
        <w:rPr>
          <w:rFonts w:ascii="Times New Roman" w:hAnsi="Times New Roman"/>
          <w:kern w:val="2"/>
          <w:sz w:val="26"/>
          <w:szCs w:val="26"/>
        </w:rPr>
      </w:pPr>
      <w:r>
        <w:rPr>
          <w:rFonts w:ascii="Times New Roman" w:hAnsi="Times New Roman"/>
          <w:kern w:val="2"/>
          <w:sz w:val="26"/>
          <w:szCs w:val="26"/>
        </w:rPr>
        <w:t>10</w:t>
      </w:r>
      <w:r w:rsidR="00BF55EB" w:rsidRPr="00D83228">
        <w:rPr>
          <w:rFonts w:ascii="Times New Roman" w:hAnsi="Times New Roman"/>
          <w:kern w:val="2"/>
          <w:sz w:val="26"/>
          <w:szCs w:val="26"/>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BF55EB" w:rsidRPr="00D83228" w:rsidRDefault="00F72E8C" w:rsidP="005F30B8">
      <w:pPr>
        <w:spacing w:after="0" w:line="240" w:lineRule="auto"/>
        <w:ind w:firstLine="709"/>
        <w:jc w:val="both"/>
        <w:rPr>
          <w:rFonts w:ascii="Times New Roman" w:hAnsi="Times New Roman"/>
          <w:kern w:val="2"/>
          <w:sz w:val="26"/>
          <w:szCs w:val="26"/>
        </w:rPr>
      </w:pPr>
      <w:r>
        <w:rPr>
          <w:rFonts w:ascii="Times New Roman" w:hAnsi="Times New Roman"/>
          <w:kern w:val="2"/>
          <w:sz w:val="26"/>
          <w:szCs w:val="26"/>
        </w:rPr>
        <w:t>10</w:t>
      </w:r>
      <w:r w:rsidR="00BF55EB" w:rsidRPr="00D83228">
        <w:rPr>
          <w:rFonts w:ascii="Times New Roman" w:hAnsi="Times New Roman"/>
          <w:kern w:val="2"/>
          <w:sz w:val="26"/>
          <w:szCs w:val="26"/>
        </w:rPr>
        <w:t xml:space="preserve">.2.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w:t>
      </w:r>
      <w:r w:rsidR="00BF55EB" w:rsidRPr="00D83228">
        <w:rPr>
          <w:rFonts w:ascii="Times New Roman" w:hAnsi="Times New Roman"/>
          <w:sz w:val="26"/>
          <w:szCs w:val="26"/>
        </w:rPr>
        <w:t>3 (трёх) рабочих</w:t>
      </w:r>
      <w:r w:rsidR="00BF55EB" w:rsidRPr="00D83228">
        <w:rPr>
          <w:rFonts w:ascii="Times New Roman" w:eastAsiaTheme="minorHAnsi" w:hAnsi="Times New Roman" w:cstheme="minorBidi"/>
          <w:kern w:val="0"/>
          <w:sz w:val="26"/>
          <w:szCs w:val="26"/>
          <w:lang w:eastAsia="en-US"/>
        </w:rPr>
        <w:t xml:space="preserve"> дней </w:t>
      </w:r>
      <w:r w:rsidR="00BF55EB" w:rsidRPr="00D83228">
        <w:rPr>
          <w:rFonts w:ascii="Times New Roman" w:hAnsi="Times New Roman"/>
          <w:kern w:val="2"/>
          <w:sz w:val="26"/>
          <w:szCs w:val="26"/>
        </w:rPr>
        <w:t>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BF55EB" w:rsidRPr="00D83228" w:rsidRDefault="00F72E8C" w:rsidP="005F30B8">
      <w:pPr>
        <w:spacing w:after="0" w:line="240" w:lineRule="auto"/>
        <w:ind w:firstLine="709"/>
        <w:jc w:val="both"/>
        <w:rPr>
          <w:rFonts w:ascii="Times New Roman" w:hAnsi="Times New Roman"/>
          <w:kern w:val="2"/>
          <w:sz w:val="26"/>
          <w:szCs w:val="26"/>
        </w:rPr>
      </w:pPr>
      <w:r>
        <w:rPr>
          <w:rFonts w:ascii="Times New Roman" w:hAnsi="Times New Roman"/>
          <w:kern w:val="2"/>
          <w:sz w:val="26"/>
          <w:szCs w:val="26"/>
        </w:rPr>
        <w:t>10</w:t>
      </w:r>
      <w:r w:rsidR="00BF55EB" w:rsidRPr="00D83228">
        <w:rPr>
          <w:rFonts w:ascii="Times New Roman" w:hAnsi="Times New Roman"/>
          <w:kern w:val="2"/>
          <w:sz w:val="26"/>
          <w:szCs w:val="26"/>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BF55EB" w:rsidRPr="00D83228" w:rsidRDefault="00F72E8C" w:rsidP="005F30B8">
      <w:pPr>
        <w:spacing w:after="0" w:line="240" w:lineRule="auto"/>
        <w:ind w:firstLine="709"/>
        <w:jc w:val="both"/>
        <w:rPr>
          <w:rFonts w:ascii="Times New Roman" w:hAnsi="Times New Roman"/>
          <w:kern w:val="2"/>
          <w:sz w:val="26"/>
          <w:szCs w:val="26"/>
        </w:rPr>
      </w:pPr>
      <w:r>
        <w:rPr>
          <w:rFonts w:ascii="Times New Roman" w:hAnsi="Times New Roman"/>
          <w:kern w:val="2"/>
          <w:sz w:val="26"/>
          <w:szCs w:val="26"/>
        </w:rPr>
        <w:t>10</w:t>
      </w:r>
      <w:r w:rsidR="00BF55EB" w:rsidRPr="00D83228">
        <w:rPr>
          <w:rFonts w:ascii="Times New Roman" w:hAnsi="Times New Roman"/>
          <w:kern w:val="2"/>
          <w:sz w:val="26"/>
          <w:szCs w:val="26"/>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4873A0" w:rsidRPr="00D83228" w:rsidRDefault="004873A0" w:rsidP="005F30B8">
      <w:pPr>
        <w:spacing w:after="0" w:line="240" w:lineRule="auto"/>
        <w:ind w:firstLine="709"/>
        <w:jc w:val="both"/>
        <w:rPr>
          <w:rFonts w:ascii="Times New Roman" w:hAnsi="Times New Roman"/>
          <w:kern w:val="2"/>
          <w:sz w:val="26"/>
          <w:szCs w:val="26"/>
        </w:rPr>
      </w:pPr>
    </w:p>
    <w:p w:rsidR="00BF55EB" w:rsidRPr="00D83228" w:rsidRDefault="00770831" w:rsidP="00521A90">
      <w:pPr>
        <w:spacing w:after="0" w:line="240" w:lineRule="auto"/>
        <w:jc w:val="center"/>
        <w:rPr>
          <w:rFonts w:ascii="Times New Roman" w:hAnsi="Times New Roman"/>
          <w:b/>
          <w:kern w:val="2"/>
          <w:sz w:val="26"/>
          <w:szCs w:val="26"/>
        </w:rPr>
      </w:pPr>
      <w:r w:rsidRPr="00D83228">
        <w:rPr>
          <w:rFonts w:ascii="Times New Roman" w:hAnsi="Times New Roman"/>
          <w:b/>
          <w:kern w:val="2"/>
          <w:sz w:val="26"/>
          <w:szCs w:val="26"/>
        </w:rPr>
        <w:t>X</w:t>
      </w:r>
      <w:r w:rsidR="00F72E8C">
        <w:rPr>
          <w:rFonts w:ascii="Times New Roman" w:hAnsi="Times New Roman"/>
          <w:b/>
          <w:kern w:val="2"/>
          <w:sz w:val="26"/>
          <w:szCs w:val="26"/>
          <w:lang w:val="en-US"/>
        </w:rPr>
        <w:t>I</w:t>
      </w:r>
      <w:r w:rsidR="00BF55EB" w:rsidRPr="00D83228">
        <w:rPr>
          <w:rFonts w:ascii="Times New Roman" w:hAnsi="Times New Roman"/>
          <w:b/>
          <w:kern w:val="2"/>
          <w:sz w:val="26"/>
          <w:szCs w:val="26"/>
        </w:rPr>
        <w:t>. Рассмотрение и разрешение споров</w:t>
      </w:r>
    </w:p>
    <w:p w:rsidR="00791B6F" w:rsidRPr="00D83228" w:rsidRDefault="00791B6F" w:rsidP="005F30B8">
      <w:pPr>
        <w:spacing w:after="0" w:line="240" w:lineRule="auto"/>
        <w:ind w:firstLine="709"/>
        <w:jc w:val="both"/>
        <w:rPr>
          <w:rFonts w:ascii="Times New Roman" w:hAnsi="Times New Roman"/>
          <w:kern w:val="2"/>
          <w:sz w:val="26"/>
          <w:szCs w:val="26"/>
        </w:rPr>
      </w:pPr>
      <w:r w:rsidRPr="00D83228">
        <w:rPr>
          <w:rFonts w:ascii="Times New Roman" w:hAnsi="Times New Roman"/>
          <w:kern w:val="2"/>
          <w:sz w:val="26"/>
          <w:szCs w:val="26"/>
        </w:rPr>
        <w:t>1</w:t>
      </w:r>
      <w:r w:rsidR="00F72E8C">
        <w:rPr>
          <w:rFonts w:ascii="Times New Roman" w:hAnsi="Times New Roman"/>
          <w:kern w:val="2"/>
          <w:sz w:val="26"/>
          <w:szCs w:val="26"/>
        </w:rPr>
        <w:t>1</w:t>
      </w:r>
      <w:r w:rsidRPr="00D83228">
        <w:rPr>
          <w:rFonts w:ascii="Times New Roman" w:hAnsi="Times New Roman"/>
          <w:kern w:val="2"/>
          <w:sz w:val="26"/>
          <w:szCs w:val="26"/>
        </w:rPr>
        <w:t>.1.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791B6F" w:rsidRPr="00D83228" w:rsidRDefault="00F72E8C" w:rsidP="005F30B8">
      <w:pPr>
        <w:spacing w:after="0" w:line="240" w:lineRule="auto"/>
        <w:ind w:firstLine="709"/>
        <w:jc w:val="both"/>
        <w:rPr>
          <w:rFonts w:ascii="Times New Roman" w:hAnsi="Times New Roman"/>
          <w:kern w:val="2"/>
          <w:sz w:val="26"/>
          <w:szCs w:val="26"/>
        </w:rPr>
      </w:pPr>
      <w:r>
        <w:rPr>
          <w:rFonts w:ascii="Times New Roman" w:hAnsi="Times New Roman"/>
          <w:kern w:val="2"/>
          <w:sz w:val="26"/>
          <w:szCs w:val="26"/>
        </w:rPr>
        <w:t>11</w:t>
      </w:r>
      <w:r w:rsidR="00791B6F" w:rsidRPr="00D83228">
        <w:rPr>
          <w:rFonts w:ascii="Times New Roman" w:hAnsi="Times New Roman"/>
          <w:kern w:val="2"/>
          <w:sz w:val="26"/>
          <w:szCs w:val="26"/>
        </w:rPr>
        <w:t xml:space="preserve">.2. </w:t>
      </w:r>
      <w:r w:rsidR="00E63B1F" w:rsidRPr="00D83228">
        <w:rPr>
          <w:rFonts w:ascii="Times New Roman" w:hAnsi="Times New Roman"/>
          <w:kern w:val="2"/>
          <w:sz w:val="26"/>
          <w:szCs w:val="26"/>
        </w:rPr>
        <w:t>Претензия</w:t>
      </w:r>
      <w:r w:rsidR="00105BE4" w:rsidRPr="00D83228">
        <w:rPr>
          <w:rFonts w:ascii="Times New Roman" w:hAnsi="Times New Roman"/>
          <w:kern w:val="2"/>
          <w:sz w:val="26"/>
          <w:szCs w:val="26"/>
        </w:rPr>
        <w:t xml:space="preserve"> оформляется и</w:t>
      </w:r>
      <w:r w:rsidR="00E63B1F" w:rsidRPr="00D83228">
        <w:rPr>
          <w:rFonts w:ascii="Times New Roman" w:hAnsi="Times New Roman"/>
          <w:kern w:val="2"/>
          <w:sz w:val="26"/>
          <w:szCs w:val="26"/>
        </w:rPr>
        <w:t xml:space="preserve"> направляется стороне в соответствии с Федеральным законом </w:t>
      </w:r>
      <w:r w:rsidR="00F049DC" w:rsidRPr="00D83228">
        <w:rPr>
          <w:rFonts w:ascii="Times New Roman" w:hAnsi="Times New Roman"/>
          <w:kern w:val="2"/>
          <w:sz w:val="26"/>
          <w:szCs w:val="26"/>
        </w:rPr>
        <w:t>от 5 апреля 2013 г.  № 44-ФЗ.</w:t>
      </w:r>
      <w:r w:rsidR="002A44E0" w:rsidRPr="00D83228">
        <w:rPr>
          <w:rFonts w:ascii="Times New Roman" w:hAnsi="Times New Roman"/>
          <w:kern w:val="2"/>
          <w:sz w:val="26"/>
          <w:szCs w:val="26"/>
        </w:rPr>
        <w:t xml:space="preserve"> </w:t>
      </w:r>
      <w:r w:rsidR="00791B6F" w:rsidRPr="00D83228">
        <w:rPr>
          <w:rFonts w:ascii="Times New Roman" w:hAnsi="Times New Roman"/>
          <w:kern w:val="2"/>
          <w:sz w:val="26"/>
          <w:szCs w:val="26"/>
        </w:rPr>
        <w:t>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791B6F" w:rsidRPr="00D83228" w:rsidRDefault="00F72E8C" w:rsidP="005F30B8">
      <w:pPr>
        <w:spacing w:after="0" w:line="240" w:lineRule="auto"/>
        <w:ind w:firstLine="709"/>
        <w:jc w:val="both"/>
        <w:rPr>
          <w:rFonts w:ascii="Times New Roman" w:hAnsi="Times New Roman"/>
          <w:kern w:val="2"/>
          <w:sz w:val="26"/>
          <w:szCs w:val="26"/>
        </w:rPr>
      </w:pPr>
      <w:r>
        <w:rPr>
          <w:rFonts w:ascii="Times New Roman" w:hAnsi="Times New Roman"/>
          <w:kern w:val="2"/>
          <w:sz w:val="26"/>
          <w:szCs w:val="26"/>
        </w:rPr>
        <w:t>11</w:t>
      </w:r>
      <w:r w:rsidR="00791B6F" w:rsidRPr="00D83228">
        <w:rPr>
          <w:rFonts w:ascii="Times New Roman" w:hAnsi="Times New Roman"/>
          <w:kern w:val="2"/>
          <w:sz w:val="26"/>
          <w:szCs w:val="26"/>
        </w:rPr>
        <w:t xml:space="preserve">.3. Срок рассмотрения претензии не может превышать </w:t>
      </w:r>
      <w:r w:rsidR="00791B6F" w:rsidRPr="00D83228">
        <w:rPr>
          <w:rFonts w:ascii="Times New Roman" w:eastAsiaTheme="minorHAnsi" w:hAnsi="Times New Roman" w:cstheme="minorBidi"/>
          <w:kern w:val="0"/>
          <w:sz w:val="26"/>
          <w:szCs w:val="26"/>
          <w:lang w:eastAsia="en-US"/>
        </w:rPr>
        <w:t xml:space="preserve">10 (десяти) календарных </w:t>
      </w:r>
      <w:r w:rsidR="00521A90" w:rsidRPr="00D83228">
        <w:rPr>
          <w:rFonts w:ascii="Times New Roman" w:hAnsi="Times New Roman"/>
          <w:kern w:val="2"/>
          <w:sz w:val="26"/>
          <w:szCs w:val="26"/>
        </w:rPr>
        <w:t>дней.</w:t>
      </w:r>
    </w:p>
    <w:p w:rsidR="00791B6F" w:rsidRPr="00D83228" w:rsidRDefault="00F72E8C" w:rsidP="005F30B8">
      <w:pPr>
        <w:tabs>
          <w:tab w:val="left" w:pos="540"/>
        </w:tabs>
        <w:suppressAutoHyphens w:val="0"/>
        <w:spacing w:after="0" w:line="240" w:lineRule="auto"/>
        <w:ind w:firstLine="709"/>
        <w:jc w:val="both"/>
        <w:rPr>
          <w:rFonts w:ascii="Times New Roman" w:hAnsi="Times New Roman"/>
          <w:sz w:val="26"/>
          <w:szCs w:val="26"/>
        </w:rPr>
      </w:pPr>
      <w:r>
        <w:rPr>
          <w:rFonts w:ascii="Times New Roman" w:hAnsi="Times New Roman"/>
          <w:kern w:val="2"/>
          <w:sz w:val="26"/>
          <w:szCs w:val="26"/>
        </w:rPr>
        <w:t>11</w:t>
      </w:r>
      <w:r w:rsidR="00791B6F" w:rsidRPr="00D83228">
        <w:rPr>
          <w:rFonts w:ascii="Times New Roman" w:hAnsi="Times New Roman"/>
          <w:kern w:val="2"/>
          <w:sz w:val="26"/>
          <w:szCs w:val="26"/>
        </w:rPr>
        <w:t xml:space="preserve">.4. При неурегулировании Сторонами спора в досудебном порядке, спор разрешается в судебном порядке </w:t>
      </w:r>
      <w:r w:rsidR="00791B6F" w:rsidRPr="00D83228">
        <w:rPr>
          <w:rFonts w:ascii="Times New Roman" w:hAnsi="Times New Roman"/>
          <w:sz w:val="26"/>
          <w:szCs w:val="26"/>
        </w:rPr>
        <w:t>в Арбитражном суде Новосибирской области.</w:t>
      </w:r>
    </w:p>
    <w:p w:rsidR="008E2E9B" w:rsidRPr="00D83228" w:rsidRDefault="008E2E9B" w:rsidP="005F30B8">
      <w:pPr>
        <w:tabs>
          <w:tab w:val="left" w:pos="540"/>
        </w:tabs>
        <w:suppressAutoHyphens w:val="0"/>
        <w:spacing w:after="0" w:line="240" w:lineRule="auto"/>
        <w:ind w:firstLine="709"/>
        <w:jc w:val="both"/>
        <w:rPr>
          <w:rFonts w:ascii="Times New Roman" w:hAnsi="Times New Roman"/>
          <w:sz w:val="26"/>
          <w:szCs w:val="26"/>
        </w:rPr>
      </w:pPr>
    </w:p>
    <w:p w:rsidR="00791B6F" w:rsidRPr="00D83228" w:rsidRDefault="00770831" w:rsidP="00521A90">
      <w:pPr>
        <w:autoSpaceDE w:val="0"/>
        <w:autoSpaceDN w:val="0"/>
        <w:adjustRightInd w:val="0"/>
        <w:spacing w:after="0" w:line="240" w:lineRule="auto"/>
        <w:jc w:val="center"/>
        <w:outlineLvl w:val="0"/>
        <w:rPr>
          <w:rFonts w:ascii="Times New Roman" w:hAnsi="Times New Roman"/>
          <w:b/>
          <w:sz w:val="26"/>
          <w:szCs w:val="26"/>
          <w:lang w:eastAsia="ru-RU"/>
        </w:rPr>
      </w:pPr>
      <w:r w:rsidRPr="00D83228">
        <w:rPr>
          <w:rFonts w:ascii="Times New Roman" w:hAnsi="Times New Roman"/>
          <w:b/>
          <w:sz w:val="26"/>
          <w:szCs w:val="26"/>
          <w:lang w:eastAsia="ru-RU"/>
        </w:rPr>
        <w:t>XI</w:t>
      </w:r>
      <w:r w:rsidR="00F72E8C">
        <w:rPr>
          <w:rFonts w:ascii="Times New Roman" w:hAnsi="Times New Roman"/>
          <w:b/>
          <w:sz w:val="26"/>
          <w:szCs w:val="26"/>
          <w:lang w:val="en-US" w:eastAsia="ru-RU"/>
        </w:rPr>
        <w:t>I</w:t>
      </w:r>
      <w:r w:rsidR="00791B6F" w:rsidRPr="00D83228">
        <w:rPr>
          <w:rFonts w:ascii="Times New Roman" w:hAnsi="Times New Roman"/>
          <w:b/>
          <w:sz w:val="26"/>
          <w:szCs w:val="26"/>
          <w:lang w:eastAsia="ru-RU"/>
        </w:rPr>
        <w:t>. Срок действия и порядок расторжения Контракта</w:t>
      </w:r>
    </w:p>
    <w:p w:rsidR="00791B6F" w:rsidRPr="00D83228" w:rsidRDefault="00791B6F"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1</w:t>
      </w:r>
      <w:r w:rsidR="00F72E8C">
        <w:rPr>
          <w:rFonts w:ascii="Times New Roman" w:hAnsi="Times New Roman"/>
          <w:sz w:val="26"/>
          <w:szCs w:val="26"/>
          <w:lang w:eastAsia="ru-RU"/>
        </w:rPr>
        <w:t>2</w:t>
      </w:r>
      <w:r w:rsidRPr="00D83228">
        <w:rPr>
          <w:rFonts w:ascii="Times New Roman" w:hAnsi="Times New Roman"/>
          <w:sz w:val="26"/>
          <w:szCs w:val="26"/>
          <w:lang w:eastAsia="ru-RU"/>
        </w:rPr>
        <w:t xml:space="preserve">.1. Контракт вступает в силу с момента его подписания обеими Сторонами и действует до полного исполнения Сторонами своих обязательств, включая дополнительные соглашения Сторон, если такие будут заключены.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 </w:t>
      </w:r>
    </w:p>
    <w:p w:rsidR="00791B6F" w:rsidRPr="00D83228" w:rsidRDefault="009C7ABA"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1</w:t>
      </w:r>
      <w:r w:rsidR="00F72E8C">
        <w:rPr>
          <w:rFonts w:ascii="Times New Roman" w:hAnsi="Times New Roman"/>
          <w:sz w:val="26"/>
          <w:szCs w:val="26"/>
          <w:lang w:eastAsia="ru-RU"/>
        </w:rPr>
        <w:t>2</w:t>
      </w:r>
      <w:r w:rsidR="00791B6F" w:rsidRPr="00D83228">
        <w:rPr>
          <w:rFonts w:ascii="Times New Roman" w:hAnsi="Times New Roman"/>
          <w:sz w:val="26"/>
          <w:szCs w:val="26"/>
          <w:lang w:eastAsia="ru-RU"/>
        </w:rPr>
        <w:t xml:space="preserve">.2.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r w:rsidR="00E63B1F" w:rsidRPr="00D83228">
        <w:rPr>
          <w:rFonts w:ascii="Times New Roman" w:hAnsi="Times New Roman"/>
          <w:sz w:val="26"/>
          <w:szCs w:val="26"/>
          <w:lang w:eastAsia="ru-RU"/>
        </w:rPr>
        <w:t xml:space="preserve">ст. 95 </w:t>
      </w:r>
      <w:r w:rsidR="00791B6F" w:rsidRPr="00D83228">
        <w:rPr>
          <w:rFonts w:ascii="Times New Roman" w:hAnsi="Times New Roman"/>
          <w:sz w:val="26"/>
          <w:szCs w:val="26"/>
          <w:lang w:eastAsia="ru-RU"/>
        </w:rPr>
        <w:t>Федерального закона от 5 апреля 2013 г. № 44-ФЗ.</w:t>
      </w:r>
    </w:p>
    <w:p w:rsidR="00791B6F" w:rsidRPr="00D83228" w:rsidRDefault="00791B6F" w:rsidP="005F30B8">
      <w:pPr>
        <w:autoSpaceDE w:val="0"/>
        <w:autoSpaceDN w:val="0"/>
        <w:adjustRightInd w:val="0"/>
        <w:spacing w:after="0" w:line="240" w:lineRule="auto"/>
        <w:ind w:firstLine="709"/>
        <w:jc w:val="both"/>
        <w:rPr>
          <w:rFonts w:ascii="Times New Roman" w:hAnsi="Times New Roman"/>
          <w:b/>
          <w:sz w:val="26"/>
          <w:szCs w:val="26"/>
          <w:lang w:eastAsia="ru-RU"/>
        </w:rPr>
      </w:pPr>
    </w:p>
    <w:p w:rsidR="00791B6F" w:rsidRPr="00D83228" w:rsidRDefault="00770831" w:rsidP="00521A90">
      <w:pPr>
        <w:autoSpaceDE w:val="0"/>
        <w:autoSpaceDN w:val="0"/>
        <w:adjustRightInd w:val="0"/>
        <w:spacing w:after="0" w:line="240" w:lineRule="auto"/>
        <w:jc w:val="center"/>
        <w:outlineLvl w:val="0"/>
        <w:rPr>
          <w:rFonts w:ascii="Times New Roman" w:hAnsi="Times New Roman"/>
          <w:b/>
          <w:sz w:val="26"/>
          <w:szCs w:val="26"/>
          <w:lang w:eastAsia="ru-RU"/>
        </w:rPr>
      </w:pPr>
      <w:r w:rsidRPr="00D83228">
        <w:rPr>
          <w:rFonts w:ascii="Times New Roman" w:hAnsi="Times New Roman"/>
          <w:b/>
          <w:sz w:val="26"/>
          <w:szCs w:val="26"/>
          <w:lang w:eastAsia="ru-RU"/>
        </w:rPr>
        <w:t>X</w:t>
      </w:r>
      <w:r w:rsidR="00F72E8C">
        <w:rPr>
          <w:rFonts w:ascii="Times New Roman" w:hAnsi="Times New Roman"/>
          <w:b/>
          <w:sz w:val="26"/>
          <w:szCs w:val="26"/>
          <w:lang w:val="en-US" w:eastAsia="ru-RU"/>
        </w:rPr>
        <w:t>I</w:t>
      </w:r>
      <w:r w:rsidRPr="00D83228">
        <w:rPr>
          <w:rFonts w:ascii="Times New Roman" w:hAnsi="Times New Roman"/>
          <w:b/>
          <w:sz w:val="26"/>
          <w:szCs w:val="26"/>
          <w:lang w:eastAsia="ru-RU"/>
        </w:rPr>
        <w:t>II</w:t>
      </w:r>
      <w:r w:rsidR="00521A90" w:rsidRPr="00D83228">
        <w:rPr>
          <w:rFonts w:ascii="Times New Roman" w:hAnsi="Times New Roman"/>
          <w:b/>
          <w:sz w:val="26"/>
          <w:szCs w:val="26"/>
          <w:lang w:eastAsia="ru-RU"/>
        </w:rPr>
        <w:t>. Прочие положения</w:t>
      </w:r>
    </w:p>
    <w:p w:rsidR="00791B6F" w:rsidRPr="00D83228" w:rsidRDefault="00791B6F"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1</w:t>
      </w:r>
      <w:r w:rsidR="00F72E8C">
        <w:rPr>
          <w:rFonts w:ascii="Times New Roman" w:hAnsi="Times New Roman"/>
          <w:sz w:val="26"/>
          <w:szCs w:val="26"/>
          <w:lang w:eastAsia="ru-RU"/>
        </w:rPr>
        <w:t>3</w:t>
      </w:r>
      <w:r w:rsidRPr="00D83228">
        <w:rPr>
          <w:rFonts w:ascii="Times New Roman" w:hAnsi="Times New Roman"/>
          <w:sz w:val="26"/>
          <w:szCs w:val="26"/>
          <w:lang w:eastAsia="ru-RU"/>
        </w:rPr>
        <w:t>.1. Во всем, что не предусмотрено Контрактом, Стороны руководствуются законодательством Российской Федерации.</w:t>
      </w:r>
    </w:p>
    <w:p w:rsidR="00791B6F" w:rsidRPr="00D83228" w:rsidRDefault="00F72E8C" w:rsidP="005F30B8">
      <w:pPr>
        <w:autoSpaceDE w:val="0"/>
        <w:autoSpaceDN w:val="0"/>
        <w:adjustRightInd w:val="0"/>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13</w:t>
      </w:r>
      <w:r w:rsidR="00791B6F" w:rsidRPr="00D83228">
        <w:rPr>
          <w:rFonts w:ascii="Times New Roman" w:hAnsi="Times New Roman"/>
          <w:sz w:val="26"/>
          <w:szCs w:val="26"/>
          <w:lang w:eastAsia="ru-RU"/>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791B6F" w:rsidRPr="00D83228" w:rsidRDefault="00F72E8C" w:rsidP="005F30B8">
      <w:pPr>
        <w:autoSpaceDE w:val="0"/>
        <w:autoSpaceDN w:val="0"/>
        <w:adjustRightInd w:val="0"/>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13</w:t>
      </w:r>
      <w:r w:rsidR="00791B6F" w:rsidRPr="00D83228">
        <w:rPr>
          <w:rFonts w:ascii="Times New Roman" w:hAnsi="Times New Roman"/>
          <w:sz w:val="26"/>
          <w:szCs w:val="26"/>
          <w:lang w:eastAsia="ru-RU"/>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rsidR="00791B6F" w:rsidRPr="00D83228" w:rsidRDefault="00F72E8C" w:rsidP="005F30B8">
      <w:pPr>
        <w:autoSpaceDE w:val="0"/>
        <w:autoSpaceDN w:val="0"/>
        <w:adjustRightInd w:val="0"/>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13</w:t>
      </w:r>
      <w:r w:rsidR="00791B6F" w:rsidRPr="00D83228">
        <w:rPr>
          <w:rFonts w:ascii="Times New Roman" w:hAnsi="Times New Roman"/>
          <w:sz w:val="26"/>
          <w:szCs w:val="26"/>
          <w:lang w:eastAsia="ru-RU"/>
        </w:rPr>
        <w:t>.</w:t>
      </w:r>
      <w:r w:rsidR="00D64116" w:rsidRPr="00D83228">
        <w:rPr>
          <w:rFonts w:ascii="Times New Roman" w:hAnsi="Times New Roman"/>
          <w:sz w:val="26"/>
          <w:szCs w:val="26"/>
          <w:lang w:eastAsia="ru-RU"/>
        </w:rPr>
        <w:t>4</w:t>
      </w:r>
      <w:r w:rsidR="00791B6F" w:rsidRPr="00D83228">
        <w:rPr>
          <w:rFonts w:ascii="Times New Roman" w:hAnsi="Times New Roman"/>
          <w:sz w:val="26"/>
          <w:szCs w:val="26"/>
          <w:lang w:eastAsia="ru-RU"/>
        </w:rPr>
        <w:t>. Изменение условий Контракта при его исполнении не допускается, за исключением случаев, предусмотренных Федеральн</w:t>
      </w:r>
      <w:r w:rsidR="0044346E" w:rsidRPr="00D83228">
        <w:rPr>
          <w:rFonts w:ascii="Times New Roman" w:hAnsi="Times New Roman"/>
          <w:sz w:val="26"/>
          <w:szCs w:val="26"/>
          <w:lang w:eastAsia="ru-RU"/>
        </w:rPr>
        <w:t xml:space="preserve">ым </w:t>
      </w:r>
      <w:r w:rsidR="00791B6F" w:rsidRPr="00D83228">
        <w:rPr>
          <w:rFonts w:ascii="Times New Roman" w:hAnsi="Times New Roman"/>
          <w:sz w:val="26"/>
          <w:szCs w:val="26"/>
          <w:lang w:eastAsia="ru-RU"/>
        </w:rPr>
        <w:t>закон</w:t>
      </w:r>
      <w:r w:rsidR="0044346E" w:rsidRPr="00D83228">
        <w:rPr>
          <w:rFonts w:ascii="Times New Roman" w:hAnsi="Times New Roman"/>
          <w:sz w:val="26"/>
          <w:szCs w:val="26"/>
          <w:lang w:eastAsia="ru-RU"/>
        </w:rPr>
        <w:t>ом</w:t>
      </w:r>
      <w:r w:rsidR="00791B6F" w:rsidRPr="00D83228">
        <w:rPr>
          <w:rFonts w:ascii="Times New Roman" w:hAnsi="Times New Roman"/>
          <w:sz w:val="26"/>
          <w:szCs w:val="26"/>
          <w:lang w:eastAsia="ru-RU"/>
        </w:rPr>
        <w:t xml:space="preserve"> от 5 апреля 2013 г. № 44-ФЗ.</w:t>
      </w:r>
    </w:p>
    <w:p w:rsidR="00791B6F" w:rsidRPr="00D83228" w:rsidRDefault="00F72E8C" w:rsidP="005F30B8">
      <w:pPr>
        <w:autoSpaceDE w:val="0"/>
        <w:autoSpaceDN w:val="0"/>
        <w:adjustRightInd w:val="0"/>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13</w:t>
      </w:r>
      <w:r w:rsidR="00791B6F" w:rsidRPr="00D83228">
        <w:rPr>
          <w:rFonts w:ascii="Times New Roman" w:hAnsi="Times New Roman"/>
          <w:sz w:val="26"/>
          <w:szCs w:val="26"/>
          <w:lang w:eastAsia="ru-RU"/>
        </w:rPr>
        <w:t>.</w:t>
      </w:r>
      <w:r w:rsidR="00D64116" w:rsidRPr="00D83228">
        <w:rPr>
          <w:rFonts w:ascii="Times New Roman" w:hAnsi="Times New Roman"/>
          <w:sz w:val="26"/>
          <w:szCs w:val="26"/>
          <w:lang w:eastAsia="ru-RU"/>
        </w:rPr>
        <w:t>5</w:t>
      </w:r>
      <w:r w:rsidR="00791B6F" w:rsidRPr="00D83228">
        <w:rPr>
          <w:rFonts w:ascii="Times New Roman" w:hAnsi="Times New Roman"/>
          <w:sz w:val="26"/>
          <w:szCs w:val="26"/>
          <w:lang w:eastAsia="ru-RU"/>
        </w:rPr>
        <w:t>.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791B6F" w:rsidRPr="00D83228" w:rsidRDefault="00791B6F" w:rsidP="005F30B8">
      <w:pPr>
        <w:autoSpaceDE w:val="0"/>
        <w:autoSpaceDN w:val="0"/>
        <w:adjustRightInd w:val="0"/>
        <w:spacing w:after="0" w:line="240" w:lineRule="auto"/>
        <w:ind w:firstLine="709"/>
        <w:jc w:val="both"/>
        <w:rPr>
          <w:rFonts w:ascii="Times New Roman" w:hAnsi="Times New Roman"/>
          <w:sz w:val="26"/>
          <w:szCs w:val="26"/>
          <w:lang w:eastAsia="ru-RU"/>
        </w:rPr>
      </w:pPr>
      <w:r w:rsidRPr="00D83228">
        <w:rPr>
          <w:rFonts w:ascii="Times New Roman" w:hAnsi="Times New Roman"/>
          <w:sz w:val="26"/>
          <w:szCs w:val="26"/>
          <w:lang w:eastAsia="ru-RU"/>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791B6F" w:rsidRPr="00D83228" w:rsidRDefault="00F72E8C" w:rsidP="005F30B8">
      <w:pPr>
        <w:autoSpaceDE w:val="0"/>
        <w:autoSpaceDN w:val="0"/>
        <w:adjustRightInd w:val="0"/>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13</w:t>
      </w:r>
      <w:r w:rsidR="00791B6F" w:rsidRPr="00D83228">
        <w:rPr>
          <w:rFonts w:ascii="Times New Roman" w:hAnsi="Times New Roman"/>
          <w:sz w:val="26"/>
          <w:szCs w:val="26"/>
          <w:lang w:eastAsia="ru-RU"/>
        </w:rPr>
        <w:t>.</w:t>
      </w:r>
      <w:r w:rsidR="00D64116" w:rsidRPr="00D83228">
        <w:rPr>
          <w:rFonts w:ascii="Times New Roman" w:hAnsi="Times New Roman"/>
          <w:sz w:val="26"/>
          <w:szCs w:val="26"/>
          <w:lang w:eastAsia="ru-RU"/>
        </w:rPr>
        <w:t>6</w:t>
      </w:r>
      <w:r w:rsidR="00791B6F" w:rsidRPr="00D83228">
        <w:rPr>
          <w:rFonts w:ascii="Times New Roman" w:hAnsi="Times New Roman"/>
          <w:sz w:val="26"/>
          <w:szCs w:val="26"/>
          <w:lang w:eastAsia="ru-RU"/>
        </w:rPr>
        <w:t>.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791B6F" w:rsidRPr="00D83228" w:rsidRDefault="00F72E8C"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bookmarkStart w:id="12" w:name="Par153"/>
      <w:bookmarkEnd w:id="12"/>
      <w:r>
        <w:rPr>
          <w:rFonts w:ascii="Times New Roman" w:hAnsi="Times New Roman"/>
          <w:sz w:val="26"/>
          <w:szCs w:val="26"/>
          <w:lang w:eastAsia="ru-RU"/>
        </w:rPr>
        <w:t>13</w:t>
      </w:r>
      <w:r w:rsidR="00791B6F" w:rsidRPr="00D83228">
        <w:rPr>
          <w:rFonts w:ascii="Times New Roman" w:hAnsi="Times New Roman"/>
          <w:sz w:val="26"/>
          <w:szCs w:val="26"/>
          <w:lang w:eastAsia="ru-RU"/>
        </w:rPr>
        <w:t>.</w:t>
      </w:r>
      <w:r w:rsidR="00D64116" w:rsidRPr="00D83228">
        <w:rPr>
          <w:rFonts w:ascii="Times New Roman" w:hAnsi="Times New Roman"/>
          <w:sz w:val="26"/>
          <w:szCs w:val="26"/>
          <w:lang w:eastAsia="ru-RU"/>
        </w:rPr>
        <w:t>7</w:t>
      </w:r>
      <w:r w:rsidR="00791B6F" w:rsidRPr="00D83228">
        <w:rPr>
          <w:rFonts w:ascii="Times New Roman" w:hAnsi="Times New Roman"/>
          <w:sz w:val="26"/>
          <w:szCs w:val="26"/>
          <w:lang w:eastAsia="ru-RU"/>
        </w:rPr>
        <w:t xml:space="preserve">. </w:t>
      </w:r>
      <w:r w:rsidR="00791B6F" w:rsidRPr="00D83228">
        <w:rPr>
          <w:rFonts w:ascii="Times New Roman" w:eastAsiaTheme="minorHAnsi" w:hAnsi="Times New Roman" w:cstheme="minorBidi"/>
          <w:kern w:val="0"/>
          <w:sz w:val="26"/>
          <w:szCs w:val="26"/>
          <w:lang w:eastAsia="en-US"/>
        </w:rPr>
        <w:t>Контракт составлен в форме электронного документа, подписанного усиленными электронными подписями Сторон.</w:t>
      </w:r>
    </w:p>
    <w:p w:rsidR="00D64116" w:rsidRPr="00D83228" w:rsidRDefault="00F72E8C" w:rsidP="005F30B8">
      <w:pPr>
        <w:suppressAutoHyphens w:val="0"/>
        <w:spacing w:after="0" w:line="240" w:lineRule="auto"/>
        <w:ind w:firstLine="709"/>
        <w:jc w:val="both"/>
        <w:rPr>
          <w:rFonts w:ascii="Times New Roman" w:eastAsiaTheme="minorHAnsi" w:hAnsi="Times New Roman" w:cstheme="minorBidi"/>
          <w:kern w:val="0"/>
          <w:sz w:val="26"/>
          <w:szCs w:val="26"/>
          <w:lang w:eastAsia="en-US"/>
        </w:rPr>
      </w:pPr>
      <w:r>
        <w:rPr>
          <w:rFonts w:ascii="Times New Roman" w:eastAsiaTheme="minorHAnsi" w:hAnsi="Times New Roman" w:cstheme="minorBidi"/>
          <w:kern w:val="0"/>
          <w:sz w:val="26"/>
          <w:szCs w:val="26"/>
          <w:lang w:eastAsia="en-US"/>
        </w:rPr>
        <w:t>13</w:t>
      </w:r>
      <w:r w:rsidR="00D64116" w:rsidRPr="00D83228">
        <w:rPr>
          <w:rFonts w:ascii="Times New Roman" w:eastAsiaTheme="minorHAnsi" w:hAnsi="Times New Roman" w:cstheme="minorBidi"/>
          <w:kern w:val="0"/>
          <w:sz w:val="26"/>
          <w:szCs w:val="26"/>
          <w:lang w:eastAsia="en-US"/>
        </w:rPr>
        <w:t>.8.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такой обмен осуществляется с использованием единой информационной системы в сфере закупок путем направления электронных уведомлений. Такие уведомления формируются с использованием единой информационной системы в сфере закупок,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в сфере закупок без размещения на официальном сайте.</w:t>
      </w:r>
    </w:p>
    <w:p w:rsidR="00445F26" w:rsidRPr="00D83228" w:rsidRDefault="00F72E8C" w:rsidP="00445F26">
      <w:pPr>
        <w:suppressAutoHyphens w:val="0"/>
        <w:spacing w:after="0" w:line="240" w:lineRule="auto"/>
        <w:ind w:firstLine="709"/>
        <w:jc w:val="both"/>
        <w:rPr>
          <w:rFonts w:ascii="Times New Roman" w:eastAsiaTheme="minorHAnsi" w:hAnsi="Times New Roman" w:cstheme="minorBidi"/>
          <w:kern w:val="0"/>
          <w:sz w:val="26"/>
          <w:szCs w:val="26"/>
          <w:lang w:eastAsia="en-US"/>
        </w:rPr>
      </w:pPr>
      <w:r>
        <w:rPr>
          <w:rFonts w:ascii="Times New Roman" w:eastAsiaTheme="minorHAnsi" w:hAnsi="Times New Roman" w:cstheme="minorBidi"/>
          <w:kern w:val="0"/>
          <w:sz w:val="26"/>
          <w:szCs w:val="26"/>
          <w:lang w:eastAsia="en-US"/>
        </w:rPr>
        <w:t>13</w:t>
      </w:r>
      <w:r w:rsidR="00445F26" w:rsidRPr="00D83228">
        <w:rPr>
          <w:rFonts w:ascii="Times New Roman" w:eastAsiaTheme="minorHAnsi" w:hAnsi="Times New Roman" w:cstheme="minorBidi"/>
          <w:kern w:val="0"/>
          <w:sz w:val="26"/>
          <w:szCs w:val="26"/>
          <w:lang w:eastAsia="en-US"/>
        </w:rPr>
        <w:t xml:space="preserve">.9. Адреса и банковские реквизиты </w:t>
      </w:r>
      <w:r w:rsidR="009F5241" w:rsidRPr="00D83228">
        <w:rPr>
          <w:rFonts w:ascii="Times New Roman" w:eastAsiaTheme="minorHAnsi" w:hAnsi="Times New Roman" w:cstheme="minorBidi"/>
          <w:kern w:val="0"/>
          <w:sz w:val="26"/>
          <w:szCs w:val="26"/>
          <w:lang w:eastAsia="en-US"/>
        </w:rPr>
        <w:t>С</w:t>
      </w:r>
      <w:r w:rsidR="00445F26" w:rsidRPr="00D83228">
        <w:rPr>
          <w:rFonts w:ascii="Times New Roman" w:eastAsiaTheme="minorHAnsi" w:hAnsi="Times New Roman" w:cstheme="minorBidi"/>
          <w:kern w:val="0"/>
          <w:sz w:val="26"/>
          <w:szCs w:val="26"/>
          <w:lang w:eastAsia="en-US"/>
        </w:rPr>
        <w:t xml:space="preserve">торон указаны в электронной версии контракта, сформированного с использованием </w:t>
      </w:r>
      <w:r w:rsidR="009F5241" w:rsidRPr="00D83228">
        <w:rPr>
          <w:rFonts w:ascii="Times New Roman" w:eastAsiaTheme="minorHAnsi" w:hAnsi="Times New Roman" w:cstheme="minorBidi"/>
          <w:kern w:val="0"/>
          <w:sz w:val="26"/>
          <w:szCs w:val="26"/>
          <w:lang w:eastAsia="en-US"/>
        </w:rPr>
        <w:t>единой информационной системы в сфере закупок</w:t>
      </w:r>
      <w:r w:rsidR="00445F26" w:rsidRPr="00D83228">
        <w:rPr>
          <w:rFonts w:ascii="Times New Roman" w:eastAsiaTheme="minorHAnsi" w:hAnsi="Times New Roman" w:cstheme="minorBidi"/>
          <w:kern w:val="0"/>
          <w:sz w:val="26"/>
          <w:szCs w:val="26"/>
          <w:lang w:eastAsia="en-US"/>
        </w:rPr>
        <w:t>.</w:t>
      </w:r>
    </w:p>
    <w:p w:rsidR="00445F26" w:rsidRPr="00335BDD" w:rsidRDefault="00F72E8C" w:rsidP="00445F26">
      <w:pPr>
        <w:suppressAutoHyphens w:val="0"/>
        <w:spacing w:after="0" w:line="240" w:lineRule="auto"/>
        <w:ind w:firstLine="709"/>
        <w:jc w:val="both"/>
        <w:rPr>
          <w:rFonts w:ascii="Times New Roman" w:eastAsiaTheme="minorHAnsi" w:hAnsi="Times New Roman" w:cstheme="minorBidi"/>
          <w:kern w:val="0"/>
          <w:sz w:val="26"/>
          <w:szCs w:val="26"/>
          <w:lang w:eastAsia="en-US"/>
        </w:rPr>
      </w:pPr>
      <w:r>
        <w:rPr>
          <w:rFonts w:ascii="Times New Roman" w:eastAsiaTheme="minorHAnsi" w:hAnsi="Times New Roman" w:cstheme="minorBidi"/>
          <w:kern w:val="0"/>
          <w:sz w:val="26"/>
          <w:szCs w:val="26"/>
          <w:lang w:eastAsia="en-US"/>
        </w:rPr>
        <w:lastRenderedPageBreak/>
        <w:t>13</w:t>
      </w:r>
      <w:r w:rsidR="00445F26" w:rsidRPr="00D83228">
        <w:rPr>
          <w:rFonts w:ascii="Times New Roman" w:eastAsiaTheme="minorHAnsi" w:hAnsi="Times New Roman" w:cstheme="minorBidi"/>
          <w:kern w:val="0"/>
          <w:sz w:val="26"/>
          <w:szCs w:val="26"/>
          <w:lang w:eastAsia="en-US"/>
        </w:rPr>
        <w:t xml:space="preserve">.10. Адрес Поставщика для направления уведомлений: ______________________, </w:t>
      </w:r>
      <w:r w:rsidR="00FF1E96" w:rsidRPr="00D83228">
        <w:rPr>
          <w:rFonts w:ascii="Times New Roman" w:eastAsiaTheme="minorHAnsi" w:hAnsi="Times New Roman" w:cstheme="minorBidi"/>
          <w:kern w:val="0"/>
          <w:sz w:val="26"/>
          <w:szCs w:val="26"/>
          <w:lang w:eastAsia="en-US"/>
        </w:rPr>
        <w:t>телефон/</w:t>
      </w:r>
      <w:r w:rsidR="00445F26" w:rsidRPr="00D83228">
        <w:rPr>
          <w:rFonts w:ascii="Times New Roman" w:eastAsiaTheme="minorHAnsi" w:hAnsi="Times New Roman" w:cstheme="minorBidi"/>
          <w:kern w:val="0"/>
          <w:sz w:val="26"/>
          <w:szCs w:val="26"/>
          <w:lang w:eastAsia="en-US"/>
        </w:rPr>
        <w:t>факс _____________, адрес электронной почты</w:t>
      </w:r>
      <w:r w:rsidR="00445F26" w:rsidRPr="00335BDD">
        <w:rPr>
          <w:rFonts w:ascii="Times New Roman" w:eastAsiaTheme="minorHAnsi" w:hAnsi="Times New Roman" w:cstheme="minorBidi"/>
          <w:kern w:val="0"/>
          <w:sz w:val="26"/>
          <w:szCs w:val="26"/>
          <w:lang w:eastAsia="en-US"/>
        </w:rPr>
        <w:t>_____</w:t>
      </w:r>
      <w:r w:rsidR="00065317" w:rsidRPr="00335BDD">
        <w:rPr>
          <w:rFonts w:ascii="Times New Roman" w:eastAsiaTheme="minorHAnsi" w:hAnsi="Times New Roman" w:cstheme="minorBidi"/>
          <w:kern w:val="0"/>
          <w:sz w:val="26"/>
          <w:szCs w:val="26"/>
          <w:lang w:eastAsia="en-US"/>
        </w:rPr>
        <w:t>______________</w:t>
      </w:r>
      <w:r w:rsidR="00445F26" w:rsidRPr="00335BDD">
        <w:rPr>
          <w:rFonts w:ascii="Times New Roman" w:eastAsiaTheme="minorHAnsi" w:hAnsi="Times New Roman" w:cstheme="minorBidi"/>
          <w:kern w:val="0"/>
          <w:sz w:val="26"/>
          <w:szCs w:val="26"/>
          <w:lang w:eastAsia="en-US"/>
        </w:rPr>
        <w:t>___</w:t>
      </w:r>
      <w:r w:rsidR="0094212A">
        <w:rPr>
          <w:rFonts w:ascii="Times New Roman" w:eastAsiaTheme="minorHAnsi" w:hAnsi="Times New Roman" w:cstheme="minorBidi"/>
          <w:kern w:val="0"/>
          <w:sz w:val="26"/>
          <w:szCs w:val="26"/>
          <w:lang w:eastAsia="en-US"/>
        </w:rPr>
        <w:t>___</w:t>
      </w:r>
      <w:r w:rsidR="00445F26" w:rsidRPr="00335BDD">
        <w:rPr>
          <w:rFonts w:ascii="Times New Roman" w:eastAsiaTheme="minorHAnsi" w:hAnsi="Times New Roman" w:cstheme="minorBidi"/>
          <w:kern w:val="0"/>
          <w:sz w:val="26"/>
          <w:szCs w:val="26"/>
          <w:lang w:eastAsia="en-US"/>
        </w:rPr>
        <w:t>_____.</w:t>
      </w:r>
    </w:p>
    <w:p w:rsidR="00293A55" w:rsidRPr="00335BDD" w:rsidRDefault="00293A55" w:rsidP="00521A90">
      <w:pPr>
        <w:autoSpaceDE w:val="0"/>
        <w:autoSpaceDN w:val="0"/>
        <w:adjustRightInd w:val="0"/>
        <w:spacing w:after="0" w:line="240" w:lineRule="auto"/>
        <w:outlineLvl w:val="0"/>
        <w:rPr>
          <w:rFonts w:ascii="Times New Roman" w:hAnsi="Times New Roman"/>
          <w:b/>
          <w:sz w:val="26"/>
          <w:szCs w:val="26"/>
          <w:lang w:eastAsia="ru-RU"/>
        </w:rPr>
      </w:pPr>
    </w:p>
    <w:p w:rsidR="00791B6F" w:rsidRPr="00335BDD" w:rsidRDefault="00F72E8C" w:rsidP="00521A90">
      <w:pPr>
        <w:autoSpaceDE w:val="0"/>
        <w:autoSpaceDN w:val="0"/>
        <w:adjustRightInd w:val="0"/>
        <w:spacing w:after="0" w:line="240" w:lineRule="auto"/>
        <w:jc w:val="center"/>
        <w:outlineLvl w:val="0"/>
        <w:rPr>
          <w:rFonts w:ascii="Times New Roman" w:hAnsi="Times New Roman"/>
          <w:b/>
          <w:sz w:val="26"/>
          <w:szCs w:val="26"/>
          <w:lang w:eastAsia="ru-RU"/>
        </w:rPr>
      </w:pPr>
      <w:r>
        <w:rPr>
          <w:rFonts w:ascii="Times New Roman" w:hAnsi="Times New Roman"/>
          <w:b/>
          <w:sz w:val="26"/>
          <w:szCs w:val="26"/>
          <w:lang w:eastAsia="ru-RU"/>
        </w:rPr>
        <w:t>XI</w:t>
      </w:r>
      <w:r>
        <w:rPr>
          <w:rFonts w:ascii="Times New Roman" w:hAnsi="Times New Roman"/>
          <w:b/>
          <w:sz w:val="26"/>
          <w:szCs w:val="26"/>
          <w:lang w:val="en-US" w:eastAsia="ru-RU"/>
        </w:rPr>
        <w:t>V</w:t>
      </w:r>
      <w:r w:rsidR="00445F26" w:rsidRPr="00335BDD">
        <w:rPr>
          <w:rFonts w:ascii="Times New Roman" w:hAnsi="Times New Roman"/>
          <w:b/>
          <w:sz w:val="26"/>
          <w:szCs w:val="26"/>
          <w:lang w:eastAsia="ru-RU"/>
        </w:rPr>
        <w:t>.</w:t>
      </w:r>
      <w:r w:rsidR="00791B6F" w:rsidRPr="00335BDD">
        <w:rPr>
          <w:rFonts w:ascii="Times New Roman" w:hAnsi="Times New Roman"/>
          <w:b/>
          <w:sz w:val="26"/>
          <w:szCs w:val="26"/>
          <w:lang w:eastAsia="ru-RU"/>
        </w:rPr>
        <w:t xml:space="preserve"> Перечень приложений</w:t>
      </w:r>
    </w:p>
    <w:p w:rsidR="00791B6F" w:rsidRPr="00335BDD" w:rsidRDefault="009C7ABA" w:rsidP="005F30B8">
      <w:pPr>
        <w:autoSpaceDE w:val="0"/>
        <w:autoSpaceDN w:val="0"/>
        <w:adjustRightInd w:val="0"/>
        <w:spacing w:after="0" w:line="240" w:lineRule="auto"/>
        <w:ind w:firstLine="709"/>
        <w:jc w:val="both"/>
        <w:rPr>
          <w:rFonts w:ascii="Times New Roman" w:hAnsi="Times New Roman"/>
          <w:sz w:val="26"/>
          <w:szCs w:val="26"/>
          <w:lang w:eastAsia="ru-RU"/>
        </w:rPr>
      </w:pPr>
      <w:r w:rsidRPr="00335BDD">
        <w:rPr>
          <w:rFonts w:ascii="Times New Roman" w:hAnsi="Times New Roman"/>
          <w:sz w:val="26"/>
          <w:szCs w:val="26"/>
          <w:lang w:eastAsia="ru-RU"/>
        </w:rPr>
        <w:t>1</w:t>
      </w:r>
      <w:r w:rsidR="00F72E8C">
        <w:rPr>
          <w:rFonts w:ascii="Times New Roman" w:hAnsi="Times New Roman"/>
          <w:sz w:val="26"/>
          <w:szCs w:val="26"/>
          <w:lang w:eastAsia="ru-RU"/>
        </w:rPr>
        <w:t>4</w:t>
      </w:r>
      <w:r w:rsidR="00791B6F" w:rsidRPr="00335BDD">
        <w:rPr>
          <w:rFonts w:ascii="Times New Roman" w:hAnsi="Times New Roman"/>
          <w:sz w:val="26"/>
          <w:szCs w:val="26"/>
          <w:lang w:eastAsia="ru-RU"/>
        </w:rPr>
        <w:t>.1. Неотъемлемой частью Контракта является следующее приложение:</w:t>
      </w:r>
    </w:p>
    <w:p w:rsidR="00791B6F" w:rsidRPr="00335BDD" w:rsidRDefault="00791B6F" w:rsidP="005F30B8">
      <w:pPr>
        <w:tabs>
          <w:tab w:val="left" w:pos="567"/>
        </w:tabs>
        <w:spacing w:after="0" w:line="240" w:lineRule="auto"/>
        <w:ind w:firstLine="709"/>
        <w:jc w:val="both"/>
        <w:rPr>
          <w:rFonts w:ascii="Times New Roman" w:hAnsi="Times New Roman"/>
          <w:sz w:val="26"/>
          <w:szCs w:val="26"/>
        </w:rPr>
      </w:pPr>
      <w:r w:rsidRPr="00335BDD">
        <w:rPr>
          <w:rFonts w:ascii="Times New Roman" w:hAnsi="Times New Roman"/>
          <w:sz w:val="26"/>
          <w:szCs w:val="26"/>
        </w:rPr>
        <w:t xml:space="preserve">- </w:t>
      </w:r>
      <w:r w:rsidR="00662379" w:rsidRPr="00335BDD">
        <w:rPr>
          <w:rFonts w:ascii="Times New Roman" w:hAnsi="Times New Roman"/>
          <w:sz w:val="26"/>
          <w:szCs w:val="26"/>
        </w:rPr>
        <w:t xml:space="preserve">спецификация </w:t>
      </w:r>
      <w:r w:rsidR="00037E20" w:rsidRPr="00335BDD">
        <w:rPr>
          <w:rFonts w:ascii="Times New Roman" w:hAnsi="Times New Roman"/>
          <w:sz w:val="26"/>
          <w:szCs w:val="26"/>
        </w:rPr>
        <w:t>(Приложение</w:t>
      </w:r>
      <w:r w:rsidRPr="00335BDD">
        <w:rPr>
          <w:rFonts w:ascii="Times New Roman" w:hAnsi="Times New Roman"/>
          <w:sz w:val="26"/>
          <w:szCs w:val="26"/>
        </w:rPr>
        <w:t>)</w:t>
      </w:r>
      <w:r w:rsidR="00C3370A" w:rsidRPr="00335BDD">
        <w:rPr>
          <w:rFonts w:ascii="Times New Roman" w:hAnsi="Times New Roman"/>
          <w:sz w:val="26"/>
          <w:szCs w:val="26"/>
        </w:rPr>
        <w:t>.</w:t>
      </w:r>
    </w:p>
    <w:p w:rsidR="00A42E76" w:rsidRPr="00335BDD" w:rsidRDefault="00A42E76" w:rsidP="005F30B8">
      <w:pPr>
        <w:tabs>
          <w:tab w:val="left" w:pos="567"/>
        </w:tabs>
        <w:spacing w:after="0" w:line="240" w:lineRule="auto"/>
        <w:ind w:firstLine="709"/>
        <w:jc w:val="both"/>
        <w:rPr>
          <w:rFonts w:ascii="Times New Roman" w:hAnsi="Times New Roman"/>
          <w:kern w:val="2"/>
          <w:sz w:val="26"/>
          <w:szCs w:val="26"/>
        </w:rPr>
      </w:pPr>
    </w:p>
    <w:p w:rsidR="00791B6F" w:rsidRPr="00335BDD" w:rsidRDefault="00F72E8C" w:rsidP="00521A90">
      <w:pPr>
        <w:shd w:val="clear" w:color="auto" w:fill="FFFFFF"/>
        <w:spacing w:after="0" w:line="240" w:lineRule="auto"/>
        <w:jc w:val="center"/>
        <w:rPr>
          <w:rFonts w:ascii="Times New Roman" w:hAnsi="Times New Roman"/>
          <w:b/>
          <w:sz w:val="26"/>
          <w:szCs w:val="26"/>
        </w:rPr>
      </w:pPr>
      <w:r>
        <w:rPr>
          <w:rFonts w:ascii="Times New Roman" w:hAnsi="Times New Roman"/>
          <w:b/>
          <w:sz w:val="26"/>
          <w:szCs w:val="26"/>
        </w:rPr>
        <w:t>X</w:t>
      </w:r>
      <w:r w:rsidR="00770831" w:rsidRPr="00335BDD">
        <w:rPr>
          <w:rFonts w:ascii="Times New Roman" w:hAnsi="Times New Roman"/>
          <w:b/>
          <w:sz w:val="26"/>
          <w:szCs w:val="26"/>
        </w:rPr>
        <w:t>V</w:t>
      </w:r>
      <w:r w:rsidR="00791B6F" w:rsidRPr="00335BDD">
        <w:rPr>
          <w:rFonts w:ascii="Times New Roman" w:hAnsi="Times New Roman"/>
          <w:b/>
          <w:sz w:val="26"/>
          <w:szCs w:val="26"/>
        </w:rPr>
        <w:t xml:space="preserve">. </w:t>
      </w:r>
      <w:r w:rsidR="00BB273B" w:rsidRPr="00335BDD">
        <w:rPr>
          <w:rFonts w:ascii="Times New Roman" w:hAnsi="Times New Roman"/>
          <w:b/>
          <w:sz w:val="26"/>
          <w:szCs w:val="26"/>
        </w:rPr>
        <w:t xml:space="preserve">Подписи </w:t>
      </w:r>
      <w:r w:rsidR="00791B6F" w:rsidRPr="00335BDD">
        <w:rPr>
          <w:rFonts w:ascii="Times New Roman" w:hAnsi="Times New Roman"/>
          <w:b/>
          <w:sz w:val="26"/>
          <w:szCs w:val="26"/>
        </w:rPr>
        <w:t>Сторон</w:t>
      </w:r>
    </w:p>
    <w:tbl>
      <w:tblPr>
        <w:tblW w:w="10055" w:type="dxa"/>
        <w:tblLook w:val="01E0" w:firstRow="1" w:lastRow="1" w:firstColumn="1" w:lastColumn="1" w:noHBand="0" w:noVBand="0"/>
      </w:tblPr>
      <w:tblGrid>
        <w:gridCol w:w="5353"/>
        <w:gridCol w:w="4702"/>
      </w:tblGrid>
      <w:tr w:rsidR="00335BDD" w:rsidRPr="00335BDD" w:rsidTr="00A5247A">
        <w:tc>
          <w:tcPr>
            <w:tcW w:w="5353" w:type="dxa"/>
            <w:hideMark/>
          </w:tcPr>
          <w:p w:rsidR="00791B6F" w:rsidRPr="00335BDD" w:rsidRDefault="007B40FF" w:rsidP="005F30B8">
            <w:pPr>
              <w:tabs>
                <w:tab w:val="left" w:pos="1482"/>
              </w:tabs>
              <w:spacing w:after="0" w:line="240" w:lineRule="auto"/>
              <w:ind w:firstLine="709"/>
              <w:rPr>
                <w:rFonts w:ascii="Times New Roman" w:hAnsi="Times New Roman"/>
                <w:b/>
                <w:kern w:val="2"/>
                <w:sz w:val="26"/>
                <w:szCs w:val="26"/>
              </w:rPr>
            </w:pPr>
            <w:r w:rsidRPr="00335BDD">
              <w:rPr>
                <w:rFonts w:ascii="Times New Roman" w:hAnsi="Times New Roman"/>
                <w:b/>
                <w:kern w:val="2"/>
                <w:sz w:val="26"/>
                <w:szCs w:val="26"/>
              </w:rPr>
              <w:t>Заказчик</w:t>
            </w:r>
            <w:r w:rsidR="00754843" w:rsidRPr="00335BDD">
              <w:rPr>
                <w:rFonts w:ascii="Times New Roman" w:hAnsi="Times New Roman"/>
                <w:b/>
                <w:kern w:val="2"/>
                <w:sz w:val="26"/>
                <w:szCs w:val="26"/>
              </w:rPr>
              <w:t>:</w:t>
            </w:r>
          </w:p>
        </w:tc>
        <w:tc>
          <w:tcPr>
            <w:tcW w:w="4702" w:type="dxa"/>
            <w:hideMark/>
          </w:tcPr>
          <w:p w:rsidR="00791B6F" w:rsidRPr="00335BDD" w:rsidRDefault="00791B6F" w:rsidP="005F30B8">
            <w:pPr>
              <w:tabs>
                <w:tab w:val="left" w:pos="1482"/>
              </w:tabs>
              <w:spacing w:after="0" w:line="240" w:lineRule="auto"/>
              <w:ind w:firstLine="709"/>
              <w:jc w:val="both"/>
              <w:rPr>
                <w:rFonts w:ascii="Times New Roman" w:hAnsi="Times New Roman"/>
                <w:b/>
                <w:kern w:val="2"/>
                <w:sz w:val="26"/>
                <w:szCs w:val="26"/>
              </w:rPr>
            </w:pPr>
            <w:r w:rsidRPr="00335BDD">
              <w:rPr>
                <w:rFonts w:ascii="Times New Roman" w:hAnsi="Times New Roman"/>
                <w:b/>
                <w:sz w:val="26"/>
                <w:szCs w:val="26"/>
              </w:rPr>
              <w:t>Поставщик</w:t>
            </w:r>
            <w:r w:rsidRPr="00335BDD">
              <w:rPr>
                <w:rFonts w:ascii="Times New Roman" w:hAnsi="Times New Roman"/>
                <w:b/>
                <w:sz w:val="26"/>
                <w:szCs w:val="26"/>
                <w:lang w:val="en-US"/>
              </w:rPr>
              <w:t>:</w:t>
            </w:r>
          </w:p>
        </w:tc>
      </w:tr>
    </w:tbl>
    <w:p w:rsidR="00791B6F" w:rsidRPr="00335BDD" w:rsidRDefault="00791B6F" w:rsidP="005F30B8">
      <w:pPr>
        <w:tabs>
          <w:tab w:val="left" w:pos="1482"/>
        </w:tabs>
        <w:spacing w:after="0" w:line="240" w:lineRule="auto"/>
        <w:ind w:firstLine="709"/>
        <w:jc w:val="both"/>
        <w:rPr>
          <w:rFonts w:ascii="Times New Roman" w:hAnsi="Times New Roman"/>
          <w:sz w:val="26"/>
          <w:szCs w:val="26"/>
        </w:rPr>
      </w:pPr>
      <w:r w:rsidRPr="00335BDD">
        <w:rPr>
          <w:rFonts w:ascii="Times New Roman" w:hAnsi="Times New Roman"/>
          <w:sz w:val="26"/>
          <w:szCs w:val="26"/>
        </w:rPr>
        <w:t>____________</w:t>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t>_____________</w:t>
      </w:r>
    </w:p>
    <w:p w:rsidR="003C0A63" w:rsidRPr="00335BDD" w:rsidRDefault="00791B6F" w:rsidP="005F30B8">
      <w:pPr>
        <w:spacing w:after="0" w:line="240" w:lineRule="auto"/>
        <w:ind w:firstLine="709"/>
        <w:jc w:val="both"/>
        <w:rPr>
          <w:rFonts w:ascii="Times New Roman" w:hAnsi="Times New Roman"/>
          <w:sz w:val="26"/>
          <w:szCs w:val="26"/>
        </w:rPr>
      </w:pPr>
      <w:r w:rsidRPr="00335BDD">
        <w:rPr>
          <w:rFonts w:ascii="Times New Roman" w:hAnsi="Times New Roman"/>
          <w:sz w:val="26"/>
          <w:szCs w:val="26"/>
        </w:rPr>
        <w:t>____________ ____________</w:t>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t>_____________ ____________</w:t>
      </w:r>
    </w:p>
    <w:p w:rsidR="00574034" w:rsidRPr="00335BDD" w:rsidRDefault="00574034" w:rsidP="005F30B8">
      <w:pPr>
        <w:spacing w:after="0" w:line="240" w:lineRule="auto"/>
        <w:ind w:firstLine="709"/>
        <w:jc w:val="center"/>
        <w:rPr>
          <w:rFonts w:ascii="Times New Roman" w:hAnsi="Times New Roman"/>
          <w:b/>
          <w:sz w:val="26"/>
          <w:szCs w:val="26"/>
        </w:rPr>
        <w:sectPr w:rsidR="00574034" w:rsidRPr="00335BDD" w:rsidSect="00BD76ED">
          <w:headerReference w:type="default" r:id="rId9"/>
          <w:footerReference w:type="default" r:id="rId10"/>
          <w:pgSz w:w="11906" w:h="16838"/>
          <w:pgMar w:top="1134" w:right="567" w:bottom="1134" w:left="1134" w:header="709" w:footer="709" w:gutter="0"/>
          <w:cols w:space="708"/>
          <w:titlePg/>
          <w:docGrid w:linePitch="360"/>
        </w:sectPr>
      </w:pPr>
    </w:p>
    <w:p w:rsidR="00355B73" w:rsidRPr="00335BDD" w:rsidRDefault="00712BE2" w:rsidP="006E452A">
      <w:pPr>
        <w:spacing w:after="0" w:line="240" w:lineRule="auto"/>
        <w:ind w:firstLine="709"/>
        <w:jc w:val="right"/>
        <w:rPr>
          <w:rFonts w:ascii="Times New Roman" w:hAnsi="Times New Roman"/>
          <w:sz w:val="26"/>
          <w:szCs w:val="26"/>
        </w:rPr>
      </w:pPr>
      <w:r w:rsidRPr="00335BDD">
        <w:rPr>
          <w:rFonts w:ascii="Times New Roman" w:hAnsi="Times New Roman"/>
          <w:sz w:val="26"/>
          <w:szCs w:val="26"/>
        </w:rPr>
        <w:lastRenderedPageBreak/>
        <w:t xml:space="preserve">Приложение </w:t>
      </w:r>
      <w:r w:rsidR="00355B73" w:rsidRPr="00335BDD">
        <w:rPr>
          <w:rFonts w:ascii="Times New Roman" w:hAnsi="Times New Roman"/>
          <w:sz w:val="26"/>
          <w:szCs w:val="26"/>
        </w:rPr>
        <w:t xml:space="preserve">к </w:t>
      </w:r>
      <w:r w:rsidR="00C61E25" w:rsidRPr="00335BDD">
        <w:rPr>
          <w:rFonts w:ascii="Times New Roman" w:hAnsi="Times New Roman"/>
          <w:sz w:val="26"/>
          <w:szCs w:val="26"/>
        </w:rPr>
        <w:t>К</w:t>
      </w:r>
      <w:r w:rsidR="00C95348" w:rsidRPr="00335BDD">
        <w:rPr>
          <w:rFonts w:ascii="Times New Roman" w:hAnsi="Times New Roman"/>
          <w:sz w:val="26"/>
          <w:szCs w:val="26"/>
        </w:rPr>
        <w:t>онтракту</w:t>
      </w:r>
    </w:p>
    <w:p w:rsidR="00355B73" w:rsidRPr="00335BDD" w:rsidRDefault="00712BE2" w:rsidP="006E452A">
      <w:pPr>
        <w:tabs>
          <w:tab w:val="left" w:pos="1482"/>
        </w:tabs>
        <w:spacing w:after="0" w:line="240" w:lineRule="auto"/>
        <w:ind w:firstLine="709"/>
        <w:jc w:val="right"/>
        <w:rPr>
          <w:rFonts w:ascii="Times New Roman" w:hAnsi="Times New Roman"/>
          <w:sz w:val="26"/>
          <w:szCs w:val="26"/>
        </w:rPr>
      </w:pPr>
      <w:r w:rsidRPr="00335BDD">
        <w:rPr>
          <w:rFonts w:ascii="Times New Roman" w:hAnsi="Times New Roman"/>
          <w:sz w:val="26"/>
          <w:szCs w:val="26"/>
        </w:rPr>
        <w:t>от «__» ______ 202</w:t>
      </w:r>
      <w:r w:rsidR="00906A78">
        <w:rPr>
          <w:rFonts w:ascii="Times New Roman" w:hAnsi="Times New Roman"/>
          <w:sz w:val="26"/>
          <w:szCs w:val="26"/>
        </w:rPr>
        <w:t>6</w:t>
      </w:r>
      <w:r w:rsidR="00355B73" w:rsidRPr="00335BDD">
        <w:rPr>
          <w:rFonts w:ascii="Times New Roman" w:hAnsi="Times New Roman"/>
          <w:sz w:val="26"/>
          <w:szCs w:val="26"/>
        </w:rPr>
        <w:t xml:space="preserve"> г. № ___________</w:t>
      </w:r>
    </w:p>
    <w:p w:rsidR="00355B73" w:rsidRPr="00335BDD" w:rsidRDefault="00355B73" w:rsidP="005F30B8">
      <w:pPr>
        <w:spacing w:after="0" w:line="240" w:lineRule="auto"/>
        <w:ind w:firstLine="709"/>
        <w:rPr>
          <w:rFonts w:ascii="Times New Roman" w:hAnsi="Times New Roman"/>
          <w:b/>
          <w:sz w:val="26"/>
          <w:szCs w:val="26"/>
        </w:rPr>
      </w:pPr>
    </w:p>
    <w:p w:rsidR="00355B73" w:rsidRPr="00335BDD" w:rsidRDefault="00355B73" w:rsidP="005F30B8">
      <w:pPr>
        <w:pStyle w:val="afffff3"/>
        <w:tabs>
          <w:tab w:val="left" w:pos="851"/>
        </w:tabs>
        <w:ind w:left="0" w:firstLine="709"/>
        <w:contextualSpacing/>
        <w:jc w:val="center"/>
        <w:rPr>
          <w:b/>
          <w:kern w:val="1"/>
          <w:sz w:val="26"/>
          <w:szCs w:val="26"/>
          <w:lang w:eastAsia="ar-SA"/>
        </w:rPr>
      </w:pPr>
      <w:r w:rsidRPr="00335BDD">
        <w:rPr>
          <w:b/>
          <w:kern w:val="1"/>
          <w:sz w:val="26"/>
          <w:szCs w:val="26"/>
          <w:lang w:eastAsia="ar-SA"/>
        </w:rPr>
        <w:t>Спецификация</w:t>
      </w:r>
    </w:p>
    <w:p w:rsidR="00E0081D" w:rsidRPr="00335BDD" w:rsidRDefault="00E0081D" w:rsidP="00E0081D">
      <w:pPr>
        <w:suppressAutoHyphens w:val="0"/>
        <w:spacing w:after="0" w:line="240" w:lineRule="auto"/>
        <w:jc w:val="center"/>
        <w:rPr>
          <w:rFonts w:ascii="Times New Roman" w:eastAsia="Calibri" w:hAnsi="Times New Roman"/>
          <w:b/>
          <w:kern w:val="0"/>
          <w:sz w:val="26"/>
          <w:szCs w:val="26"/>
          <w:lang w:eastAsia="en-US"/>
        </w:rPr>
      </w:pPr>
    </w:p>
    <w:p w:rsidR="00E0081D" w:rsidRPr="00335BDD" w:rsidRDefault="009C7ABA" w:rsidP="00E0081D">
      <w:pPr>
        <w:shd w:val="clear" w:color="auto" w:fill="FFFFFF" w:themeFill="background1"/>
        <w:suppressAutoHyphens w:val="0"/>
        <w:autoSpaceDE w:val="0"/>
        <w:autoSpaceDN w:val="0"/>
        <w:adjustRightInd w:val="0"/>
        <w:spacing w:after="0" w:line="240" w:lineRule="auto"/>
        <w:ind w:firstLine="567"/>
        <w:contextualSpacing/>
        <w:jc w:val="both"/>
        <w:rPr>
          <w:rFonts w:ascii="Times New Roman" w:hAnsi="Times New Roman"/>
          <w:sz w:val="26"/>
          <w:szCs w:val="26"/>
        </w:rPr>
      </w:pPr>
      <w:r w:rsidRPr="00335BDD">
        <w:rPr>
          <w:rFonts w:ascii="Times New Roman" w:hAnsi="Times New Roman"/>
          <w:sz w:val="26"/>
          <w:szCs w:val="26"/>
        </w:rPr>
        <w:t>Приложением к контракту является прикрепленный отдельный файл в формате «word» «Описание объекта закупки».</w:t>
      </w:r>
    </w:p>
    <w:p w:rsidR="00FC5480" w:rsidRPr="00335BDD" w:rsidRDefault="00FC5480" w:rsidP="00E0081D">
      <w:pPr>
        <w:shd w:val="clear" w:color="auto" w:fill="FFFFFF" w:themeFill="background1"/>
        <w:suppressAutoHyphens w:val="0"/>
        <w:autoSpaceDE w:val="0"/>
        <w:autoSpaceDN w:val="0"/>
        <w:adjustRightInd w:val="0"/>
        <w:spacing w:after="0" w:line="240" w:lineRule="auto"/>
        <w:ind w:firstLine="567"/>
        <w:contextualSpacing/>
        <w:jc w:val="both"/>
        <w:rPr>
          <w:rFonts w:ascii="Times New Roman" w:hAnsi="Times New Roman"/>
          <w:sz w:val="26"/>
          <w:szCs w:val="26"/>
        </w:rPr>
      </w:pPr>
    </w:p>
    <w:p w:rsidR="00FC5480" w:rsidRPr="00335BDD" w:rsidRDefault="00FC5480" w:rsidP="00E0081D">
      <w:pPr>
        <w:shd w:val="clear" w:color="auto" w:fill="FFFFFF" w:themeFill="background1"/>
        <w:suppressAutoHyphens w:val="0"/>
        <w:autoSpaceDE w:val="0"/>
        <w:autoSpaceDN w:val="0"/>
        <w:adjustRightInd w:val="0"/>
        <w:spacing w:after="0" w:line="240" w:lineRule="auto"/>
        <w:ind w:firstLine="567"/>
        <w:contextualSpacing/>
        <w:jc w:val="both"/>
        <w:rPr>
          <w:rFonts w:ascii="Times New Roman" w:hAnsi="Times New Roman"/>
          <w:sz w:val="26"/>
          <w:szCs w:val="26"/>
        </w:rPr>
      </w:pPr>
    </w:p>
    <w:tbl>
      <w:tblPr>
        <w:tblW w:w="10055" w:type="dxa"/>
        <w:tblLook w:val="01E0" w:firstRow="1" w:lastRow="1" w:firstColumn="1" w:lastColumn="1" w:noHBand="0" w:noVBand="0"/>
      </w:tblPr>
      <w:tblGrid>
        <w:gridCol w:w="4962"/>
        <w:gridCol w:w="5093"/>
      </w:tblGrid>
      <w:tr w:rsidR="00335BDD" w:rsidRPr="00335BDD" w:rsidTr="00C95348">
        <w:tc>
          <w:tcPr>
            <w:tcW w:w="4962" w:type="dxa"/>
            <w:hideMark/>
          </w:tcPr>
          <w:p w:rsidR="00FC5480" w:rsidRPr="00335BDD" w:rsidRDefault="00FC5480" w:rsidP="00C95348">
            <w:pPr>
              <w:tabs>
                <w:tab w:val="left" w:pos="1482"/>
              </w:tabs>
              <w:spacing w:after="0" w:line="240" w:lineRule="auto"/>
              <w:rPr>
                <w:rFonts w:ascii="Times New Roman" w:hAnsi="Times New Roman"/>
                <w:b/>
                <w:kern w:val="2"/>
                <w:sz w:val="26"/>
                <w:szCs w:val="26"/>
              </w:rPr>
            </w:pPr>
            <w:r w:rsidRPr="00335BDD">
              <w:rPr>
                <w:rFonts w:ascii="Times New Roman" w:hAnsi="Times New Roman"/>
                <w:b/>
                <w:kern w:val="2"/>
                <w:sz w:val="26"/>
                <w:szCs w:val="26"/>
              </w:rPr>
              <w:t>Заказчик:</w:t>
            </w:r>
          </w:p>
        </w:tc>
        <w:tc>
          <w:tcPr>
            <w:tcW w:w="5093" w:type="dxa"/>
            <w:hideMark/>
          </w:tcPr>
          <w:p w:rsidR="00FC5480" w:rsidRPr="00335BDD" w:rsidRDefault="00FC5480" w:rsidP="00C95348">
            <w:pPr>
              <w:tabs>
                <w:tab w:val="left" w:pos="1482"/>
              </w:tabs>
              <w:spacing w:after="0" w:line="240" w:lineRule="auto"/>
              <w:jc w:val="both"/>
              <w:rPr>
                <w:rFonts w:ascii="Times New Roman" w:hAnsi="Times New Roman"/>
                <w:b/>
                <w:kern w:val="2"/>
                <w:sz w:val="26"/>
                <w:szCs w:val="26"/>
              </w:rPr>
            </w:pPr>
            <w:r w:rsidRPr="00335BDD">
              <w:rPr>
                <w:rFonts w:ascii="Times New Roman" w:hAnsi="Times New Roman"/>
                <w:b/>
                <w:sz w:val="26"/>
                <w:szCs w:val="26"/>
              </w:rPr>
              <w:t>Поставщик</w:t>
            </w:r>
            <w:r w:rsidRPr="00335BDD">
              <w:rPr>
                <w:rFonts w:ascii="Times New Roman" w:hAnsi="Times New Roman"/>
                <w:b/>
                <w:sz w:val="26"/>
                <w:szCs w:val="26"/>
                <w:lang w:val="en-US"/>
              </w:rPr>
              <w:t>:</w:t>
            </w:r>
          </w:p>
        </w:tc>
      </w:tr>
    </w:tbl>
    <w:p w:rsidR="00FC5480" w:rsidRPr="00335BDD" w:rsidRDefault="00C95348" w:rsidP="00C95348">
      <w:pPr>
        <w:tabs>
          <w:tab w:val="left" w:pos="1482"/>
        </w:tabs>
        <w:spacing w:after="0" w:line="240" w:lineRule="auto"/>
        <w:jc w:val="both"/>
        <w:rPr>
          <w:rFonts w:ascii="Times New Roman" w:hAnsi="Times New Roman"/>
          <w:sz w:val="26"/>
          <w:szCs w:val="26"/>
        </w:rPr>
      </w:pPr>
      <w:r w:rsidRPr="00335BDD">
        <w:rPr>
          <w:rFonts w:ascii="Times New Roman" w:hAnsi="Times New Roman"/>
          <w:sz w:val="26"/>
          <w:szCs w:val="26"/>
        </w:rPr>
        <w:t>____________</w:t>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r>
      <w:r w:rsidR="00FC5480" w:rsidRPr="00335BDD">
        <w:rPr>
          <w:rFonts w:ascii="Times New Roman" w:hAnsi="Times New Roman"/>
          <w:sz w:val="26"/>
          <w:szCs w:val="26"/>
        </w:rPr>
        <w:t>_____________</w:t>
      </w:r>
    </w:p>
    <w:p w:rsidR="00FC5480" w:rsidRPr="00335BDD" w:rsidRDefault="00C95348" w:rsidP="00993C0B">
      <w:pPr>
        <w:spacing w:after="0" w:line="240" w:lineRule="auto"/>
        <w:jc w:val="both"/>
        <w:rPr>
          <w:rFonts w:ascii="Times New Roman" w:hAnsi="Times New Roman"/>
          <w:sz w:val="26"/>
          <w:szCs w:val="26"/>
        </w:rPr>
      </w:pPr>
      <w:r w:rsidRPr="00335BDD">
        <w:rPr>
          <w:rFonts w:ascii="Times New Roman" w:hAnsi="Times New Roman"/>
          <w:sz w:val="26"/>
          <w:szCs w:val="26"/>
        </w:rPr>
        <w:t>____________ ____________</w:t>
      </w:r>
      <w:r w:rsidRPr="00335BDD">
        <w:rPr>
          <w:rFonts w:ascii="Times New Roman" w:hAnsi="Times New Roman"/>
          <w:sz w:val="26"/>
          <w:szCs w:val="26"/>
        </w:rPr>
        <w:tab/>
      </w:r>
      <w:r w:rsidRPr="00335BDD">
        <w:rPr>
          <w:rFonts w:ascii="Times New Roman" w:hAnsi="Times New Roman"/>
          <w:sz w:val="26"/>
          <w:szCs w:val="26"/>
        </w:rPr>
        <w:tab/>
      </w:r>
      <w:r w:rsidRPr="00335BDD">
        <w:rPr>
          <w:rFonts w:ascii="Times New Roman" w:hAnsi="Times New Roman"/>
          <w:sz w:val="26"/>
          <w:szCs w:val="26"/>
        </w:rPr>
        <w:tab/>
      </w:r>
      <w:r w:rsidR="00FC5480" w:rsidRPr="00335BDD">
        <w:rPr>
          <w:rFonts w:ascii="Times New Roman" w:hAnsi="Times New Roman"/>
          <w:sz w:val="26"/>
          <w:szCs w:val="26"/>
        </w:rPr>
        <w:t>_____________ ____________</w:t>
      </w:r>
    </w:p>
    <w:sectPr w:rsidR="00FC5480" w:rsidRPr="00335BDD" w:rsidSect="00946F19">
      <w:headerReference w:type="default" r:id="rId11"/>
      <w:headerReference w:type="first" r:id="rId12"/>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4AE8" w:rsidRDefault="00454AE8">
      <w:r>
        <w:separator/>
      </w:r>
    </w:p>
  </w:endnote>
  <w:endnote w:type="continuationSeparator" w:id="0">
    <w:p w:rsidR="00454AE8" w:rsidRDefault="00454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jaVu Sans">
    <w:altName w:val="Times New Roman"/>
    <w:panose1 w:val="00000000000000000000"/>
    <w:charset w:val="00"/>
    <w:family w:val="auto"/>
    <w:notTrueType/>
    <w:pitch w:val="variable"/>
    <w:sig w:usb0="00000003" w:usb1="00000000" w:usb2="00000000" w:usb3="00000000" w:csb0="00000001" w:csb1="00000000"/>
  </w:font>
  <w:font w:name="font272">
    <w:altName w:val="Times New Roman"/>
    <w:charset w:val="00"/>
    <w:family w:val="auto"/>
    <w:pitch w:val="variable"/>
  </w:font>
  <w:font w:name="Arial">
    <w:panose1 w:val="020B0604020202020204"/>
    <w:charset w:val="CC"/>
    <w:family w:val="swiss"/>
    <w:pitch w:val="variable"/>
    <w:sig w:usb0="E0002EFF" w:usb1="C000785B" w:usb2="00000009" w:usb3="00000000" w:csb0="000001FF" w:csb1="00000000"/>
  </w:font>
  <w:font w:name="TimesDL">
    <w:altName w:val="Times New Roman"/>
    <w:charset w:val="00"/>
    <w:family w:val="auto"/>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GaramondNarrowC">
    <w:altName w:val="Courier New"/>
    <w:panose1 w:val="00000000000000000000"/>
    <w:charset w:val="00"/>
    <w:family w:val="roman"/>
    <w:notTrueType/>
    <w:pitch w:val="variable"/>
    <w:sig w:usb0="00000003" w:usb1="00000000" w:usb2="00000000" w:usb3="00000000" w:csb0="00000001" w:csb1="00000000"/>
  </w:font>
  <w:font w:name="GaramondC">
    <w:altName w:val="Courier New"/>
    <w:panose1 w:val="00000000000000000000"/>
    <w:charset w:val="00"/>
    <w:family w:val="decorative"/>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S Sans Serif">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334" w:rsidRDefault="00304334" w:rsidP="00304334">
    <w:pPr>
      <w:pStyle w:val="ac"/>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4AE8" w:rsidRDefault="00454AE8">
      <w:r>
        <w:separator/>
      </w:r>
    </w:p>
  </w:footnote>
  <w:footnote w:type="continuationSeparator" w:id="0">
    <w:p w:rsidR="00454AE8" w:rsidRDefault="00454AE8">
      <w:r>
        <w:continuationSeparator/>
      </w:r>
    </w:p>
  </w:footnote>
  <w:footnote w:id="1">
    <w:p w:rsidR="00445F26" w:rsidRPr="00A42E76" w:rsidRDefault="00445F26" w:rsidP="00C2015A">
      <w:pPr>
        <w:pStyle w:val="afffff"/>
        <w:spacing w:after="0" w:line="240" w:lineRule="auto"/>
        <w:jc w:val="both"/>
      </w:pPr>
      <w:r w:rsidRPr="00A42E76">
        <w:rPr>
          <w:rStyle w:val="afffff1"/>
        </w:rPr>
        <w:footnoteRef/>
      </w:r>
      <w:r w:rsidRPr="00A42E76">
        <w:t xml:space="preserve"> </w:t>
      </w:r>
      <w:r w:rsidRPr="00D83228">
        <w:rPr>
          <w:rFonts w:ascii="Times New Roman" w:hAnsi="Times New Roman"/>
        </w:rPr>
        <w:t xml:space="preserve">Включается в </w:t>
      </w:r>
      <w:r w:rsidR="00C45959" w:rsidRPr="00D83228">
        <w:rPr>
          <w:rFonts w:ascii="Times New Roman" w:hAnsi="Times New Roman"/>
        </w:rPr>
        <w:t>К</w:t>
      </w:r>
      <w:r w:rsidRPr="00D83228">
        <w:rPr>
          <w:rFonts w:ascii="Times New Roman" w:hAnsi="Times New Roman"/>
        </w:rPr>
        <w:t xml:space="preserve">онтракт и заполняется </w:t>
      </w:r>
      <w:r w:rsidR="00C45959" w:rsidRPr="00D83228">
        <w:rPr>
          <w:rFonts w:ascii="Times New Roman" w:hAnsi="Times New Roman"/>
        </w:rPr>
        <w:t>З</w:t>
      </w:r>
      <w:r w:rsidRPr="00D83228">
        <w:rPr>
          <w:rFonts w:ascii="Times New Roman" w:hAnsi="Times New Roman"/>
        </w:rPr>
        <w:t xml:space="preserve">аказчиком на основании данных, предоставленных </w:t>
      </w:r>
      <w:r w:rsidR="00C45959" w:rsidRPr="00D83228">
        <w:rPr>
          <w:rFonts w:ascii="Times New Roman" w:hAnsi="Times New Roman"/>
        </w:rPr>
        <w:t>П</w:t>
      </w:r>
      <w:r w:rsidRPr="00D83228">
        <w:rPr>
          <w:rFonts w:ascii="Times New Roman" w:hAnsi="Times New Roman"/>
        </w:rPr>
        <w:t xml:space="preserve">оставщиком, в случае применения условий постановления Правительства Российской Федерации от 23.12.2024 № 1875 «О мерах по предоставлению национального режима при осуществлении </w:t>
      </w:r>
      <w:r w:rsidRPr="00A42E76">
        <w:rPr>
          <w:rFonts w:ascii="Times New Roman" w:hAnsi="Times New Roman"/>
        </w:rPr>
        <w:t>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445F26" w:rsidRPr="00B708C5" w:rsidRDefault="00445F26" w:rsidP="00445F26">
      <w:pPr>
        <w:pStyle w:val="afffff"/>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63C0" w:rsidRDefault="005163C0">
    <w:pPr>
      <w:pStyle w:val="af2"/>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E040D">
      <w:rPr>
        <w:rFonts w:ascii="Times New Roman" w:hAnsi="Times New Roman"/>
        <w:noProof/>
      </w:rPr>
      <w:t>4</w:t>
    </w:r>
    <w:r>
      <w:rPr>
        <w:rFonts w:ascii="Times New Roman" w:hAnsi="Times New Roman"/>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9567079"/>
      <w:docPartObj>
        <w:docPartGallery w:val="Page Numbers (Top of Page)"/>
        <w:docPartUnique/>
      </w:docPartObj>
    </w:sdtPr>
    <w:sdtEndPr>
      <w:rPr>
        <w:sz w:val="28"/>
        <w:szCs w:val="28"/>
      </w:rPr>
    </w:sdtEndPr>
    <w:sdtContent>
      <w:p w:rsidR="005163C0" w:rsidRPr="00C06456" w:rsidRDefault="005163C0">
        <w:pPr>
          <w:pStyle w:val="af2"/>
          <w:jc w:val="center"/>
          <w:rPr>
            <w:sz w:val="28"/>
            <w:szCs w:val="28"/>
          </w:rPr>
        </w:pPr>
        <w:r w:rsidRPr="00C06456">
          <w:rPr>
            <w:sz w:val="28"/>
            <w:szCs w:val="28"/>
          </w:rPr>
          <w:fldChar w:fldCharType="begin"/>
        </w:r>
        <w:r w:rsidRPr="00C06456">
          <w:rPr>
            <w:sz w:val="28"/>
            <w:szCs w:val="28"/>
          </w:rPr>
          <w:instrText>PAGE   \* MERGEFORMAT</w:instrText>
        </w:r>
        <w:r w:rsidRPr="00C06456">
          <w:rPr>
            <w:sz w:val="28"/>
            <w:szCs w:val="28"/>
          </w:rPr>
          <w:fldChar w:fldCharType="separate"/>
        </w:r>
        <w:r w:rsidR="00DE040D">
          <w:rPr>
            <w:noProof/>
            <w:sz w:val="28"/>
            <w:szCs w:val="28"/>
          </w:rPr>
          <w:t>15</w:t>
        </w:r>
        <w:r w:rsidRPr="00C06456">
          <w:rPr>
            <w:sz w:val="28"/>
            <w:szCs w:val="28"/>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63C0" w:rsidRPr="001728D2" w:rsidRDefault="005163C0">
    <w:pPr>
      <w:pStyle w:val="af2"/>
      <w:jc w:val="cent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19A4ACA"/>
    <w:lvl w:ilvl="0">
      <w:start w:val="1"/>
      <w:numFmt w:val="decimal"/>
      <w:pStyle w:val="5"/>
      <w:lvlText w:val="%1."/>
      <w:lvlJc w:val="left"/>
      <w:pPr>
        <w:tabs>
          <w:tab w:val="num" w:pos="1209"/>
        </w:tabs>
        <w:ind w:left="1209" w:hanging="360"/>
      </w:pPr>
    </w:lvl>
  </w:abstractNum>
  <w:abstractNum w:abstractNumId="1">
    <w:nsid w:val="FFFFFF7E"/>
    <w:multiLevelType w:val="singleLevel"/>
    <w:tmpl w:val="F4AAB578"/>
    <w:lvl w:ilvl="0">
      <w:start w:val="1"/>
      <w:numFmt w:val="decimal"/>
      <w:pStyle w:val="4"/>
      <w:lvlText w:val="%1."/>
      <w:lvlJc w:val="left"/>
      <w:pPr>
        <w:tabs>
          <w:tab w:val="num" w:pos="926"/>
        </w:tabs>
        <w:ind w:left="926" w:hanging="360"/>
      </w:pPr>
    </w:lvl>
  </w:abstractNum>
  <w:abstractNum w:abstractNumId="2">
    <w:nsid w:val="FFFFFF7F"/>
    <w:multiLevelType w:val="singleLevel"/>
    <w:tmpl w:val="0AB667D4"/>
    <w:lvl w:ilvl="0">
      <w:start w:val="1"/>
      <w:numFmt w:val="decimal"/>
      <w:pStyle w:val="40"/>
      <w:lvlText w:val="%1."/>
      <w:lvlJc w:val="left"/>
      <w:pPr>
        <w:tabs>
          <w:tab w:val="num" w:pos="540"/>
        </w:tabs>
        <w:ind w:left="540" w:hanging="360"/>
      </w:pPr>
    </w:lvl>
  </w:abstractNum>
  <w:abstractNum w:abstractNumId="3">
    <w:nsid w:val="FFFFFF80"/>
    <w:multiLevelType w:val="singleLevel"/>
    <w:tmpl w:val="2966AA1C"/>
    <w:lvl w:ilvl="0">
      <w:start w:val="1"/>
      <w:numFmt w:val="bullet"/>
      <w:pStyle w:val="3"/>
      <w:lvlText w:val=""/>
      <w:lvlJc w:val="left"/>
      <w:pPr>
        <w:tabs>
          <w:tab w:val="num" w:pos="1492"/>
        </w:tabs>
        <w:ind w:left="1492" w:hanging="360"/>
      </w:pPr>
      <w:rPr>
        <w:rFonts w:ascii="Symbol" w:hAnsi="Symbol" w:hint="default"/>
      </w:rPr>
    </w:lvl>
  </w:abstractNum>
  <w:abstractNum w:abstractNumId="4">
    <w:nsid w:val="FFFFFF81"/>
    <w:multiLevelType w:val="singleLevel"/>
    <w:tmpl w:val="1DDCE06C"/>
    <w:lvl w:ilvl="0">
      <w:start w:val="1"/>
      <w:numFmt w:val="bullet"/>
      <w:pStyle w:val="2"/>
      <w:lvlText w:val=""/>
      <w:lvlJc w:val="left"/>
      <w:pPr>
        <w:tabs>
          <w:tab w:val="num" w:pos="1209"/>
        </w:tabs>
        <w:ind w:left="1209" w:hanging="360"/>
      </w:pPr>
      <w:rPr>
        <w:rFonts w:ascii="Symbol" w:hAnsi="Symbol" w:hint="default"/>
      </w:rPr>
    </w:lvl>
  </w:abstractNum>
  <w:abstractNum w:abstractNumId="5">
    <w:nsid w:val="FFFFFF82"/>
    <w:multiLevelType w:val="singleLevel"/>
    <w:tmpl w:val="94AE52A2"/>
    <w:lvl w:ilvl="0">
      <w:start w:val="1"/>
      <w:numFmt w:val="bullet"/>
      <w:pStyle w:val="50"/>
      <w:lvlText w:val=""/>
      <w:lvlJc w:val="left"/>
      <w:pPr>
        <w:tabs>
          <w:tab w:val="num" w:pos="926"/>
        </w:tabs>
        <w:ind w:left="926" w:hanging="360"/>
      </w:pPr>
      <w:rPr>
        <w:rFonts w:ascii="Symbol" w:hAnsi="Symbol" w:hint="default"/>
      </w:rPr>
    </w:lvl>
  </w:abstractNum>
  <w:abstractNum w:abstractNumId="6">
    <w:nsid w:val="FFFFFF83"/>
    <w:multiLevelType w:val="singleLevel"/>
    <w:tmpl w:val="18DC3662"/>
    <w:lvl w:ilvl="0">
      <w:start w:val="1"/>
      <w:numFmt w:val="bullet"/>
      <w:pStyle w:val="41"/>
      <w:lvlText w:val=""/>
      <w:lvlJc w:val="left"/>
      <w:pPr>
        <w:tabs>
          <w:tab w:val="num" w:pos="643"/>
        </w:tabs>
        <w:ind w:left="643" w:hanging="360"/>
      </w:pPr>
      <w:rPr>
        <w:rFonts w:ascii="Symbol" w:hAnsi="Symbol" w:hint="default"/>
      </w:rPr>
    </w:lvl>
  </w:abstractNum>
  <w:abstractNum w:abstractNumId="7">
    <w:nsid w:val="FFFFFF89"/>
    <w:multiLevelType w:val="singleLevel"/>
    <w:tmpl w:val="880EE726"/>
    <w:lvl w:ilvl="0">
      <w:start w:val="1"/>
      <w:numFmt w:val="bullet"/>
      <w:pStyle w:val="20"/>
      <w:lvlText w:val=""/>
      <w:lvlJc w:val="left"/>
      <w:pPr>
        <w:tabs>
          <w:tab w:val="num" w:pos="360"/>
        </w:tabs>
        <w:ind w:left="360" w:hanging="360"/>
      </w:pPr>
      <w:rPr>
        <w:rFonts w:ascii="Symbol" w:hAnsi="Symbol" w:hint="default"/>
      </w:rPr>
    </w:lvl>
  </w:abstractNum>
  <w:abstractNum w:abstractNumId="8">
    <w:nsid w:val="00000001"/>
    <w:multiLevelType w:val="multilevel"/>
    <w:tmpl w:val="00000001"/>
    <w:lvl w:ilvl="0">
      <w:start w:val="1"/>
      <w:numFmt w:val="none"/>
      <w:pStyle w:val="a"/>
      <w:lvlText w:val=""/>
      <w:lvlJc w:val="left"/>
      <w:pPr>
        <w:tabs>
          <w:tab w:val="num" w:pos="432"/>
        </w:tabs>
        <w:ind w:left="432" w:hanging="432"/>
      </w:pPr>
    </w:lvl>
    <w:lvl w:ilvl="1">
      <w:start w:val="1"/>
      <w:numFmt w:val="none"/>
      <w:pStyle w:val="21"/>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nsid w:val="00000002"/>
    <w:multiLevelType w:val="multilevel"/>
    <w:tmpl w:val="00000002"/>
    <w:lvl w:ilvl="0">
      <w:start w:val="1"/>
      <w:numFmt w:val="decimal"/>
      <w:pStyle w:val="a0"/>
      <w:lvlText w:val="%1."/>
      <w:lvlJc w:val="left"/>
      <w:pPr>
        <w:tabs>
          <w:tab w:val="num" w:pos="1211"/>
        </w:tabs>
        <w:ind w:left="1211" w:hanging="360"/>
      </w:pPr>
    </w:lvl>
    <w:lvl w:ilvl="1">
      <w:start w:val="1"/>
      <w:numFmt w:val="decimal"/>
      <w:lvlText w:val="%2."/>
      <w:lvlJc w:val="left"/>
      <w:pPr>
        <w:tabs>
          <w:tab w:val="num" w:pos="1571"/>
        </w:tabs>
        <w:ind w:left="1571" w:hanging="360"/>
      </w:pPr>
    </w:lvl>
    <w:lvl w:ilvl="2">
      <w:start w:val="1"/>
      <w:numFmt w:val="decimal"/>
      <w:lvlText w:val="%2.%3."/>
      <w:lvlJc w:val="left"/>
      <w:pPr>
        <w:tabs>
          <w:tab w:val="num" w:pos="1931"/>
        </w:tabs>
        <w:ind w:left="1931" w:hanging="360"/>
      </w:pPr>
    </w:lvl>
    <w:lvl w:ilvl="3">
      <w:start w:val="1"/>
      <w:numFmt w:val="decimal"/>
      <w:lvlText w:val="%2.%3.%4."/>
      <w:lvlJc w:val="left"/>
      <w:pPr>
        <w:tabs>
          <w:tab w:val="num" w:pos="2291"/>
        </w:tabs>
        <w:ind w:left="2291" w:hanging="360"/>
      </w:pPr>
    </w:lvl>
    <w:lvl w:ilvl="4">
      <w:start w:val="1"/>
      <w:numFmt w:val="decimal"/>
      <w:lvlText w:val="%2.%3.%4.%5."/>
      <w:lvlJc w:val="left"/>
      <w:pPr>
        <w:tabs>
          <w:tab w:val="num" w:pos="2651"/>
        </w:tabs>
        <w:ind w:left="2651" w:hanging="360"/>
      </w:pPr>
    </w:lvl>
    <w:lvl w:ilvl="5">
      <w:start w:val="1"/>
      <w:numFmt w:val="decimal"/>
      <w:lvlText w:val="%2.%3.%4.%5.%6."/>
      <w:lvlJc w:val="left"/>
      <w:pPr>
        <w:tabs>
          <w:tab w:val="num" w:pos="3011"/>
        </w:tabs>
        <w:ind w:left="3011" w:hanging="360"/>
      </w:pPr>
    </w:lvl>
    <w:lvl w:ilvl="6">
      <w:start w:val="1"/>
      <w:numFmt w:val="decimal"/>
      <w:lvlText w:val="%2.%3.%4.%5.%6.%7."/>
      <w:lvlJc w:val="left"/>
      <w:pPr>
        <w:tabs>
          <w:tab w:val="num" w:pos="3371"/>
        </w:tabs>
        <w:ind w:left="3371" w:hanging="360"/>
      </w:pPr>
    </w:lvl>
    <w:lvl w:ilvl="7">
      <w:start w:val="1"/>
      <w:numFmt w:val="decimal"/>
      <w:lvlText w:val="%2.%3.%4.%5.%6.%7.%8."/>
      <w:lvlJc w:val="left"/>
      <w:pPr>
        <w:tabs>
          <w:tab w:val="num" w:pos="3731"/>
        </w:tabs>
        <w:ind w:left="3731" w:hanging="360"/>
      </w:pPr>
    </w:lvl>
    <w:lvl w:ilvl="8">
      <w:start w:val="1"/>
      <w:numFmt w:val="decimal"/>
      <w:lvlText w:val="%2.%3.%4.%5.%6.%7.%8.%9."/>
      <w:lvlJc w:val="left"/>
      <w:pPr>
        <w:tabs>
          <w:tab w:val="num" w:pos="4091"/>
        </w:tabs>
        <w:ind w:left="4091" w:hanging="360"/>
      </w:pPr>
    </w:lvl>
  </w:abstractNum>
  <w:abstractNum w:abstractNumId="10">
    <w:nsid w:val="00000003"/>
    <w:multiLevelType w:val="singleLevel"/>
    <w:tmpl w:val="00000003"/>
    <w:name w:val="WW8Num7"/>
    <w:lvl w:ilvl="0">
      <w:start w:val="1"/>
      <w:numFmt w:val="bullet"/>
      <w:lvlText w:val=""/>
      <w:lvlJc w:val="left"/>
      <w:pPr>
        <w:tabs>
          <w:tab w:val="num" w:pos="1080"/>
        </w:tabs>
        <w:ind w:left="1080" w:hanging="360"/>
      </w:pPr>
      <w:rPr>
        <w:rFonts w:ascii="Symbol" w:hAnsi="Symbol" w:cs="Symbol"/>
      </w:rPr>
    </w:lvl>
  </w:abstractNum>
  <w:abstractNum w:abstractNumId="11">
    <w:nsid w:val="00000005"/>
    <w:multiLevelType w:val="singleLevel"/>
    <w:tmpl w:val="00000005"/>
    <w:name w:val="WW8Num18"/>
    <w:lvl w:ilvl="0">
      <w:start w:val="1"/>
      <w:numFmt w:val="bullet"/>
      <w:lvlText w:val=""/>
      <w:lvlJc w:val="left"/>
      <w:pPr>
        <w:tabs>
          <w:tab w:val="num" w:pos="1080"/>
        </w:tabs>
        <w:ind w:left="1080" w:hanging="360"/>
      </w:pPr>
      <w:rPr>
        <w:rFonts w:ascii="Symbol" w:hAnsi="Symbol" w:cs="Symbol"/>
        <w:color w:val="auto"/>
      </w:rPr>
    </w:lvl>
  </w:abstractNum>
  <w:abstractNum w:abstractNumId="12">
    <w:nsid w:val="00000006"/>
    <w:multiLevelType w:val="singleLevel"/>
    <w:tmpl w:val="00000006"/>
    <w:name w:val="WW8Num19"/>
    <w:lvl w:ilvl="0">
      <w:start w:val="1"/>
      <w:numFmt w:val="bullet"/>
      <w:lvlText w:val=""/>
      <w:lvlJc w:val="left"/>
      <w:pPr>
        <w:tabs>
          <w:tab w:val="num" w:pos="1080"/>
        </w:tabs>
        <w:ind w:left="1080" w:hanging="360"/>
      </w:pPr>
      <w:rPr>
        <w:rFonts w:ascii="Symbol" w:hAnsi="Symbol" w:cs="Symbol"/>
      </w:rPr>
    </w:lvl>
  </w:abstractNum>
  <w:abstractNum w:abstractNumId="13">
    <w:nsid w:val="00000009"/>
    <w:multiLevelType w:val="multilevel"/>
    <w:tmpl w:val="00000009"/>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nsid w:val="0000000A"/>
    <w:multiLevelType w:val="multilevel"/>
    <w:tmpl w:val="0000000A"/>
    <w:name w:val="WW8Num6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5">
    <w:nsid w:val="0000000B"/>
    <w:multiLevelType w:val="singleLevel"/>
    <w:tmpl w:val="0000000B"/>
    <w:name w:val="WW8Num62"/>
    <w:lvl w:ilvl="0">
      <w:start w:val="1"/>
      <w:numFmt w:val="bullet"/>
      <w:lvlText w:val=""/>
      <w:lvlJc w:val="left"/>
      <w:pPr>
        <w:tabs>
          <w:tab w:val="num" w:pos="1080"/>
        </w:tabs>
        <w:ind w:left="1080" w:hanging="360"/>
      </w:pPr>
      <w:rPr>
        <w:rFonts w:ascii="Symbol" w:hAnsi="Symbol" w:cs="Symbol"/>
      </w:rPr>
    </w:lvl>
  </w:abstractNum>
  <w:abstractNum w:abstractNumId="16">
    <w:nsid w:val="0000000C"/>
    <w:multiLevelType w:val="multilevel"/>
    <w:tmpl w:val="0000000C"/>
    <w:name w:val="WW8Num34"/>
    <w:lvl w:ilvl="0">
      <w:start w:val="1"/>
      <w:numFmt w:val="bullet"/>
      <w:lvlText w:val=""/>
      <w:lvlJc w:val="left"/>
      <w:pPr>
        <w:tabs>
          <w:tab w:val="num" w:pos="720"/>
        </w:tabs>
        <w:ind w:left="0" w:firstLine="0"/>
      </w:pPr>
      <w:rPr>
        <w:rFonts w:ascii="Symbol" w:hAnsi="Symbol" w:cs="Times New Roman"/>
      </w:rPr>
    </w:lvl>
    <w:lvl w:ilvl="1">
      <w:start w:val="1"/>
      <w:numFmt w:val="bullet"/>
      <w:lvlText w:val="◦"/>
      <w:lvlJc w:val="left"/>
      <w:pPr>
        <w:tabs>
          <w:tab w:val="num" w:pos="1080"/>
        </w:tabs>
        <w:ind w:left="0" w:firstLine="0"/>
      </w:pPr>
      <w:rPr>
        <w:rFonts w:ascii="OpenSymbol" w:hAnsi="OpenSymbol" w:cs="OpenSymbol"/>
      </w:rPr>
    </w:lvl>
    <w:lvl w:ilvl="2">
      <w:start w:val="1"/>
      <w:numFmt w:val="bullet"/>
      <w:lvlText w:val="▪"/>
      <w:lvlJc w:val="left"/>
      <w:pPr>
        <w:tabs>
          <w:tab w:val="num" w:pos="1440"/>
        </w:tabs>
        <w:ind w:left="0" w:firstLine="0"/>
      </w:pPr>
      <w:rPr>
        <w:rFonts w:ascii="OpenSymbol" w:hAnsi="OpenSymbol" w:cs="OpenSymbol"/>
      </w:rPr>
    </w:lvl>
    <w:lvl w:ilvl="3">
      <w:start w:val="1"/>
      <w:numFmt w:val="bullet"/>
      <w:lvlText w:val=""/>
      <w:lvlJc w:val="left"/>
      <w:pPr>
        <w:tabs>
          <w:tab w:val="num" w:pos="1800"/>
        </w:tabs>
        <w:ind w:left="0" w:firstLine="0"/>
      </w:pPr>
      <w:rPr>
        <w:rFonts w:ascii="Symbol" w:hAnsi="Symbol" w:cs="Times New Roman"/>
      </w:rPr>
    </w:lvl>
    <w:lvl w:ilvl="4">
      <w:start w:val="1"/>
      <w:numFmt w:val="bullet"/>
      <w:lvlText w:val="◦"/>
      <w:lvlJc w:val="left"/>
      <w:pPr>
        <w:tabs>
          <w:tab w:val="num" w:pos="2160"/>
        </w:tabs>
        <w:ind w:left="0" w:firstLine="0"/>
      </w:pPr>
      <w:rPr>
        <w:rFonts w:ascii="OpenSymbol" w:hAnsi="OpenSymbol" w:cs="OpenSymbol"/>
      </w:rPr>
    </w:lvl>
    <w:lvl w:ilvl="5">
      <w:start w:val="1"/>
      <w:numFmt w:val="bullet"/>
      <w:lvlText w:val="▪"/>
      <w:lvlJc w:val="left"/>
      <w:pPr>
        <w:tabs>
          <w:tab w:val="num" w:pos="2520"/>
        </w:tabs>
        <w:ind w:left="0" w:firstLine="0"/>
      </w:pPr>
      <w:rPr>
        <w:rFonts w:ascii="OpenSymbol" w:hAnsi="OpenSymbol" w:cs="OpenSymbol"/>
      </w:rPr>
    </w:lvl>
    <w:lvl w:ilvl="6">
      <w:start w:val="1"/>
      <w:numFmt w:val="bullet"/>
      <w:lvlText w:val=""/>
      <w:lvlJc w:val="left"/>
      <w:pPr>
        <w:tabs>
          <w:tab w:val="num" w:pos="2880"/>
        </w:tabs>
        <w:ind w:left="0" w:firstLine="0"/>
      </w:pPr>
      <w:rPr>
        <w:rFonts w:ascii="Symbol" w:hAnsi="Symbol" w:cs="Times New Roman"/>
      </w:rPr>
    </w:lvl>
    <w:lvl w:ilvl="7">
      <w:start w:val="1"/>
      <w:numFmt w:val="bullet"/>
      <w:lvlText w:val="◦"/>
      <w:lvlJc w:val="left"/>
      <w:pPr>
        <w:tabs>
          <w:tab w:val="num" w:pos="3240"/>
        </w:tabs>
        <w:ind w:left="0" w:firstLine="0"/>
      </w:pPr>
      <w:rPr>
        <w:rFonts w:ascii="OpenSymbol" w:hAnsi="OpenSymbol" w:cs="OpenSymbol"/>
      </w:rPr>
    </w:lvl>
    <w:lvl w:ilvl="8">
      <w:start w:val="1"/>
      <w:numFmt w:val="bullet"/>
      <w:lvlText w:val="▪"/>
      <w:lvlJc w:val="left"/>
      <w:pPr>
        <w:tabs>
          <w:tab w:val="num" w:pos="3600"/>
        </w:tabs>
        <w:ind w:left="0" w:firstLine="0"/>
      </w:pPr>
      <w:rPr>
        <w:rFonts w:ascii="OpenSymbol" w:hAnsi="OpenSymbol" w:cs="OpenSymbol"/>
      </w:rPr>
    </w:lvl>
  </w:abstractNum>
  <w:abstractNum w:abstractNumId="17">
    <w:nsid w:val="0000000D"/>
    <w:multiLevelType w:val="singleLevel"/>
    <w:tmpl w:val="0000000D"/>
    <w:name w:val="WW8Num4"/>
    <w:lvl w:ilvl="0">
      <w:start w:val="1"/>
      <w:numFmt w:val="bullet"/>
      <w:lvlText w:val=""/>
      <w:lvlJc w:val="left"/>
      <w:pPr>
        <w:tabs>
          <w:tab w:val="num" w:pos="1080"/>
        </w:tabs>
        <w:ind w:left="1080" w:hanging="360"/>
      </w:pPr>
      <w:rPr>
        <w:rFonts w:ascii="Symbol" w:hAnsi="Symbol" w:cs="Symbol"/>
      </w:rPr>
    </w:lvl>
  </w:abstractNum>
  <w:abstractNum w:abstractNumId="18">
    <w:nsid w:val="00000011"/>
    <w:multiLevelType w:val="singleLevel"/>
    <w:tmpl w:val="00000011"/>
    <w:name w:val="WW8Num37"/>
    <w:lvl w:ilvl="0">
      <w:start w:val="1"/>
      <w:numFmt w:val="bullet"/>
      <w:lvlText w:val=""/>
      <w:lvlJc w:val="left"/>
      <w:pPr>
        <w:tabs>
          <w:tab w:val="num" w:pos="1080"/>
        </w:tabs>
        <w:ind w:left="1080" w:hanging="360"/>
      </w:pPr>
      <w:rPr>
        <w:rFonts w:ascii="Symbol" w:hAnsi="Symbol" w:cs="Symbol"/>
      </w:rPr>
    </w:lvl>
  </w:abstractNum>
  <w:abstractNum w:abstractNumId="19">
    <w:nsid w:val="08554AB7"/>
    <w:multiLevelType w:val="hybridMultilevel"/>
    <w:tmpl w:val="84D437DE"/>
    <w:lvl w:ilvl="0" w:tplc="A4863C28">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nsid w:val="08C4777E"/>
    <w:multiLevelType w:val="hybridMultilevel"/>
    <w:tmpl w:val="DA58FF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09F64201"/>
    <w:multiLevelType w:val="hybridMultilevel"/>
    <w:tmpl w:val="C074A5F4"/>
    <w:name w:val="WW8Num8"/>
    <w:lvl w:ilvl="0" w:tplc="DF066378">
      <w:start w:val="1"/>
      <w:numFmt w:val="decimal"/>
      <w:pStyle w:val="TableCellL"/>
      <w:lvlText w:val="%1."/>
      <w:lvlJc w:val="left"/>
      <w:pPr>
        <w:tabs>
          <w:tab w:val="num" w:pos="360"/>
        </w:tabs>
        <w:ind w:left="360" w:hanging="360"/>
      </w:pPr>
      <w:rPr>
        <w:rFonts w:hint="default"/>
      </w:rPr>
    </w:lvl>
    <w:lvl w:ilvl="1" w:tplc="607E2780" w:tentative="1">
      <w:start w:val="1"/>
      <w:numFmt w:val="lowerLetter"/>
      <w:lvlText w:val="%2."/>
      <w:lvlJc w:val="left"/>
      <w:pPr>
        <w:tabs>
          <w:tab w:val="num" w:pos="1440"/>
        </w:tabs>
        <w:ind w:left="1440" w:hanging="360"/>
      </w:pPr>
    </w:lvl>
    <w:lvl w:ilvl="2" w:tplc="C7D270BC" w:tentative="1">
      <w:start w:val="1"/>
      <w:numFmt w:val="lowerRoman"/>
      <w:lvlText w:val="%3."/>
      <w:lvlJc w:val="right"/>
      <w:pPr>
        <w:tabs>
          <w:tab w:val="num" w:pos="2160"/>
        </w:tabs>
        <w:ind w:left="2160" w:hanging="180"/>
      </w:pPr>
    </w:lvl>
    <w:lvl w:ilvl="3" w:tplc="457ACB96" w:tentative="1">
      <w:start w:val="1"/>
      <w:numFmt w:val="decimal"/>
      <w:lvlText w:val="%4."/>
      <w:lvlJc w:val="left"/>
      <w:pPr>
        <w:tabs>
          <w:tab w:val="num" w:pos="2880"/>
        </w:tabs>
        <w:ind w:left="2880" w:hanging="360"/>
      </w:pPr>
    </w:lvl>
    <w:lvl w:ilvl="4" w:tplc="DEFACD12" w:tentative="1">
      <w:start w:val="1"/>
      <w:numFmt w:val="lowerLetter"/>
      <w:lvlText w:val="%5."/>
      <w:lvlJc w:val="left"/>
      <w:pPr>
        <w:tabs>
          <w:tab w:val="num" w:pos="3600"/>
        </w:tabs>
        <w:ind w:left="3600" w:hanging="360"/>
      </w:pPr>
    </w:lvl>
    <w:lvl w:ilvl="5" w:tplc="A2D43B8C" w:tentative="1">
      <w:start w:val="1"/>
      <w:numFmt w:val="lowerRoman"/>
      <w:lvlText w:val="%6."/>
      <w:lvlJc w:val="right"/>
      <w:pPr>
        <w:tabs>
          <w:tab w:val="num" w:pos="4320"/>
        </w:tabs>
        <w:ind w:left="4320" w:hanging="180"/>
      </w:pPr>
    </w:lvl>
    <w:lvl w:ilvl="6" w:tplc="CE44BD08" w:tentative="1">
      <w:start w:val="1"/>
      <w:numFmt w:val="decimal"/>
      <w:lvlText w:val="%7."/>
      <w:lvlJc w:val="left"/>
      <w:pPr>
        <w:tabs>
          <w:tab w:val="num" w:pos="5040"/>
        </w:tabs>
        <w:ind w:left="5040" w:hanging="360"/>
      </w:pPr>
    </w:lvl>
    <w:lvl w:ilvl="7" w:tplc="8564B3D8" w:tentative="1">
      <w:start w:val="1"/>
      <w:numFmt w:val="lowerLetter"/>
      <w:lvlText w:val="%8."/>
      <w:lvlJc w:val="left"/>
      <w:pPr>
        <w:tabs>
          <w:tab w:val="num" w:pos="5760"/>
        </w:tabs>
        <w:ind w:left="5760" w:hanging="360"/>
      </w:pPr>
    </w:lvl>
    <w:lvl w:ilvl="8" w:tplc="D8DAC21C" w:tentative="1">
      <w:start w:val="1"/>
      <w:numFmt w:val="lowerRoman"/>
      <w:lvlText w:val="%9."/>
      <w:lvlJc w:val="right"/>
      <w:pPr>
        <w:tabs>
          <w:tab w:val="num" w:pos="6480"/>
        </w:tabs>
        <w:ind w:left="6480" w:hanging="180"/>
      </w:pPr>
    </w:lvl>
  </w:abstractNum>
  <w:abstractNum w:abstractNumId="22">
    <w:nsid w:val="0E341017"/>
    <w:multiLevelType w:val="hybridMultilevel"/>
    <w:tmpl w:val="F32C6E28"/>
    <w:lvl w:ilvl="0" w:tplc="74C2D7C4">
      <w:start w:val="4"/>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10067911"/>
    <w:multiLevelType w:val="hybridMultilevel"/>
    <w:tmpl w:val="89085C0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nsid w:val="15517503"/>
    <w:multiLevelType w:val="hybridMultilevel"/>
    <w:tmpl w:val="89A4CAF0"/>
    <w:lvl w:ilvl="0" w:tplc="CB3081F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170B3CF3"/>
    <w:multiLevelType w:val="hybridMultilevel"/>
    <w:tmpl w:val="96E8A87A"/>
    <w:lvl w:ilvl="0" w:tplc="D91E0F84">
      <w:start w:val="2"/>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19933F3E"/>
    <w:multiLevelType w:val="hybridMultilevel"/>
    <w:tmpl w:val="A904A350"/>
    <w:lvl w:ilvl="0" w:tplc="EE1C6414">
      <w:start w:val="1"/>
      <w:numFmt w:val="decimal"/>
      <w:lvlText w:val="%1."/>
      <w:lvlJc w:val="left"/>
      <w:pPr>
        <w:ind w:left="928" w:hanging="360"/>
      </w:pPr>
      <w:rPr>
        <w:rFonts w:hint="default"/>
        <w:b/>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7">
    <w:nsid w:val="1CC73A0F"/>
    <w:multiLevelType w:val="hybridMultilevel"/>
    <w:tmpl w:val="952AD6A2"/>
    <w:name w:val="WW8Num48"/>
    <w:lvl w:ilvl="0" w:tplc="A7784040">
      <w:start w:val="1"/>
      <w:numFmt w:val="decimal"/>
      <w:lvlText w:val="%1."/>
      <w:lvlJc w:val="left"/>
      <w:pPr>
        <w:ind w:left="360" w:hanging="360"/>
      </w:pPr>
      <w:rPr>
        <w:rFonts w:hint="default"/>
      </w:rPr>
    </w:lvl>
    <w:lvl w:ilvl="1" w:tplc="68A4E436" w:tentative="1">
      <w:start w:val="1"/>
      <w:numFmt w:val="lowerLetter"/>
      <w:lvlText w:val="%2."/>
      <w:lvlJc w:val="left"/>
      <w:pPr>
        <w:ind w:left="1080" w:hanging="360"/>
      </w:pPr>
    </w:lvl>
    <w:lvl w:ilvl="2" w:tplc="94DC50A0" w:tentative="1">
      <w:start w:val="1"/>
      <w:numFmt w:val="lowerRoman"/>
      <w:lvlText w:val="%3."/>
      <w:lvlJc w:val="right"/>
      <w:pPr>
        <w:ind w:left="1800" w:hanging="180"/>
      </w:pPr>
    </w:lvl>
    <w:lvl w:ilvl="3" w:tplc="67D01154" w:tentative="1">
      <w:start w:val="1"/>
      <w:numFmt w:val="decimal"/>
      <w:lvlText w:val="%4."/>
      <w:lvlJc w:val="left"/>
      <w:pPr>
        <w:ind w:left="2520" w:hanging="360"/>
      </w:pPr>
    </w:lvl>
    <w:lvl w:ilvl="4" w:tplc="128CD060" w:tentative="1">
      <w:start w:val="1"/>
      <w:numFmt w:val="lowerLetter"/>
      <w:lvlText w:val="%5."/>
      <w:lvlJc w:val="left"/>
      <w:pPr>
        <w:ind w:left="3240" w:hanging="360"/>
      </w:pPr>
    </w:lvl>
    <w:lvl w:ilvl="5" w:tplc="7DC08B68" w:tentative="1">
      <w:start w:val="1"/>
      <w:numFmt w:val="lowerRoman"/>
      <w:lvlText w:val="%6."/>
      <w:lvlJc w:val="right"/>
      <w:pPr>
        <w:ind w:left="3960" w:hanging="180"/>
      </w:pPr>
    </w:lvl>
    <w:lvl w:ilvl="6" w:tplc="B2167924" w:tentative="1">
      <w:start w:val="1"/>
      <w:numFmt w:val="decimal"/>
      <w:lvlText w:val="%7."/>
      <w:lvlJc w:val="left"/>
      <w:pPr>
        <w:ind w:left="4680" w:hanging="360"/>
      </w:pPr>
    </w:lvl>
    <w:lvl w:ilvl="7" w:tplc="BEB48612" w:tentative="1">
      <w:start w:val="1"/>
      <w:numFmt w:val="lowerLetter"/>
      <w:lvlText w:val="%8."/>
      <w:lvlJc w:val="left"/>
      <w:pPr>
        <w:ind w:left="5400" w:hanging="360"/>
      </w:pPr>
    </w:lvl>
    <w:lvl w:ilvl="8" w:tplc="FFF8690C" w:tentative="1">
      <w:start w:val="1"/>
      <w:numFmt w:val="lowerRoman"/>
      <w:lvlText w:val="%9."/>
      <w:lvlJc w:val="right"/>
      <w:pPr>
        <w:ind w:left="6120" w:hanging="180"/>
      </w:pPr>
    </w:lvl>
  </w:abstractNum>
  <w:abstractNum w:abstractNumId="28">
    <w:nsid w:val="1DAA4B09"/>
    <w:multiLevelType w:val="hybridMultilevel"/>
    <w:tmpl w:val="8CA65644"/>
    <w:lvl w:ilvl="0" w:tplc="CE4CC692">
      <w:start w:val="1"/>
      <w:numFmt w:val="decimal"/>
      <w:lvlText w:val="%1."/>
      <w:lvlJc w:val="left"/>
      <w:pPr>
        <w:ind w:left="502" w:hanging="360"/>
      </w:pPr>
      <w:rPr>
        <w:b w:val="0"/>
      </w:r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abstractNum w:abstractNumId="29">
    <w:nsid w:val="1E7E04D5"/>
    <w:multiLevelType w:val="singleLevel"/>
    <w:tmpl w:val="D34A6FD8"/>
    <w:lvl w:ilvl="0">
      <w:start w:val="1"/>
      <w:numFmt w:val="decimal"/>
      <w:pStyle w:val="xl24"/>
      <w:lvlText w:val="%1."/>
      <w:lvlJc w:val="left"/>
      <w:pPr>
        <w:tabs>
          <w:tab w:val="num" w:pos="360"/>
        </w:tabs>
        <w:ind w:left="360" w:hanging="360"/>
      </w:pPr>
    </w:lvl>
  </w:abstractNum>
  <w:abstractNum w:abstractNumId="30">
    <w:nsid w:val="1F4D06CF"/>
    <w:multiLevelType w:val="hybridMultilevel"/>
    <w:tmpl w:val="03CCFA1A"/>
    <w:lvl w:ilvl="0" w:tplc="512461E0">
      <w:start w:val="1"/>
      <w:numFmt w:val="bullet"/>
      <w:pStyle w:val="a1"/>
      <w:lvlText w:val=""/>
      <w:lvlJc w:val="left"/>
      <w:pPr>
        <w:tabs>
          <w:tab w:val="num" w:pos="360"/>
        </w:tabs>
        <w:ind w:left="360" w:hanging="360"/>
      </w:pPr>
      <w:rPr>
        <w:rFonts w:ascii="Symbol" w:hAnsi="Symbol" w:hint="default"/>
      </w:rPr>
    </w:lvl>
    <w:lvl w:ilvl="1" w:tplc="04190019" w:tentative="1">
      <w:start w:val="1"/>
      <w:numFmt w:val="bullet"/>
      <w:lvlText w:val="o"/>
      <w:lvlJc w:val="left"/>
      <w:pPr>
        <w:tabs>
          <w:tab w:val="num" w:pos="1080"/>
        </w:tabs>
        <w:ind w:left="1080" w:hanging="360"/>
      </w:pPr>
      <w:rPr>
        <w:rFonts w:ascii="Courier New" w:hAnsi="Courier New" w:cs="Courier New" w:hint="default"/>
      </w:rPr>
    </w:lvl>
    <w:lvl w:ilvl="2" w:tplc="0419001B" w:tentative="1">
      <w:start w:val="1"/>
      <w:numFmt w:val="bullet"/>
      <w:lvlText w:val=""/>
      <w:lvlJc w:val="left"/>
      <w:pPr>
        <w:tabs>
          <w:tab w:val="num" w:pos="1800"/>
        </w:tabs>
        <w:ind w:left="1800" w:hanging="360"/>
      </w:pPr>
      <w:rPr>
        <w:rFonts w:ascii="Wingdings" w:hAnsi="Wingdings" w:hint="default"/>
      </w:rPr>
    </w:lvl>
    <w:lvl w:ilvl="3" w:tplc="0419000F" w:tentative="1">
      <w:start w:val="1"/>
      <w:numFmt w:val="bullet"/>
      <w:lvlText w:val=""/>
      <w:lvlJc w:val="left"/>
      <w:pPr>
        <w:tabs>
          <w:tab w:val="num" w:pos="2520"/>
        </w:tabs>
        <w:ind w:left="2520" w:hanging="360"/>
      </w:pPr>
      <w:rPr>
        <w:rFonts w:ascii="Symbol" w:hAnsi="Symbol" w:hint="default"/>
      </w:rPr>
    </w:lvl>
    <w:lvl w:ilvl="4" w:tplc="04190019" w:tentative="1">
      <w:start w:val="1"/>
      <w:numFmt w:val="bullet"/>
      <w:lvlText w:val="o"/>
      <w:lvlJc w:val="left"/>
      <w:pPr>
        <w:tabs>
          <w:tab w:val="num" w:pos="3240"/>
        </w:tabs>
        <w:ind w:left="3240" w:hanging="360"/>
      </w:pPr>
      <w:rPr>
        <w:rFonts w:ascii="Courier New" w:hAnsi="Courier New" w:cs="Courier New" w:hint="default"/>
      </w:rPr>
    </w:lvl>
    <w:lvl w:ilvl="5" w:tplc="0419001B" w:tentative="1">
      <w:start w:val="1"/>
      <w:numFmt w:val="bullet"/>
      <w:lvlText w:val=""/>
      <w:lvlJc w:val="left"/>
      <w:pPr>
        <w:tabs>
          <w:tab w:val="num" w:pos="3960"/>
        </w:tabs>
        <w:ind w:left="3960" w:hanging="360"/>
      </w:pPr>
      <w:rPr>
        <w:rFonts w:ascii="Wingdings" w:hAnsi="Wingdings" w:hint="default"/>
      </w:rPr>
    </w:lvl>
    <w:lvl w:ilvl="6" w:tplc="0419000F" w:tentative="1">
      <w:start w:val="1"/>
      <w:numFmt w:val="bullet"/>
      <w:lvlText w:val=""/>
      <w:lvlJc w:val="left"/>
      <w:pPr>
        <w:tabs>
          <w:tab w:val="num" w:pos="4680"/>
        </w:tabs>
        <w:ind w:left="4680" w:hanging="360"/>
      </w:pPr>
      <w:rPr>
        <w:rFonts w:ascii="Symbol" w:hAnsi="Symbol" w:hint="default"/>
      </w:rPr>
    </w:lvl>
    <w:lvl w:ilvl="7" w:tplc="04190019" w:tentative="1">
      <w:start w:val="1"/>
      <w:numFmt w:val="bullet"/>
      <w:lvlText w:val="o"/>
      <w:lvlJc w:val="left"/>
      <w:pPr>
        <w:tabs>
          <w:tab w:val="num" w:pos="5400"/>
        </w:tabs>
        <w:ind w:left="5400" w:hanging="360"/>
      </w:pPr>
      <w:rPr>
        <w:rFonts w:ascii="Courier New" w:hAnsi="Courier New" w:cs="Courier New" w:hint="default"/>
      </w:rPr>
    </w:lvl>
    <w:lvl w:ilvl="8" w:tplc="0419001B" w:tentative="1">
      <w:start w:val="1"/>
      <w:numFmt w:val="bullet"/>
      <w:lvlText w:val=""/>
      <w:lvlJc w:val="left"/>
      <w:pPr>
        <w:tabs>
          <w:tab w:val="num" w:pos="6120"/>
        </w:tabs>
        <w:ind w:left="6120" w:hanging="360"/>
      </w:pPr>
      <w:rPr>
        <w:rFonts w:ascii="Wingdings" w:hAnsi="Wingdings" w:hint="default"/>
      </w:rPr>
    </w:lvl>
  </w:abstractNum>
  <w:abstractNum w:abstractNumId="31">
    <w:nsid w:val="23AA7A1A"/>
    <w:multiLevelType w:val="multilevel"/>
    <w:tmpl w:val="505C70AA"/>
    <w:lvl w:ilvl="0">
      <w:start w:val="1"/>
      <w:numFmt w:val="bullet"/>
      <w:pStyle w:val="1"/>
      <w:lvlText w:val=""/>
      <w:lvlJc w:val="left"/>
      <w:pPr>
        <w:tabs>
          <w:tab w:val="num" w:pos="720"/>
        </w:tabs>
        <w:ind w:left="720" w:hanging="360"/>
      </w:pPr>
      <w:rPr>
        <w:rFonts w:ascii="Symbol" w:hAnsi="Symbol"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32">
    <w:nsid w:val="273B4866"/>
    <w:multiLevelType w:val="hybridMultilevel"/>
    <w:tmpl w:val="50041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30CF2718"/>
    <w:multiLevelType w:val="hybridMultilevel"/>
    <w:tmpl w:val="E69EFCF8"/>
    <w:lvl w:ilvl="0" w:tplc="CB3081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32C15790"/>
    <w:multiLevelType w:val="hybridMultilevel"/>
    <w:tmpl w:val="1102BB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35E71FEC"/>
    <w:multiLevelType w:val="hybridMultilevel"/>
    <w:tmpl w:val="A3C2C232"/>
    <w:lvl w:ilvl="0" w:tplc="85CEA716">
      <w:start w:val="1"/>
      <w:numFmt w:val="decimal"/>
      <w:suff w:val="nothing"/>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3A5C16EE"/>
    <w:multiLevelType w:val="hybridMultilevel"/>
    <w:tmpl w:val="19788262"/>
    <w:lvl w:ilvl="0" w:tplc="0419000F">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37">
    <w:nsid w:val="3C94459D"/>
    <w:multiLevelType w:val="hybridMultilevel"/>
    <w:tmpl w:val="C68CA052"/>
    <w:lvl w:ilvl="0" w:tplc="9940BADE">
      <w:start w:val="4"/>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3E2B30EE"/>
    <w:multiLevelType w:val="hybridMultilevel"/>
    <w:tmpl w:val="57585070"/>
    <w:lvl w:ilvl="0" w:tplc="C6D4388A">
      <w:start w:val="1"/>
      <w:numFmt w:val="decimal"/>
      <w:suff w:val="nothing"/>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46696873"/>
    <w:multiLevelType w:val="hybridMultilevel"/>
    <w:tmpl w:val="9E128532"/>
    <w:lvl w:ilvl="0" w:tplc="CB3081F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nsid w:val="4C117C01"/>
    <w:multiLevelType w:val="hybridMultilevel"/>
    <w:tmpl w:val="EF16E4F6"/>
    <w:lvl w:ilvl="0" w:tplc="B1CA3004">
      <w:start w:val="4"/>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51B12B27"/>
    <w:multiLevelType w:val="hybridMultilevel"/>
    <w:tmpl w:val="1B7EF590"/>
    <w:lvl w:ilvl="0" w:tplc="983251AE">
      <w:start w:val="4"/>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nsid w:val="53F1062E"/>
    <w:multiLevelType w:val="hybridMultilevel"/>
    <w:tmpl w:val="ADCC10D0"/>
    <w:lvl w:ilvl="0" w:tplc="3A44B3EA">
      <w:start w:val="1"/>
      <w:numFmt w:val="decimal"/>
      <w:lvlText w:val="%1."/>
      <w:lvlJc w:val="left"/>
      <w:pPr>
        <w:ind w:left="786" w:hanging="360"/>
      </w:pPr>
      <w:rPr>
        <w:b/>
      </w:r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43">
    <w:nsid w:val="58963F6C"/>
    <w:multiLevelType w:val="hybridMultilevel"/>
    <w:tmpl w:val="C83C51C8"/>
    <w:lvl w:ilvl="0" w:tplc="CB3081F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nsid w:val="5B620253"/>
    <w:multiLevelType w:val="hybridMultilevel"/>
    <w:tmpl w:val="98405ABE"/>
    <w:lvl w:ilvl="0" w:tplc="CB3081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nsid w:val="64100055"/>
    <w:multiLevelType w:val="hybridMultilevel"/>
    <w:tmpl w:val="532054B2"/>
    <w:lvl w:ilvl="0" w:tplc="309C4F9A">
      <w:start w:val="1"/>
      <w:numFmt w:val="decimal"/>
      <w:lvlText w:val="%1."/>
      <w:lvlJc w:val="left"/>
      <w:pPr>
        <w:ind w:left="786" w:hanging="360"/>
      </w:pPr>
      <w:rPr>
        <w:b/>
      </w:r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46">
    <w:nsid w:val="6BC0671F"/>
    <w:multiLevelType w:val="hybridMultilevel"/>
    <w:tmpl w:val="A3C2C232"/>
    <w:lvl w:ilvl="0" w:tplc="85CEA716">
      <w:start w:val="1"/>
      <w:numFmt w:val="decimal"/>
      <w:suff w:val="nothing"/>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nsid w:val="6F821665"/>
    <w:multiLevelType w:val="hybridMultilevel"/>
    <w:tmpl w:val="AEEC2BEA"/>
    <w:lvl w:ilvl="0" w:tplc="04190001">
      <w:numFmt w:val="bullet"/>
      <w:lvlText w:val=""/>
      <w:lvlJc w:val="left"/>
      <w:pPr>
        <w:tabs>
          <w:tab w:val="num" w:pos="720"/>
        </w:tabs>
        <w:ind w:left="720" w:hanging="360"/>
      </w:pPr>
      <w:rPr>
        <w:rFonts w:ascii="Symbol" w:eastAsia="Times New Roman" w:hAnsi="Symbol"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8">
    <w:nsid w:val="78885237"/>
    <w:multiLevelType w:val="hybridMultilevel"/>
    <w:tmpl w:val="D132FB72"/>
    <w:lvl w:ilvl="0" w:tplc="CC72ED82">
      <w:start w:val="1"/>
      <w:numFmt w:val="decimal"/>
      <w:pStyle w:val="StyleBodyTextJustifiedBefore5ptAfter5pt"/>
      <w:lvlText w:val="%1."/>
      <w:lvlJc w:val="left"/>
      <w:pPr>
        <w:tabs>
          <w:tab w:val="num" w:pos="1774"/>
        </w:tabs>
        <w:ind w:left="1774" w:hanging="705"/>
      </w:pPr>
      <w:rPr>
        <w:rFonts w:cs="Times New Roman"/>
      </w:rPr>
    </w:lvl>
    <w:lvl w:ilvl="1" w:tplc="04190003">
      <w:start w:val="1"/>
      <w:numFmt w:val="lowerLetter"/>
      <w:lvlText w:val="%2."/>
      <w:lvlJc w:val="left"/>
      <w:pPr>
        <w:tabs>
          <w:tab w:val="num" w:pos="2149"/>
        </w:tabs>
        <w:ind w:left="2149" w:hanging="360"/>
      </w:pPr>
      <w:rPr>
        <w:rFonts w:cs="Times New Roman"/>
      </w:rPr>
    </w:lvl>
    <w:lvl w:ilvl="2" w:tplc="04190005">
      <w:start w:val="1"/>
      <w:numFmt w:val="lowerRoman"/>
      <w:lvlText w:val="%3."/>
      <w:lvlJc w:val="right"/>
      <w:pPr>
        <w:tabs>
          <w:tab w:val="num" w:pos="2869"/>
        </w:tabs>
        <w:ind w:left="2869" w:hanging="180"/>
      </w:pPr>
      <w:rPr>
        <w:rFonts w:cs="Times New Roman"/>
      </w:rPr>
    </w:lvl>
    <w:lvl w:ilvl="3" w:tplc="04190001">
      <w:start w:val="1"/>
      <w:numFmt w:val="decimal"/>
      <w:lvlText w:val="%4."/>
      <w:lvlJc w:val="left"/>
      <w:pPr>
        <w:tabs>
          <w:tab w:val="num" w:pos="3589"/>
        </w:tabs>
        <w:ind w:left="3589" w:hanging="360"/>
      </w:pPr>
      <w:rPr>
        <w:rFonts w:cs="Times New Roman"/>
      </w:rPr>
    </w:lvl>
    <w:lvl w:ilvl="4" w:tplc="04190003">
      <w:start w:val="1"/>
      <w:numFmt w:val="lowerLetter"/>
      <w:lvlText w:val="%5."/>
      <w:lvlJc w:val="left"/>
      <w:pPr>
        <w:tabs>
          <w:tab w:val="num" w:pos="4309"/>
        </w:tabs>
        <w:ind w:left="4309" w:hanging="360"/>
      </w:pPr>
      <w:rPr>
        <w:rFonts w:cs="Times New Roman"/>
      </w:rPr>
    </w:lvl>
    <w:lvl w:ilvl="5" w:tplc="04190005">
      <w:start w:val="1"/>
      <w:numFmt w:val="lowerRoman"/>
      <w:lvlText w:val="%6."/>
      <w:lvlJc w:val="right"/>
      <w:pPr>
        <w:tabs>
          <w:tab w:val="num" w:pos="5029"/>
        </w:tabs>
        <w:ind w:left="5029" w:hanging="180"/>
      </w:pPr>
      <w:rPr>
        <w:rFonts w:cs="Times New Roman"/>
      </w:rPr>
    </w:lvl>
    <w:lvl w:ilvl="6" w:tplc="04190001">
      <w:start w:val="1"/>
      <w:numFmt w:val="decimal"/>
      <w:lvlText w:val="%7."/>
      <w:lvlJc w:val="left"/>
      <w:pPr>
        <w:tabs>
          <w:tab w:val="num" w:pos="5749"/>
        </w:tabs>
        <w:ind w:left="5749" w:hanging="360"/>
      </w:pPr>
      <w:rPr>
        <w:rFonts w:cs="Times New Roman"/>
      </w:rPr>
    </w:lvl>
    <w:lvl w:ilvl="7" w:tplc="04190003">
      <w:start w:val="1"/>
      <w:numFmt w:val="lowerLetter"/>
      <w:lvlText w:val="%8."/>
      <w:lvlJc w:val="left"/>
      <w:pPr>
        <w:tabs>
          <w:tab w:val="num" w:pos="6469"/>
        </w:tabs>
        <w:ind w:left="6469" w:hanging="360"/>
      </w:pPr>
      <w:rPr>
        <w:rFonts w:cs="Times New Roman"/>
      </w:rPr>
    </w:lvl>
    <w:lvl w:ilvl="8" w:tplc="04190005">
      <w:start w:val="1"/>
      <w:numFmt w:val="lowerRoman"/>
      <w:lvlText w:val="%9."/>
      <w:lvlJc w:val="right"/>
      <w:pPr>
        <w:tabs>
          <w:tab w:val="num" w:pos="7189"/>
        </w:tabs>
        <w:ind w:left="7189" w:hanging="180"/>
      </w:pPr>
      <w:rPr>
        <w:rFonts w:cs="Times New Roman"/>
      </w:rPr>
    </w:lvl>
  </w:abstractNum>
  <w:abstractNum w:abstractNumId="49">
    <w:nsid w:val="7A573E9C"/>
    <w:multiLevelType w:val="hybridMultilevel"/>
    <w:tmpl w:val="1600559E"/>
    <w:lvl w:ilvl="0" w:tplc="96C8DE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0">
    <w:nsid w:val="7F4664E2"/>
    <w:multiLevelType w:val="hybridMultilevel"/>
    <w:tmpl w:val="8CA65644"/>
    <w:lvl w:ilvl="0" w:tplc="CE4CC692">
      <w:start w:val="1"/>
      <w:numFmt w:val="decimal"/>
      <w:lvlText w:val="%1."/>
      <w:lvlJc w:val="left"/>
      <w:pPr>
        <w:ind w:left="360" w:hanging="360"/>
      </w:pPr>
      <w:rPr>
        <w:b w:val="0"/>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num w:numId="1">
    <w:abstractNumId w:val="8"/>
  </w:num>
  <w:num w:numId="2">
    <w:abstractNumId w:val="9"/>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29"/>
  </w:num>
  <w:num w:numId="12">
    <w:abstractNumId w:val="30"/>
  </w:num>
  <w:num w:numId="1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num>
  <w:num w:numId="15">
    <w:abstractNumId w:val="31"/>
  </w:num>
  <w:num w:numId="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3"/>
  </w:num>
  <w:num w:numId="18">
    <w:abstractNumId w:val="24"/>
  </w:num>
  <w:num w:numId="19">
    <w:abstractNumId w:val="25"/>
  </w:num>
  <w:num w:numId="20">
    <w:abstractNumId w:val="44"/>
  </w:num>
  <w:num w:numId="21">
    <w:abstractNumId w:val="24"/>
  </w:num>
  <w:num w:numId="22">
    <w:abstractNumId w:val="42"/>
  </w:num>
  <w:num w:numId="23">
    <w:abstractNumId w:val="32"/>
  </w:num>
  <w:num w:numId="24">
    <w:abstractNumId w:val="34"/>
  </w:num>
  <w:num w:numId="25">
    <w:abstractNumId w:val="45"/>
  </w:num>
  <w:num w:numId="26">
    <w:abstractNumId w:val="47"/>
  </w:num>
  <w:num w:numId="27">
    <w:abstractNumId w:val="23"/>
  </w:num>
  <w:num w:numId="28">
    <w:abstractNumId w:val="38"/>
  </w:num>
  <w:num w:numId="29">
    <w:abstractNumId w:val="46"/>
  </w:num>
  <w:num w:numId="30">
    <w:abstractNumId w:val="35"/>
  </w:num>
  <w:num w:numId="31">
    <w:abstractNumId w:val="40"/>
  </w:num>
  <w:num w:numId="32">
    <w:abstractNumId w:val="37"/>
  </w:num>
  <w:num w:numId="33">
    <w:abstractNumId w:val="19"/>
  </w:num>
  <w:num w:numId="3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num>
  <w:num w:numId="36">
    <w:abstractNumId w:val="20"/>
  </w:num>
  <w:num w:numId="37">
    <w:abstractNumId w:val="22"/>
  </w:num>
  <w:num w:numId="38">
    <w:abstractNumId w:val="26"/>
  </w:num>
  <w:num w:numId="39">
    <w:abstractNumId w:val="39"/>
  </w:num>
  <w:num w:numId="40">
    <w:abstractNumId w:val="49"/>
  </w:num>
  <w:num w:numId="41">
    <w:abstractNumId w:val="41"/>
  </w:num>
  <w:num w:numId="42">
    <w:abstractNumId w:val="33"/>
  </w:num>
  <w:num w:numId="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10"/>
  <w:drawingGridVerticalSpacing w:val="0"/>
  <w:displayHorizontalDrawingGridEvery w:val="0"/>
  <w:displayVerticalDrawingGridEvery w:val="0"/>
  <w:noPunctuationKerning/>
  <w:characterSpacingControl w:val="doNotCompress"/>
  <w:strictFirstAndLastChar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24B"/>
    <w:rsid w:val="000002EF"/>
    <w:rsid w:val="00000B63"/>
    <w:rsid w:val="00000F1D"/>
    <w:rsid w:val="000011A5"/>
    <w:rsid w:val="000039C8"/>
    <w:rsid w:val="00006863"/>
    <w:rsid w:val="00006933"/>
    <w:rsid w:val="00007D6C"/>
    <w:rsid w:val="00012554"/>
    <w:rsid w:val="000125B0"/>
    <w:rsid w:val="00015229"/>
    <w:rsid w:val="00021844"/>
    <w:rsid w:val="0002489D"/>
    <w:rsid w:val="00024D67"/>
    <w:rsid w:val="0002537B"/>
    <w:rsid w:val="0002571D"/>
    <w:rsid w:val="0002629F"/>
    <w:rsid w:val="00027528"/>
    <w:rsid w:val="00027B7B"/>
    <w:rsid w:val="00030E77"/>
    <w:rsid w:val="0003116D"/>
    <w:rsid w:val="000319FF"/>
    <w:rsid w:val="00031D52"/>
    <w:rsid w:val="00033264"/>
    <w:rsid w:val="000334DB"/>
    <w:rsid w:val="00033A0F"/>
    <w:rsid w:val="0003459F"/>
    <w:rsid w:val="0003561F"/>
    <w:rsid w:val="00035899"/>
    <w:rsid w:val="00037E20"/>
    <w:rsid w:val="00037F8D"/>
    <w:rsid w:val="00040B9D"/>
    <w:rsid w:val="00043776"/>
    <w:rsid w:val="00046BD5"/>
    <w:rsid w:val="000473B8"/>
    <w:rsid w:val="00050092"/>
    <w:rsid w:val="00052759"/>
    <w:rsid w:val="00052CB6"/>
    <w:rsid w:val="00057D5B"/>
    <w:rsid w:val="00060753"/>
    <w:rsid w:val="00065317"/>
    <w:rsid w:val="00066DB9"/>
    <w:rsid w:val="00067417"/>
    <w:rsid w:val="00071409"/>
    <w:rsid w:val="000760D5"/>
    <w:rsid w:val="0007787B"/>
    <w:rsid w:val="00077A28"/>
    <w:rsid w:val="00080A31"/>
    <w:rsid w:val="00090672"/>
    <w:rsid w:val="00090AAD"/>
    <w:rsid w:val="00095792"/>
    <w:rsid w:val="000A08B2"/>
    <w:rsid w:val="000A1614"/>
    <w:rsid w:val="000A2A6A"/>
    <w:rsid w:val="000A429B"/>
    <w:rsid w:val="000A4BC8"/>
    <w:rsid w:val="000B0E16"/>
    <w:rsid w:val="000B1B1E"/>
    <w:rsid w:val="000B36B8"/>
    <w:rsid w:val="000C0184"/>
    <w:rsid w:val="000C237B"/>
    <w:rsid w:val="000C565A"/>
    <w:rsid w:val="000C63D6"/>
    <w:rsid w:val="000C77E9"/>
    <w:rsid w:val="000D7B99"/>
    <w:rsid w:val="000E0995"/>
    <w:rsid w:val="000E18B6"/>
    <w:rsid w:val="000E1EA9"/>
    <w:rsid w:val="000E208A"/>
    <w:rsid w:val="000E2819"/>
    <w:rsid w:val="000E599A"/>
    <w:rsid w:val="000E6CC3"/>
    <w:rsid w:val="000E7970"/>
    <w:rsid w:val="000F15D7"/>
    <w:rsid w:val="000F3A2C"/>
    <w:rsid w:val="00100C35"/>
    <w:rsid w:val="001013A8"/>
    <w:rsid w:val="00102E24"/>
    <w:rsid w:val="00103AB6"/>
    <w:rsid w:val="00104876"/>
    <w:rsid w:val="00105BE4"/>
    <w:rsid w:val="001062ED"/>
    <w:rsid w:val="00106D9C"/>
    <w:rsid w:val="00107AD7"/>
    <w:rsid w:val="0011040F"/>
    <w:rsid w:val="00110C0F"/>
    <w:rsid w:val="0011157B"/>
    <w:rsid w:val="001129DA"/>
    <w:rsid w:val="001136C2"/>
    <w:rsid w:val="00114C10"/>
    <w:rsid w:val="0011567D"/>
    <w:rsid w:val="00115BC3"/>
    <w:rsid w:val="00117138"/>
    <w:rsid w:val="00117DEF"/>
    <w:rsid w:val="00120A34"/>
    <w:rsid w:val="00124162"/>
    <w:rsid w:val="00131AA6"/>
    <w:rsid w:val="00135792"/>
    <w:rsid w:val="001358D9"/>
    <w:rsid w:val="0013613C"/>
    <w:rsid w:val="00140ABC"/>
    <w:rsid w:val="0014305D"/>
    <w:rsid w:val="00144031"/>
    <w:rsid w:val="00147E46"/>
    <w:rsid w:val="001516D1"/>
    <w:rsid w:val="00153E9F"/>
    <w:rsid w:val="001542FA"/>
    <w:rsid w:val="0015469D"/>
    <w:rsid w:val="00155592"/>
    <w:rsid w:val="0015559F"/>
    <w:rsid w:val="001575D2"/>
    <w:rsid w:val="001612F1"/>
    <w:rsid w:val="001626AC"/>
    <w:rsid w:val="001626B2"/>
    <w:rsid w:val="001643D4"/>
    <w:rsid w:val="0016500E"/>
    <w:rsid w:val="0016683D"/>
    <w:rsid w:val="00170DF1"/>
    <w:rsid w:val="00173836"/>
    <w:rsid w:val="00177048"/>
    <w:rsid w:val="00177F3C"/>
    <w:rsid w:val="0018074C"/>
    <w:rsid w:val="00183BDF"/>
    <w:rsid w:val="00187AEC"/>
    <w:rsid w:val="001917F2"/>
    <w:rsid w:val="00195D0C"/>
    <w:rsid w:val="001A26A2"/>
    <w:rsid w:val="001A26E4"/>
    <w:rsid w:val="001A4402"/>
    <w:rsid w:val="001A4C98"/>
    <w:rsid w:val="001A4FC0"/>
    <w:rsid w:val="001A524B"/>
    <w:rsid w:val="001A71CC"/>
    <w:rsid w:val="001B0EC8"/>
    <w:rsid w:val="001B24C0"/>
    <w:rsid w:val="001B30DE"/>
    <w:rsid w:val="001B778B"/>
    <w:rsid w:val="001B78E2"/>
    <w:rsid w:val="001C0DE8"/>
    <w:rsid w:val="001C1D4D"/>
    <w:rsid w:val="001C2EE7"/>
    <w:rsid w:val="001D5BD8"/>
    <w:rsid w:val="001D6CEB"/>
    <w:rsid w:val="001D6F5C"/>
    <w:rsid w:val="001D7B4C"/>
    <w:rsid w:val="001E0336"/>
    <w:rsid w:val="001E268C"/>
    <w:rsid w:val="001E57DA"/>
    <w:rsid w:val="001F1508"/>
    <w:rsid w:val="001F1C95"/>
    <w:rsid w:val="001F31B6"/>
    <w:rsid w:val="001F4275"/>
    <w:rsid w:val="001F461B"/>
    <w:rsid w:val="001F4812"/>
    <w:rsid w:val="001F5FAF"/>
    <w:rsid w:val="001F67A4"/>
    <w:rsid w:val="00202713"/>
    <w:rsid w:val="0020636C"/>
    <w:rsid w:val="00207656"/>
    <w:rsid w:val="00210F2B"/>
    <w:rsid w:val="00214E57"/>
    <w:rsid w:val="0021582A"/>
    <w:rsid w:val="00215FF3"/>
    <w:rsid w:val="00216D80"/>
    <w:rsid w:val="00221BDD"/>
    <w:rsid w:val="002242AC"/>
    <w:rsid w:val="00224432"/>
    <w:rsid w:val="00224E09"/>
    <w:rsid w:val="00225377"/>
    <w:rsid w:val="00225BAB"/>
    <w:rsid w:val="002267CB"/>
    <w:rsid w:val="002269FD"/>
    <w:rsid w:val="002277F9"/>
    <w:rsid w:val="00227978"/>
    <w:rsid w:val="00230D27"/>
    <w:rsid w:val="002325C9"/>
    <w:rsid w:val="002331AC"/>
    <w:rsid w:val="00233D66"/>
    <w:rsid w:val="002347DB"/>
    <w:rsid w:val="0023484F"/>
    <w:rsid w:val="00234CEB"/>
    <w:rsid w:val="00234E83"/>
    <w:rsid w:val="00235734"/>
    <w:rsid w:val="00235AC3"/>
    <w:rsid w:val="002377CE"/>
    <w:rsid w:val="00240549"/>
    <w:rsid w:val="002459F8"/>
    <w:rsid w:val="0025170A"/>
    <w:rsid w:val="00252B23"/>
    <w:rsid w:val="00255904"/>
    <w:rsid w:val="00262BF7"/>
    <w:rsid w:val="00264A06"/>
    <w:rsid w:val="00265BD9"/>
    <w:rsid w:val="0027188D"/>
    <w:rsid w:val="00272E15"/>
    <w:rsid w:val="0027408E"/>
    <w:rsid w:val="002750F3"/>
    <w:rsid w:val="00276A0F"/>
    <w:rsid w:val="00277580"/>
    <w:rsid w:val="0028127E"/>
    <w:rsid w:val="00281C7D"/>
    <w:rsid w:val="00281E9B"/>
    <w:rsid w:val="002823CB"/>
    <w:rsid w:val="00282B39"/>
    <w:rsid w:val="002833BA"/>
    <w:rsid w:val="002870DF"/>
    <w:rsid w:val="00290039"/>
    <w:rsid w:val="002918B8"/>
    <w:rsid w:val="00293A55"/>
    <w:rsid w:val="0029432E"/>
    <w:rsid w:val="00297963"/>
    <w:rsid w:val="00297FD1"/>
    <w:rsid w:val="002A041A"/>
    <w:rsid w:val="002A0F0E"/>
    <w:rsid w:val="002A1CA7"/>
    <w:rsid w:val="002A41E1"/>
    <w:rsid w:val="002A44E0"/>
    <w:rsid w:val="002A59C6"/>
    <w:rsid w:val="002A613B"/>
    <w:rsid w:val="002A68A5"/>
    <w:rsid w:val="002B13CF"/>
    <w:rsid w:val="002B15B7"/>
    <w:rsid w:val="002B1A48"/>
    <w:rsid w:val="002B290E"/>
    <w:rsid w:val="002B2DE3"/>
    <w:rsid w:val="002B3FFD"/>
    <w:rsid w:val="002B4805"/>
    <w:rsid w:val="002B48B1"/>
    <w:rsid w:val="002B6DA7"/>
    <w:rsid w:val="002C2BE4"/>
    <w:rsid w:val="002C35BB"/>
    <w:rsid w:val="002C3FD8"/>
    <w:rsid w:val="002C5E5F"/>
    <w:rsid w:val="002D05DC"/>
    <w:rsid w:val="002D0B2B"/>
    <w:rsid w:val="002D0D50"/>
    <w:rsid w:val="002D5CDD"/>
    <w:rsid w:val="002E1F90"/>
    <w:rsid w:val="002E2246"/>
    <w:rsid w:val="002E5D03"/>
    <w:rsid w:val="002F016F"/>
    <w:rsid w:val="002F5F10"/>
    <w:rsid w:val="002F65E7"/>
    <w:rsid w:val="002F7567"/>
    <w:rsid w:val="003026C5"/>
    <w:rsid w:val="003035F8"/>
    <w:rsid w:val="00304334"/>
    <w:rsid w:val="0030688D"/>
    <w:rsid w:val="00306E03"/>
    <w:rsid w:val="00306EC2"/>
    <w:rsid w:val="00310463"/>
    <w:rsid w:val="003106AD"/>
    <w:rsid w:val="003119E5"/>
    <w:rsid w:val="00312B0C"/>
    <w:rsid w:val="003201CC"/>
    <w:rsid w:val="003203D7"/>
    <w:rsid w:val="00324142"/>
    <w:rsid w:val="003245E9"/>
    <w:rsid w:val="00325FCB"/>
    <w:rsid w:val="003266AE"/>
    <w:rsid w:val="0033230B"/>
    <w:rsid w:val="00332C88"/>
    <w:rsid w:val="003357BB"/>
    <w:rsid w:val="00335BDD"/>
    <w:rsid w:val="00335E79"/>
    <w:rsid w:val="0034034C"/>
    <w:rsid w:val="00340EE0"/>
    <w:rsid w:val="0035024D"/>
    <w:rsid w:val="00351BC0"/>
    <w:rsid w:val="00355B73"/>
    <w:rsid w:val="00356788"/>
    <w:rsid w:val="00356DD6"/>
    <w:rsid w:val="00357522"/>
    <w:rsid w:val="00360169"/>
    <w:rsid w:val="00362BE1"/>
    <w:rsid w:val="00364389"/>
    <w:rsid w:val="00365891"/>
    <w:rsid w:val="00372AFF"/>
    <w:rsid w:val="00375324"/>
    <w:rsid w:val="00377820"/>
    <w:rsid w:val="00377FAD"/>
    <w:rsid w:val="00380FFF"/>
    <w:rsid w:val="00385726"/>
    <w:rsid w:val="00386587"/>
    <w:rsid w:val="00387A10"/>
    <w:rsid w:val="0039271F"/>
    <w:rsid w:val="00393DC7"/>
    <w:rsid w:val="003958DC"/>
    <w:rsid w:val="003978AE"/>
    <w:rsid w:val="003A031D"/>
    <w:rsid w:val="003A3D84"/>
    <w:rsid w:val="003A496A"/>
    <w:rsid w:val="003A69F5"/>
    <w:rsid w:val="003B1CF8"/>
    <w:rsid w:val="003B263E"/>
    <w:rsid w:val="003B2E71"/>
    <w:rsid w:val="003B3621"/>
    <w:rsid w:val="003B3B46"/>
    <w:rsid w:val="003B40ED"/>
    <w:rsid w:val="003B52AB"/>
    <w:rsid w:val="003B791C"/>
    <w:rsid w:val="003C0A63"/>
    <w:rsid w:val="003C0F44"/>
    <w:rsid w:val="003C15EE"/>
    <w:rsid w:val="003C19F3"/>
    <w:rsid w:val="003C26B3"/>
    <w:rsid w:val="003C2AC9"/>
    <w:rsid w:val="003C3BA3"/>
    <w:rsid w:val="003C3D52"/>
    <w:rsid w:val="003C4A76"/>
    <w:rsid w:val="003C6051"/>
    <w:rsid w:val="003C6F67"/>
    <w:rsid w:val="003C7F36"/>
    <w:rsid w:val="003D03D0"/>
    <w:rsid w:val="003D165E"/>
    <w:rsid w:val="003D1FEE"/>
    <w:rsid w:val="003D2F31"/>
    <w:rsid w:val="003D4D58"/>
    <w:rsid w:val="003D54A8"/>
    <w:rsid w:val="003D5764"/>
    <w:rsid w:val="003D5DF1"/>
    <w:rsid w:val="003D5E2D"/>
    <w:rsid w:val="003D6F13"/>
    <w:rsid w:val="003D742E"/>
    <w:rsid w:val="003E01FC"/>
    <w:rsid w:val="003E1A2B"/>
    <w:rsid w:val="003E2085"/>
    <w:rsid w:val="003E2C27"/>
    <w:rsid w:val="003E4F88"/>
    <w:rsid w:val="003E634F"/>
    <w:rsid w:val="003E6659"/>
    <w:rsid w:val="003E7004"/>
    <w:rsid w:val="003F0EAD"/>
    <w:rsid w:val="003F1AA3"/>
    <w:rsid w:val="003F2396"/>
    <w:rsid w:val="003F3B98"/>
    <w:rsid w:val="003F3E38"/>
    <w:rsid w:val="003F3E41"/>
    <w:rsid w:val="003F5798"/>
    <w:rsid w:val="003F63FD"/>
    <w:rsid w:val="003F66E5"/>
    <w:rsid w:val="003F7115"/>
    <w:rsid w:val="003F7ABE"/>
    <w:rsid w:val="00401176"/>
    <w:rsid w:val="00403A90"/>
    <w:rsid w:val="004041DA"/>
    <w:rsid w:val="004045C7"/>
    <w:rsid w:val="004055A4"/>
    <w:rsid w:val="00410FD3"/>
    <w:rsid w:val="004112A4"/>
    <w:rsid w:val="00411999"/>
    <w:rsid w:val="00411F30"/>
    <w:rsid w:val="00413BD9"/>
    <w:rsid w:val="00413E8C"/>
    <w:rsid w:val="004149EE"/>
    <w:rsid w:val="00416397"/>
    <w:rsid w:val="0042021E"/>
    <w:rsid w:val="00420573"/>
    <w:rsid w:val="00422ED9"/>
    <w:rsid w:val="004230A5"/>
    <w:rsid w:val="00426DAF"/>
    <w:rsid w:val="00427481"/>
    <w:rsid w:val="004303CB"/>
    <w:rsid w:val="00435854"/>
    <w:rsid w:val="004361BA"/>
    <w:rsid w:val="00436C48"/>
    <w:rsid w:val="00441742"/>
    <w:rsid w:val="004430C9"/>
    <w:rsid w:val="0044346E"/>
    <w:rsid w:val="004442DC"/>
    <w:rsid w:val="00445A46"/>
    <w:rsid w:val="00445F26"/>
    <w:rsid w:val="00446F08"/>
    <w:rsid w:val="0044723A"/>
    <w:rsid w:val="004476EC"/>
    <w:rsid w:val="004509B3"/>
    <w:rsid w:val="00454434"/>
    <w:rsid w:val="00454AE8"/>
    <w:rsid w:val="00454CDA"/>
    <w:rsid w:val="00454D21"/>
    <w:rsid w:val="00455CCA"/>
    <w:rsid w:val="004610E6"/>
    <w:rsid w:val="004618A4"/>
    <w:rsid w:val="004631B5"/>
    <w:rsid w:val="00464028"/>
    <w:rsid w:val="004642AA"/>
    <w:rsid w:val="00465C8E"/>
    <w:rsid w:val="00465EEF"/>
    <w:rsid w:val="0048013D"/>
    <w:rsid w:val="00481966"/>
    <w:rsid w:val="00484EEA"/>
    <w:rsid w:val="00485F03"/>
    <w:rsid w:val="004873A0"/>
    <w:rsid w:val="004873EC"/>
    <w:rsid w:val="00490CF8"/>
    <w:rsid w:val="004964B0"/>
    <w:rsid w:val="00496C3A"/>
    <w:rsid w:val="004971DA"/>
    <w:rsid w:val="004A18B8"/>
    <w:rsid w:val="004A4E9E"/>
    <w:rsid w:val="004A58B4"/>
    <w:rsid w:val="004B0523"/>
    <w:rsid w:val="004B2A21"/>
    <w:rsid w:val="004B3595"/>
    <w:rsid w:val="004B3671"/>
    <w:rsid w:val="004B7FAE"/>
    <w:rsid w:val="004C1B92"/>
    <w:rsid w:val="004C3E64"/>
    <w:rsid w:val="004C507E"/>
    <w:rsid w:val="004D125B"/>
    <w:rsid w:val="004D20D9"/>
    <w:rsid w:val="004E05E8"/>
    <w:rsid w:val="004E194A"/>
    <w:rsid w:val="004E19BD"/>
    <w:rsid w:val="004E1B0C"/>
    <w:rsid w:val="004E232E"/>
    <w:rsid w:val="004E78B2"/>
    <w:rsid w:val="004F2330"/>
    <w:rsid w:val="004F325A"/>
    <w:rsid w:val="004F3715"/>
    <w:rsid w:val="004F3834"/>
    <w:rsid w:val="004F4721"/>
    <w:rsid w:val="004F7B77"/>
    <w:rsid w:val="004F7D3A"/>
    <w:rsid w:val="00500AC2"/>
    <w:rsid w:val="0050177A"/>
    <w:rsid w:val="00502CA9"/>
    <w:rsid w:val="00502ED2"/>
    <w:rsid w:val="00503FCB"/>
    <w:rsid w:val="00504F44"/>
    <w:rsid w:val="00510005"/>
    <w:rsid w:val="005119EF"/>
    <w:rsid w:val="005119FB"/>
    <w:rsid w:val="00513632"/>
    <w:rsid w:val="00514EBC"/>
    <w:rsid w:val="00515A08"/>
    <w:rsid w:val="00515BA9"/>
    <w:rsid w:val="005163C0"/>
    <w:rsid w:val="005167BA"/>
    <w:rsid w:val="00517B9C"/>
    <w:rsid w:val="005204C4"/>
    <w:rsid w:val="00521071"/>
    <w:rsid w:val="005213ED"/>
    <w:rsid w:val="00521809"/>
    <w:rsid w:val="00521A90"/>
    <w:rsid w:val="00523CAD"/>
    <w:rsid w:val="0052734D"/>
    <w:rsid w:val="00527E0B"/>
    <w:rsid w:val="00532C3B"/>
    <w:rsid w:val="005336DF"/>
    <w:rsid w:val="00534491"/>
    <w:rsid w:val="00534C46"/>
    <w:rsid w:val="00535035"/>
    <w:rsid w:val="0054056D"/>
    <w:rsid w:val="00541363"/>
    <w:rsid w:val="00543F13"/>
    <w:rsid w:val="00544DB1"/>
    <w:rsid w:val="00547ACE"/>
    <w:rsid w:val="00551DC4"/>
    <w:rsid w:val="00554285"/>
    <w:rsid w:val="00560937"/>
    <w:rsid w:val="00560F1C"/>
    <w:rsid w:val="00561331"/>
    <w:rsid w:val="005640D9"/>
    <w:rsid w:val="005653E5"/>
    <w:rsid w:val="00567951"/>
    <w:rsid w:val="00573CB4"/>
    <w:rsid w:val="00574034"/>
    <w:rsid w:val="00580647"/>
    <w:rsid w:val="00582264"/>
    <w:rsid w:val="0058318C"/>
    <w:rsid w:val="005839B2"/>
    <w:rsid w:val="005846C9"/>
    <w:rsid w:val="005851FC"/>
    <w:rsid w:val="005859BB"/>
    <w:rsid w:val="00587185"/>
    <w:rsid w:val="005A5F4C"/>
    <w:rsid w:val="005A7E98"/>
    <w:rsid w:val="005B0E6C"/>
    <w:rsid w:val="005B1A1E"/>
    <w:rsid w:val="005B25ED"/>
    <w:rsid w:val="005B2F8E"/>
    <w:rsid w:val="005B3212"/>
    <w:rsid w:val="005C01E4"/>
    <w:rsid w:val="005C2D2B"/>
    <w:rsid w:val="005C2F27"/>
    <w:rsid w:val="005C58A6"/>
    <w:rsid w:val="005C6485"/>
    <w:rsid w:val="005C7792"/>
    <w:rsid w:val="005D0DA2"/>
    <w:rsid w:val="005D2F74"/>
    <w:rsid w:val="005D41E1"/>
    <w:rsid w:val="005D650A"/>
    <w:rsid w:val="005D7FC0"/>
    <w:rsid w:val="005E112E"/>
    <w:rsid w:val="005E1F87"/>
    <w:rsid w:val="005E2F27"/>
    <w:rsid w:val="005E4155"/>
    <w:rsid w:val="005E4341"/>
    <w:rsid w:val="005E49A3"/>
    <w:rsid w:val="005E5E93"/>
    <w:rsid w:val="005F11D8"/>
    <w:rsid w:val="005F300B"/>
    <w:rsid w:val="005F30B8"/>
    <w:rsid w:val="005F3ACA"/>
    <w:rsid w:val="005F4910"/>
    <w:rsid w:val="005F4CC1"/>
    <w:rsid w:val="005F5253"/>
    <w:rsid w:val="005F6764"/>
    <w:rsid w:val="005F71E7"/>
    <w:rsid w:val="00600378"/>
    <w:rsid w:val="00602721"/>
    <w:rsid w:val="006036A2"/>
    <w:rsid w:val="00604008"/>
    <w:rsid w:val="0060606B"/>
    <w:rsid w:val="00606D0B"/>
    <w:rsid w:val="00612216"/>
    <w:rsid w:val="00612833"/>
    <w:rsid w:val="00613E83"/>
    <w:rsid w:val="00613ECC"/>
    <w:rsid w:val="006152B0"/>
    <w:rsid w:val="006161F4"/>
    <w:rsid w:val="0061656D"/>
    <w:rsid w:val="006224F2"/>
    <w:rsid w:val="006228D0"/>
    <w:rsid w:val="0062330C"/>
    <w:rsid w:val="00625343"/>
    <w:rsid w:val="00631339"/>
    <w:rsid w:val="00636C18"/>
    <w:rsid w:val="0064217C"/>
    <w:rsid w:val="00644329"/>
    <w:rsid w:val="00646856"/>
    <w:rsid w:val="00646BE7"/>
    <w:rsid w:val="00650384"/>
    <w:rsid w:val="00651040"/>
    <w:rsid w:val="00652988"/>
    <w:rsid w:val="00652B42"/>
    <w:rsid w:val="0065447F"/>
    <w:rsid w:val="00654B9C"/>
    <w:rsid w:val="00657FBE"/>
    <w:rsid w:val="00661C2C"/>
    <w:rsid w:val="00662379"/>
    <w:rsid w:val="006624E1"/>
    <w:rsid w:val="00663887"/>
    <w:rsid w:val="00665D2A"/>
    <w:rsid w:val="00667D19"/>
    <w:rsid w:val="00667D71"/>
    <w:rsid w:val="00671903"/>
    <w:rsid w:val="00673E67"/>
    <w:rsid w:val="006759C7"/>
    <w:rsid w:val="00680486"/>
    <w:rsid w:val="00680F54"/>
    <w:rsid w:val="00687EE4"/>
    <w:rsid w:val="00691122"/>
    <w:rsid w:val="00694F68"/>
    <w:rsid w:val="00695828"/>
    <w:rsid w:val="006963A3"/>
    <w:rsid w:val="0069736D"/>
    <w:rsid w:val="006979D4"/>
    <w:rsid w:val="00697D31"/>
    <w:rsid w:val="006A0247"/>
    <w:rsid w:val="006A23C2"/>
    <w:rsid w:val="006A3F24"/>
    <w:rsid w:val="006A613D"/>
    <w:rsid w:val="006A672E"/>
    <w:rsid w:val="006B0A2B"/>
    <w:rsid w:val="006B0B51"/>
    <w:rsid w:val="006B0D23"/>
    <w:rsid w:val="006B4DA3"/>
    <w:rsid w:val="006B5801"/>
    <w:rsid w:val="006B6294"/>
    <w:rsid w:val="006C00CE"/>
    <w:rsid w:val="006C1867"/>
    <w:rsid w:val="006C467D"/>
    <w:rsid w:val="006D0449"/>
    <w:rsid w:val="006D7F72"/>
    <w:rsid w:val="006E32FC"/>
    <w:rsid w:val="006E3C47"/>
    <w:rsid w:val="006E424A"/>
    <w:rsid w:val="006E452A"/>
    <w:rsid w:val="006E45A5"/>
    <w:rsid w:val="006E6441"/>
    <w:rsid w:val="006F2B20"/>
    <w:rsid w:val="006F4024"/>
    <w:rsid w:val="006F4ADF"/>
    <w:rsid w:val="006F5459"/>
    <w:rsid w:val="006F675F"/>
    <w:rsid w:val="006F7057"/>
    <w:rsid w:val="00700629"/>
    <w:rsid w:val="00700C34"/>
    <w:rsid w:val="00702A74"/>
    <w:rsid w:val="00702C2A"/>
    <w:rsid w:val="00702C7A"/>
    <w:rsid w:val="00703512"/>
    <w:rsid w:val="00705218"/>
    <w:rsid w:val="00705C12"/>
    <w:rsid w:val="00706B38"/>
    <w:rsid w:val="0070718E"/>
    <w:rsid w:val="00707E4B"/>
    <w:rsid w:val="007105D7"/>
    <w:rsid w:val="0071063E"/>
    <w:rsid w:val="007123C8"/>
    <w:rsid w:val="00712765"/>
    <w:rsid w:val="00712BE2"/>
    <w:rsid w:val="00712DDF"/>
    <w:rsid w:val="00713871"/>
    <w:rsid w:val="00714ACE"/>
    <w:rsid w:val="00715535"/>
    <w:rsid w:val="00715B4B"/>
    <w:rsid w:val="00721D76"/>
    <w:rsid w:val="00733992"/>
    <w:rsid w:val="00735667"/>
    <w:rsid w:val="00736912"/>
    <w:rsid w:val="00737A62"/>
    <w:rsid w:val="00740A0B"/>
    <w:rsid w:val="00743482"/>
    <w:rsid w:val="007459E6"/>
    <w:rsid w:val="00746719"/>
    <w:rsid w:val="00746B89"/>
    <w:rsid w:val="007470CF"/>
    <w:rsid w:val="00750857"/>
    <w:rsid w:val="0075433E"/>
    <w:rsid w:val="00754843"/>
    <w:rsid w:val="00754F1F"/>
    <w:rsid w:val="0075706D"/>
    <w:rsid w:val="007572CF"/>
    <w:rsid w:val="007609D3"/>
    <w:rsid w:val="0076215F"/>
    <w:rsid w:val="007626B1"/>
    <w:rsid w:val="00764404"/>
    <w:rsid w:val="00766483"/>
    <w:rsid w:val="00767233"/>
    <w:rsid w:val="00767574"/>
    <w:rsid w:val="007701BF"/>
    <w:rsid w:val="00770831"/>
    <w:rsid w:val="007708EF"/>
    <w:rsid w:val="00771A90"/>
    <w:rsid w:val="007760D0"/>
    <w:rsid w:val="00780BD4"/>
    <w:rsid w:val="007813B6"/>
    <w:rsid w:val="00783059"/>
    <w:rsid w:val="00783946"/>
    <w:rsid w:val="00783D29"/>
    <w:rsid w:val="00785D9C"/>
    <w:rsid w:val="007902DA"/>
    <w:rsid w:val="007908EE"/>
    <w:rsid w:val="00791B6F"/>
    <w:rsid w:val="0079235F"/>
    <w:rsid w:val="00794CC5"/>
    <w:rsid w:val="007A2762"/>
    <w:rsid w:val="007A7033"/>
    <w:rsid w:val="007A78BE"/>
    <w:rsid w:val="007B2168"/>
    <w:rsid w:val="007B40FF"/>
    <w:rsid w:val="007B5AE7"/>
    <w:rsid w:val="007B61F5"/>
    <w:rsid w:val="007B6AD4"/>
    <w:rsid w:val="007C0F28"/>
    <w:rsid w:val="007C4691"/>
    <w:rsid w:val="007C54CF"/>
    <w:rsid w:val="007C6A00"/>
    <w:rsid w:val="007D0B09"/>
    <w:rsid w:val="007D1C30"/>
    <w:rsid w:val="007D1E41"/>
    <w:rsid w:val="007D20E7"/>
    <w:rsid w:val="007D3298"/>
    <w:rsid w:val="007D5E04"/>
    <w:rsid w:val="007D6AF3"/>
    <w:rsid w:val="007D7BA5"/>
    <w:rsid w:val="007E3AD3"/>
    <w:rsid w:val="007E42D1"/>
    <w:rsid w:val="007E632E"/>
    <w:rsid w:val="007E74A2"/>
    <w:rsid w:val="007F264E"/>
    <w:rsid w:val="007F6487"/>
    <w:rsid w:val="0080013C"/>
    <w:rsid w:val="00801BB9"/>
    <w:rsid w:val="0080469F"/>
    <w:rsid w:val="0080759F"/>
    <w:rsid w:val="00807680"/>
    <w:rsid w:val="008132A6"/>
    <w:rsid w:val="008143F4"/>
    <w:rsid w:val="008145C3"/>
    <w:rsid w:val="00815B0D"/>
    <w:rsid w:val="00815C82"/>
    <w:rsid w:val="00816779"/>
    <w:rsid w:val="0082266A"/>
    <w:rsid w:val="00822C6C"/>
    <w:rsid w:val="00822FA4"/>
    <w:rsid w:val="008236A0"/>
    <w:rsid w:val="0082546B"/>
    <w:rsid w:val="008263D8"/>
    <w:rsid w:val="00826571"/>
    <w:rsid w:val="00834505"/>
    <w:rsid w:val="0083556D"/>
    <w:rsid w:val="00835CF7"/>
    <w:rsid w:val="00836BA9"/>
    <w:rsid w:val="00840637"/>
    <w:rsid w:val="00840BEE"/>
    <w:rsid w:val="00844BD8"/>
    <w:rsid w:val="00850AB1"/>
    <w:rsid w:val="00851232"/>
    <w:rsid w:val="0085233F"/>
    <w:rsid w:val="0085315E"/>
    <w:rsid w:val="00855B94"/>
    <w:rsid w:val="00856781"/>
    <w:rsid w:val="0085710C"/>
    <w:rsid w:val="008578C7"/>
    <w:rsid w:val="00860382"/>
    <w:rsid w:val="00860924"/>
    <w:rsid w:val="00861A38"/>
    <w:rsid w:val="00865EB7"/>
    <w:rsid w:val="008714EE"/>
    <w:rsid w:val="00873788"/>
    <w:rsid w:val="00873FE5"/>
    <w:rsid w:val="00874E78"/>
    <w:rsid w:val="008808FE"/>
    <w:rsid w:val="008815A6"/>
    <w:rsid w:val="0088248F"/>
    <w:rsid w:val="00882F6B"/>
    <w:rsid w:val="0088387A"/>
    <w:rsid w:val="00883F6A"/>
    <w:rsid w:val="00885BE0"/>
    <w:rsid w:val="0088627B"/>
    <w:rsid w:val="00886C4D"/>
    <w:rsid w:val="00890B32"/>
    <w:rsid w:val="00892EC1"/>
    <w:rsid w:val="00893448"/>
    <w:rsid w:val="008935B0"/>
    <w:rsid w:val="008937AC"/>
    <w:rsid w:val="0089481F"/>
    <w:rsid w:val="00895AE1"/>
    <w:rsid w:val="00896B3B"/>
    <w:rsid w:val="0089738D"/>
    <w:rsid w:val="00897A3A"/>
    <w:rsid w:val="008A075A"/>
    <w:rsid w:val="008A0AF2"/>
    <w:rsid w:val="008A30CB"/>
    <w:rsid w:val="008A3D6C"/>
    <w:rsid w:val="008A4E89"/>
    <w:rsid w:val="008B0B26"/>
    <w:rsid w:val="008B0BAD"/>
    <w:rsid w:val="008C2AB9"/>
    <w:rsid w:val="008C5B5E"/>
    <w:rsid w:val="008C74D7"/>
    <w:rsid w:val="008C78A5"/>
    <w:rsid w:val="008D2917"/>
    <w:rsid w:val="008D53A0"/>
    <w:rsid w:val="008D64E9"/>
    <w:rsid w:val="008E038C"/>
    <w:rsid w:val="008E1827"/>
    <w:rsid w:val="008E2E9B"/>
    <w:rsid w:val="008E31DD"/>
    <w:rsid w:val="008E34E3"/>
    <w:rsid w:val="008E467B"/>
    <w:rsid w:val="008E49AE"/>
    <w:rsid w:val="008E6FED"/>
    <w:rsid w:val="008F3A58"/>
    <w:rsid w:val="008F549A"/>
    <w:rsid w:val="008F7BB9"/>
    <w:rsid w:val="008F7C49"/>
    <w:rsid w:val="0090153D"/>
    <w:rsid w:val="00901F10"/>
    <w:rsid w:val="00906325"/>
    <w:rsid w:val="009063A1"/>
    <w:rsid w:val="00906A78"/>
    <w:rsid w:val="00906C8B"/>
    <w:rsid w:val="009074BE"/>
    <w:rsid w:val="00907710"/>
    <w:rsid w:val="00907C82"/>
    <w:rsid w:val="00910D06"/>
    <w:rsid w:val="00912E98"/>
    <w:rsid w:val="00913386"/>
    <w:rsid w:val="0092033E"/>
    <w:rsid w:val="00924979"/>
    <w:rsid w:val="00930636"/>
    <w:rsid w:val="00934491"/>
    <w:rsid w:val="00940E09"/>
    <w:rsid w:val="00941E37"/>
    <w:rsid w:val="0094212A"/>
    <w:rsid w:val="009464C4"/>
    <w:rsid w:val="009468FA"/>
    <w:rsid w:val="00946F19"/>
    <w:rsid w:val="00947E6B"/>
    <w:rsid w:val="00951369"/>
    <w:rsid w:val="009610ED"/>
    <w:rsid w:val="0096183C"/>
    <w:rsid w:val="00961DDE"/>
    <w:rsid w:val="00962230"/>
    <w:rsid w:val="0096266F"/>
    <w:rsid w:val="009644E0"/>
    <w:rsid w:val="00964826"/>
    <w:rsid w:val="00964FAF"/>
    <w:rsid w:val="00965D61"/>
    <w:rsid w:val="00966D14"/>
    <w:rsid w:val="009670C9"/>
    <w:rsid w:val="00972FB8"/>
    <w:rsid w:val="009731BB"/>
    <w:rsid w:val="009732A2"/>
    <w:rsid w:val="00973864"/>
    <w:rsid w:val="00973A7D"/>
    <w:rsid w:val="0097662A"/>
    <w:rsid w:val="00976F04"/>
    <w:rsid w:val="00977C24"/>
    <w:rsid w:val="0098079A"/>
    <w:rsid w:val="009808F9"/>
    <w:rsid w:val="009831A2"/>
    <w:rsid w:val="009837C7"/>
    <w:rsid w:val="0098687D"/>
    <w:rsid w:val="00991011"/>
    <w:rsid w:val="009910FD"/>
    <w:rsid w:val="0099161A"/>
    <w:rsid w:val="009920AA"/>
    <w:rsid w:val="00992F17"/>
    <w:rsid w:val="009938AF"/>
    <w:rsid w:val="00993C0B"/>
    <w:rsid w:val="0099673F"/>
    <w:rsid w:val="009A005A"/>
    <w:rsid w:val="009A0325"/>
    <w:rsid w:val="009A102A"/>
    <w:rsid w:val="009A118E"/>
    <w:rsid w:val="009A271D"/>
    <w:rsid w:val="009A29D2"/>
    <w:rsid w:val="009B0265"/>
    <w:rsid w:val="009B0CFF"/>
    <w:rsid w:val="009B1B16"/>
    <w:rsid w:val="009B1F59"/>
    <w:rsid w:val="009B390A"/>
    <w:rsid w:val="009B62E7"/>
    <w:rsid w:val="009B713A"/>
    <w:rsid w:val="009B7DD2"/>
    <w:rsid w:val="009C1ADB"/>
    <w:rsid w:val="009C2B21"/>
    <w:rsid w:val="009C498F"/>
    <w:rsid w:val="009C4CE6"/>
    <w:rsid w:val="009C5C74"/>
    <w:rsid w:val="009C6199"/>
    <w:rsid w:val="009C7ABA"/>
    <w:rsid w:val="009D0797"/>
    <w:rsid w:val="009D07F5"/>
    <w:rsid w:val="009D0BBC"/>
    <w:rsid w:val="009D2C29"/>
    <w:rsid w:val="009D393C"/>
    <w:rsid w:val="009D3D63"/>
    <w:rsid w:val="009D68F4"/>
    <w:rsid w:val="009D6F9B"/>
    <w:rsid w:val="009E0801"/>
    <w:rsid w:val="009E082A"/>
    <w:rsid w:val="009E1168"/>
    <w:rsid w:val="009E4211"/>
    <w:rsid w:val="009E56F6"/>
    <w:rsid w:val="009E5BF3"/>
    <w:rsid w:val="009F0B21"/>
    <w:rsid w:val="009F3001"/>
    <w:rsid w:val="009F32A9"/>
    <w:rsid w:val="009F3FA2"/>
    <w:rsid w:val="009F4CB0"/>
    <w:rsid w:val="009F4D2D"/>
    <w:rsid w:val="009F5241"/>
    <w:rsid w:val="009F5650"/>
    <w:rsid w:val="00A021D7"/>
    <w:rsid w:val="00A03728"/>
    <w:rsid w:val="00A039C8"/>
    <w:rsid w:val="00A046D5"/>
    <w:rsid w:val="00A06435"/>
    <w:rsid w:val="00A06A67"/>
    <w:rsid w:val="00A10114"/>
    <w:rsid w:val="00A11551"/>
    <w:rsid w:val="00A12124"/>
    <w:rsid w:val="00A13411"/>
    <w:rsid w:val="00A15A2C"/>
    <w:rsid w:val="00A25E2D"/>
    <w:rsid w:val="00A30359"/>
    <w:rsid w:val="00A30FFF"/>
    <w:rsid w:val="00A34EF2"/>
    <w:rsid w:val="00A36506"/>
    <w:rsid w:val="00A36639"/>
    <w:rsid w:val="00A37F3D"/>
    <w:rsid w:val="00A42E76"/>
    <w:rsid w:val="00A44D7D"/>
    <w:rsid w:val="00A5116E"/>
    <w:rsid w:val="00A51DF6"/>
    <w:rsid w:val="00A51EF9"/>
    <w:rsid w:val="00A5247A"/>
    <w:rsid w:val="00A54067"/>
    <w:rsid w:val="00A54297"/>
    <w:rsid w:val="00A54F23"/>
    <w:rsid w:val="00A57393"/>
    <w:rsid w:val="00A575AB"/>
    <w:rsid w:val="00A6067D"/>
    <w:rsid w:val="00A6099F"/>
    <w:rsid w:val="00A60A9C"/>
    <w:rsid w:val="00A60DAD"/>
    <w:rsid w:val="00A65BD7"/>
    <w:rsid w:val="00A71910"/>
    <w:rsid w:val="00A71AD4"/>
    <w:rsid w:val="00A72ADC"/>
    <w:rsid w:val="00A732CF"/>
    <w:rsid w:val="00A73305"/>
    <w:rsid w:val="00A74505"/>
    <w:rsid w:val="00A74D84"/>
    <w:rsid w:val="00A77C8B"/>
    <w:rsid w:val="00A817B1"/>
    <w:rsid w:val="00A86E47"/>
    <w:rsid w:val="00A908B9"/>
    <w:rsid w:val="00A94032"/>
    <w:rsid w:val="00A95453"/>
    <w:rsid w:val="00AA067C"/>
    <w:rsid w:val="00AA1CFB"/>
    <w:rsid w:val="00AA2455"/>
    <w:rsid w:val="00AA2B0A"/>
    <w:rsid w:val="00AA54C1"/>
    <w:rsid w:val="00AB024F"/>
    <w:rsid w:val="00AB10DB"/>
    <w:rsid w:val="00AB6597"/>
    <w:rsid w:val="00AB6B44"/>
    <w:rsid w:val="00AB7727"/>
    <w:rsid w:val="00AC3B4B"/>
    <w:rsid w:val="00AC4207"/>
    <w:rsid w:val="00AC4855"/>
    <w:rsid w:val="00AC72C3"/>
    <w:rsid w:val="00AD24A2"/>
    <w:rsid w:val="00AD3BB3"/>
    <w:rsid w:val="00AD3BD8"/>
    <w:rsid w:val="00AD4132"/>
    <w:rsid w:val="00AE0049"/>
    <w:rsid w:val="00AE1E1F"/>
    <w:rsid w:val="00AE3D29"/>
    <w:rsid w:val="00AE67F7"/>
    <w:rsid w:val="00AE7645"/>
    <w:rsid w:val="00AE7B3B"/>
    <w:rsid w:val="00AF0A59"/>
    <w:rsid w:val="00AF0FA8"/>
    <w:rsid w:val="00AF121F"/>
    <w:rsid w:val="00AF1D2E"/>
    <w:rsid w:val="00AF2C35"/>
    <w:rsid w:val="00AF2D32"/>
    <w:rsid w:val="00AF402E"/>
    <w:rsid w:val="00AF69CA"/>
    <w:rsid w:val="00AF6F7C"/>
    <w:rsid w:val="00AF74AA"/>
    <w:rsid w:val="00AF77FF"/>
    <w:rsid w:val="00B006DB"/>
    <w:rsid w:val="00B01364"/>
    <w:rsid w:val="00B04C20"/>
    <w:rsid w:val="00B05DEA"/>
    <w:rsid w:val="00B101FE"/>
    <w:rsid w:val="00B10A85"/>
    <w:rsid w:val="00B132CC"/>
    <w:rsid w:val="00B1344B"/>
    <w:rsid w:val="00B13550"/>
    <w:rsid w:val="00B15B80"/>
    <w:rsid w:val="00B15E86"/>
    <w:rsid w:val="00B16107"/>
    <w:rsid w:val="00B20FDC"/>
    <w:rsid w:val="00B21015"/>
    <w:rsid w:val="00B212D0"/>
    <w:rsid w:val="00B21702"/>
    <w:rsid w:val="00B2232D"/>
    <w:rsid w:val="00B247C9"/>
    <w:rsid w:val="00B25D73"/>
    <w:rsid w:val="00B26DE9"/>
    <w:rsid w:val="00B276F3"/>
    <w:rsid w:val="00B3236A"/>
    <w:rsid w:val="00B336AA"/>
    <w:rsid w:val="00B37185"/>
    <w:rsid w:val="00B424EF"/>
    <w:rsid w:val="00B42C32"/>
    <w:rsid w:val="00B46032"/>
    <w:rsid w:val="00B461E2"/>
    <w:rsid w:val="00B46648"/>
    <w:rsid w:val="00B46E1D"/>
    <w:rsid w:val="00B50647"/>
    <w:rsid w:val="00B50EA2"/>
    <w:rsid w:val="00B519BB"/>
    <w:rsid w:val="00B54171"/>
    <w:rsid w:val="00B54405"/>
    <w:rsid w:val="00B56359"/>
    <w:rsid w:val="00B564F1"/>
    <w:rsid w:val="00B57DCB"/>
    <w:rsid w:val="00B62AE6"/>
    <w:rsid w:val="00B646B8"/>
    <w:rsid w:val="00B65622"/>
    <w:rsid w:val="00B666EC"/>
    <w:rsid w:val="00B67376"/>
    <w:rsid w:val="00B708C5"/>
    <w:rsid w:val="00B754DD"/>
    <w:rsid w:val="00B75CB3"/>
    <w:rsid w:val="00B76B10"/>
    <w:rsid w:val="00B76F00"/>
    <w:rsid w:val="00B77D56"/>
    <w:rsid w:val="00B800F4"/>
    <w:rsid w:val="00B82222"/>
    <w:rsid w:val="00B82808"/>
    <w:rsid w:val="00B84D50"/>
    <w:rsid w:val="00B86E4D"/>
    <w:rsid w:val="00B87334"/>
    <w:rsid w:val="00B93A7F"/>
    <w:rsid w:val="00B95760"/>
    <w:rsid w:val="00B95F04"/>
    <w:rsid w:val="00B97F20"/>
    <w:rsid w:val="00BA04D6"/>
    <w:rsid w:val="00BA10A9"/>
    <w:rsid w:val="00BA44A9"/>
    <w:rsid w:val="00BA6C65"/>
    <w:rsid w:val="00BB0CF3"/>
    <w:rsid w:val="00BB0D31"/>
    <w:rsid w:val="00BB273B"/>
    <w:rsid w:val="00BB40DB"/>
    <w:rsid w:val="00BB45DE"/>
    <w:rsid w:val="00BB6A76"/>
    <w:rsid w:val="00BB720B"/>
    <w:rsid w:val="00BC7226"/>
    <w:rsid w:val="00BD0C55"/>
    <w:rsid w:val="00BD0D65"/>
    <w:rsid w:val="00BD21E6"/>
    <w:rsid w:val="00BD4CED"/>
    <w:rsid w:val="00BD76ED"/>
    <w:rsid w:val="00BE4645"/>
    <w:rsid w:val="00BE56C9"/>
    <w:rsid w:val="00BE58F9"/>
    <w:rsid w:val="00BE6021"/>
    <w:rsid w:val="00BF3F4D"/>
    <w:rsid w:val="00BF55EB"/>
    <w:rsid w:val="00BF6436"/>
    <w:rsid w:val="00C001CC"/>
    <w:rsid w:val="00C00E72"/>
    <w:rsid w:val="00C0147D"/>
    <w:rsid w:val="00C03418"/>
    <w:rsid w:val="00C03503"/>
    <w:rsid w:val="00C0461B"/>
    <w:rsid w:val="00C112CA"/>
    <w:rsid w:val="00C11D20"/>
    <w:rsid w:val="00C14C9D"/>
    <w:rsid w:val="00C15740"/>
    <w:rsid w:val="00C168CC"/>
    <w:rsid w:val="00C2015A"/>
    <w:rsid w:val="00C208D3"/>
    <w:rsid w:val="00C20A83"/>
    <w:rsid w:val="00C21837"/>
    <w:rsid w:val="00C26B10"/>
    <w:rsid w:val="00C27520"/>
    <w:rsid w:val="00C3370A"/>
    <w:rsid w:val="00C34DAC"/>
    <w:rsid w:val="00C3525D"/>
    <w:rsid w:val="00C40582"/>
    <w:rsid w:val="00C40905"/>
    <w:rsid w:val="00C416FA"/>
    <w:rsid w:val="00C42E61"/>
    <w:rsid w:val="00C44ABA"/>
    <w:rsid w:val="00C4553D"/>
    <w:rsid w:val="00C45956"/>
    <w:rsid w:val="00C45959"/>
    <w:rsid w:val="00C52697"/>
    <w:rsid w:val="00C54125"/>
    <w:rsid w:val="00C560C5"/>
    <w:rsid w:val="00C57C9D"/>
    <w:rsid w:val="00C60FC2"/>
    <w:rsid w:val="00C61DD9"/>
    <w:rsid w:val="00C61E25"/>
    <w:rsid w:val="00C648F9"/>
    <w:rsid w:val="00C66464"/>
    <w:rsid w:val="00C70182"/>
    <w:rsid w:val="00C70C7B"/>
    <w:rsid w:val="00C73EFF"/>
    <w:rsid w:val="00C73F69"/>
    <w:rsid w:val="00C761F9"/>
    <w:rsid w:val="00C81F18"/>
    <w:rsid w:val="00C825E1"/>
    <w:rsid w:val="00C85327"/>
    <w:rsid w:val="00C85FF1"/>
    <w:rsid w:val="00C86074"/>
    <w:rsid w:val="00C87E2C"/>
    <w:rsid w:val="00C90B41"/>
    <w:rsid w:val="00C91B61"/>
    <w:rsid w:val="00C94684"/>
    <w:rsid w:val="00C94BB2"/>
    <w:rsid w:val="00C95348"/>
    <w:rsid w:val="00C9583E"/>
    <w:rsid w:val="00C97DEC"/>
    <w:rsid w:val="00CA0CA9"/>
    <w:rsid w:val="00CA26CD"/>
    <w:rsid w:val="00CA2E78"/>
    <w:rsid w:val="00CA3B0F"/>
    <w:rsid w:val="00CA5023"/>
    <w:rsid w:val="00CA798C"/>
    <w:rsid w:val="00CB0255"/>
    <w:rsid w:val="00CB1F38"/>
    <w:rsid w:val="00CB2A53"/>
    <w:rsid w:val="00CB46A7"/>
    <w:rsid w:val="00CB6A1C"/>
    <w:rsid w:val="00CB7C79"/>
    <w:rsid w:val="00CC0F6D"/>
    <w:rsid w:val="00CC700B"/>
    <w:rsid w:val="00CD151C"/>
    <w:rsid w:val="00CD1E11"/>
    <w:rsid w:val="00CD2366"/>
    <w:rsid w:val="00CD274F"/>
    <w:rsid w:val="00CD2E1A"/>
    <w:rsid w:val="00CD3E91"/>
    <w:rsid w:val="00CD4ACA"/>
    <w:rsid w:val="00CD618B"/>
    <w:rsid w:val="00CD7395"/>
    <w:rsid w:val="00CE0357"/>
    <w:rsid w:val="00CE201B"/>
    <w:rsid w:val="00CE304C"/>
    <w:rsid w:val="00CE39BB"/>
    <w:rsid w:val="00CE3A38"/>
    <w:rsid w:val="00CE628E"/>
    <w:rsid w:val="00CF0034"/>
    <w:rsid w:val="00CF1A11"/>
    <w:rsid w:val="00CF3336"/>
    <w:rsid w:val="00CF5224"/>
    <w:rsid w:val="00CF732E"/>
    <w:rsid w:val="00CF7B98"/>
    <w:rsid w:val="00CF7DBD"/>
    <w:rsid w:val="00D012DA"/>
    <w:rsid w:val="00D03B44"/>
    <w:rsid w:val="00D048C0"/>
    <w:rsid w:val="00D05FAF"/>
    <w:rsid w:val="00D10553"/>
    <w:rsid w:val="00D1239E"/>
    <w:rsid w:val="00D1262A"/>
    <w:rsid w:val="00D12718"/>
    <w:rsid w:val="00D139F9"/>
    <w:rsid w:val="00D15801"/>
    <w:rsid w:val="00D2022D"/>
    <w:rsid w:val="00D202E7"/>
    <w:rsid w:val="00D21C1E"/>
    <w:rsid w:val="00D23563"/>
    <w:rsid w:val="00D23B5B"/>
    <w:rsid w:val="00D275DB"/>
    <w:rsid w:val="00D3227F"/>
    <w:rsid w:val="00D3405B"/>
    <w:rsid w:val="00D34FEB"/>
    <w:rsid w:val="00D43B0C"/>
    <w:rsid w:val="00D44A6D"/>
    <w:rsid w:val="00D462DA"/>
    <w:rsid w:val="00D467C8"/>
    <w:rsid w:val="00D47800"/>
    <w:rsid w:val="00D53050"/>
    <w:rsid w:val="00D545B0"/>
    <w:rsid w:val="00D54C9C"/>
    <w:rsid w:val="00D55DCF"/>
    <w:rsid w:val="00D64116"/>
    <w:rsid w:val="00D64F1E"/>
    <w:rsid w:val="00D66941"/>
    <w:rsid w:val="00D66D90"/>
    <w:rsid w:val="00D71CCE"/>
    <w:rsid w:val="00D732E9"/>
    <w:rsid w:val="00D762E5"/>
    <w:rsid w:val="00D820F3"/>
    <w:rsid w:val="00D83228"/>
    <w:rsid w:val="00D84F1C"/>
    <w:rsid w:val="00D84F84"/>
    <w:rsid w:val="00D9052C"/>
    <w:rsid w:val="00D92483"/>
    <w:rsid w:val="00D942DA"/>
    <w:rsid w:val="00D971BB"/>
    <w:rsid w:val="00D979DB"/>
    <w:rsid w:val="00DA047F"/>
    <w:rsid w:val="00DA1AE9"/>
    <w:rsid w:val="00DA5759"/>
    <w:rsid w:val="00DA5879"/>
    <w:rsid w:val="00DB1A80"/>
    <w:rsid w:val="00DB2691"/>
    <w:rsid w:val="00DB2F34"/>
    <w:rsid w:val="00DB353A"/>
    <w:rsid w:val="00DB37B6"/>
    <w:rsid w:val="00DB45C7"/>
    <w:rsid w:val="00DB5011"/>
    <w:rsid w:val="00DB64E6"/>
    <w:rsid w:val="00DB65EA"/>
    <w:rsid w:val="00DC004C"/>
    <w:rsid w:val="00DC058C"/>
    <w:rsid w:val="00DC0610"/>
    <w:rsid w:val="00DC1D79"/>
    <w:rsid w:val="00DC3000"/>
    <w:rsid w:val="00DC3035"/>
    <w:rsid w:val="00DC307E"/>
    <w:rsid w:val="00DC5F5D"/>
    <w:rsid w:val="00DC62C7"/>
    <w:rsid w:val="00DC7C1E"/>
    <w:rsid w:val="00DD35BD"/>
    <w:rsid w:val="00DD501B"/>
    <w:rsid w:val="00DD75D7"/>
    <w:rsid w:val="00DE040D"/>
    <w:rsid w:val="00DE1BCF"/>
    <w:rsid w:val="00DE1D0A"/>
    <w:rsid w:val="00DE210C"/>
    <w:rsid w:val="00DE2B7E"/>
    <w:rsid w:val="00DE2F97"/>
    <w:rsid w:val="00DE4C67"/>
    <w:rsid w:val="00DE6BB8"/>
    <w:rsid w:val="00DE6D9C"/>
    <w:rsid w:val="00DF13D9"/>
    <w:rsid w:val="00DF204F"/>
    <w:rsid w:val="00DF2E1C"/>
    <w:rsid w:val="00E0081D"/>
    <w:rsid w:val="00E00FAD"/>
    <w:rsid w:val="00E03141"/>
    <w:rsid w:val="00E041C1"/>
    <w:rsid w:val="00E04916"/>
    <w:rsid w:val="00E075AE"/>
    <w:rsid w:val="00E07FDF"/>
    <w:rsid w:val="00E10998"/>
    <w:rsid w:val="00E1450E"/>
    <w:rsid w:val="00E14FAD"/>
    <w:rsid w:val="00E15987"/>
    <w:rsid w:val="00E16F43"/>
    <w:rsid w:val="00E176B0"/>
    <w:rsid w:val="00E179E2"/>
    <w:rsid w:val="00E210E2"/>
    <w:rsid w:val="00E22850"/>
    <w:rsid w:val="00E3008C"/>
    <w:rsid w:val="00E30771"/>
    <w:rsid w:val="00E3486A"/>
    <w:rsid w:val="00E355E5"/>
    <w:rsid w:val="00E40948"/>
    <w:rsid w:val="00E43190"/>
    <w:rsid w:val="00E4322A"/>
    <w:rsid w:val="00E447C2"/>
    <w:rsid w:val="00E513DC"/>
    <w:rsid w:val="00E5143B"/>
    <w:rsid w:val="00E55816"/>
    <w:rsid w:val="00E57930"/>
    <w:rsid w:val="00E60643"/>
    <w:rsid w:val="00E627F2"/>
    <w:rsid w:val="00E635A5"/>
    <w:rsid w:val="00E63B1F"/>
    <w:rsid w:val="00E66566"/>
    <w:rsid w:val="00E66DCF"/>
    <w:rsid w:val="00E6780F"/>
    <w:rsid w:val="00E7108F"/>
    <w:rsid w:val="00E72F34"/>
    <w:rsid w:val="00E74033"/>
    <w:rsid w:val="00E74A70"/>
    <w:rsid w:val="00E81758"/>
    <w:rsid w:val="00E83072"/>
    <w:rsid w:val="00E9069D"/>
    <w:rsid w:val="00E90D85"/>
    <w:rsid w:val="00E933C2"/>
    <w:rsid w:val="00E95BA2"/>
    <w:rsid w:val="00E96910"/>
    <w:rsid w:val="00E97A32"/>
    <w:rsid w:val="00EA111E"/>
    <w:rsid w:val="00EA256E"/>
    <w:rsid w:val="00EB2038"/>
    <w:rsid w:val="00EB2DBA"/>
    <w:rsid w:val="00EB5ED4"/>
    <w:rsid w:val="00EB61BB"/>
    <w:rsid w:val="00EC3C40"/>
    <w:rsid w:val="00EC432C"/>
    <w:rsid w:val="00EC734B"/>
    <w:rsid w:val="00ED16C7"/>
    <w:rsid w:val="00ED2066"/>
    <w:rsid w:val="00ED5DF2"/>
    <w:rsid w:val="00ED65B0"/>
    <w:rsid w:val="00EE1590"/>
    <w:rsid w:val="00EE2AB3"/>
    <w:rsid w:val="00EE3517"/>
    <w:rsid w:val="00EE433F"/>
    <w:rsid w:val="00EE4346"/>
    <w:rsid w:val="00EE665E"/>
    <w:rsid w:val="00EE76D2"/>
    <w:rsid w:val="00EF065A"/>
    <w:rsid w:val="00EF178D"/>
    <w:rsid w:val="00EF18C5"/>
    <w:rsid w:val="00EF35D5"/>
    <w:rsid w:val="00EF560B"/>
    <w:rsid w:val="00EF56EA"/>
    <w:rsid w:val="00EF75C2"/>
    <w:rsid w:val="00EF79BE"/>
    <w:rsid w:val="00F00498"/>
    <w:rsid w:val="00F0218F"/>
    <w:rsid w:val="00F043C7"/>
    <w:rsid w:val="00F049DC"/>
    <w:rsid w:val="00F04A30"/>
    <w:rsid w:val="00F05C33"/>
    <w:rsid w:val="00F128A8"/>
    <w:rsid w:val="00F17E68"/>
    <w:rsid w:val="00F2123C"/>
    <w:rsid w:val="00F22A36"/>
    <w:rsid w:val="00F23250"/>
    <w:rsid w:val="00F260AD"/>
    <w:rsid w:val="00F32993"/>
    <w:rsid w:val="00F435A6"/>
    <w:rsid w:val="00F50688"/>
    <w:rsid w:val="00F622B7"/>
    <w:rsid w:val="00F6312E"/>
    <w:rsid w:val="00F66100"/>
    <w:rsid w:val="00F66657"/>
    <w:rsid w:val="00F6715D"/>
    <w:rsid w:val="00F675BE"/>
    <w:rsid w:val="00F67606"/>
    <w:rsid w:val="00F6798F"/>
    <w:rsid w:val="00F67D7E"/>
    <w:rsid w:val="00F702AE"/>
    <w:rsid w:val="00F71461"/>
    <w:rsid w:val="00F72841"/>
    <w:rsid w:val="00F72E8C"/>
    <w:rsid w:val="00F75617"/>
    <w:rsid w:val="00F818F0"/>
    <w:rsid w:val="00F832D0"/>
    <w:rsid w:val="00F84297"/>
    <w:rsid w:val="00F851AA"/>
    <w:rsid w:val="00F90AEF"/>
    <w:rsid w:val="00F9148A"/>
    <w:rsid w:val="00F91628"/>
    <w:rsid w:val="00F92575"/>
    <w:rsid w:val="00F93656"/>
    <w:rsid w:val="00F96814"/>
    <w:rsid w:val="00F96D8A"/>
    <w:rsid w:val="00FA375A"/>
    <w:rsid w:val="00FA47E4"/>
    <w:rsid w:val="00FA671F"/>
    <w:rsid w:val="00FB17D3"/>
    <w:rsid w:val="00FB1C8B"/>
    <w:rsid w:val="00FB217E"/>
    <w:rsid w:val="00FB24D8"/>
    <w:rsid w:val="00FB27CB"/>
    <w:rsid w:val="00FB3D0E"/>
    <w:rsid w:val="00FB4FF1"/>
    <w:rsid w:val="00FB5672"/>
    <w:rsid w:val="00FB5681"/>
    <w:rsid w:val="00FB6665"/>
    <w:rsid w:val="00FB74B3"/>
    <w:rsid w:val="00FC2E7F"/>
    <w:rsid w:val="00FC3500"/>
    <w:rsid w:val="00FC5480"/>
    <w:rsid w:val="00FC6D00"/>
    <w:rsid w:val="00FC717F"/>
    <w:rsid w:val="00FD243B"/>
    <w:rsid w:val="00FD2ABC"/>
    <w:rsid w:val="00FD3770"/>
    <w:rsid w:val="00FD4690"/>
    <w:rsid w:val="00FD75D8"/>
    <w:rsid w:val="00FD7B18"/>
    <w:rsid w:val="00FE05D4"/>
    <w:rsid w:val="00FE3931"/>
    <w:rsid w:val="00FE3CC1"/>
    <w:rsid w:val="00FE4063"/>
    <w:rsid w:val="00FE42C6"/>
    <w:rsid w:val="00FE5915"/>
    <w:rsid w:val="00FE65A6"/>
    <w:rsid w:val="00FF0C67"/>
    <w:rsid w:val="00FF1194"/>
    <w:rsid w:val="00FF1D5F"/>
    <w:rsid w:val="00FF1E96"/>
    <w:rsid w:val="00FF2A6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List Continue"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AF0FA8"/>
    <w:pPr>
      <w:suppressAutoHyphens/>
      <w:spacing w:after="200" w:line="276" w:lineRule="auto"/>
    </w:pPr>
    <w:rPr>
      <w:rFonts w:ascii="Calibri" w:hAnsi="Calibri"/>
      <w:kern w:val="1"/>
      <w:sz w:val="22"/>
      <w:szCs w:val="22"/>
      <w:lang w:eastAsia="ar-SA"/>
    </w:rPr>
  </w:style>
  <w:style w:type="paragraph" w:styleId="10">
    <w:name w:val="heading 1"/>
    <w:basedOn w:val="a2"/>
    <w:link w:val="11"/>
    <w:qFormat/>
    <w:rsid w:val="007C0F28"/>
    <w:pPr>
      <w:tabs>
        <w:tab w:val="num" w:pos="720"/>
      </w:tabs>
      <w:suppressAutoHyphens w:val="0"/>
      <w:spacing w:before="60" w:after="60" w:line="240" w:lineRule="auto"/>
      <w:ind w:firstLine="709"/>
      <w:contextualSpacing/>
      <w:jc w:val="both"/>
      <w:outlineLvl w:val="0"/>
    </w:pPr>
    <w:rPr>
      <w:rFonts w:ascii="Times New Roman" w:hAnsi="Times New Roman"/>
      <w:b/>
      <w:bCs/>
      <w:kern w:val="32"/>
      <w:sz w:val="24"/>
      <w:szCs w:val="28"/>
    </w:rPr>
  </w:style>
  <w:style w:type="paragraph" w:styleId="21">
    <w:name w:val="heading 2"/>
    <w:next w:val="a3"/>
    <w:qFormat/>
    <w:rsid w:val="007C0F28"/>
    <w:pPr>
      <w:keepNext/>
      <w:widowControl w:val="0"/>
      <w:numPr>
        <w:ilvl w:val="1"/>
        <w:numId w:val="1"/>
      </w:numPr>
      <w:suppressAutoHyphens/>
      <w:spacing w:before="120" w:line="100" w:lineRule="atLeast"/>
      <w:jc w:val="center"/>
      <w:outlineLvl w:val="1"/>
    </w:pPr>
    <w:rPr>
      <w:rFonts w:eastAsia="DejaVu Sans" w:cs="font272"/>
      <w:b/>
      <w:kern w:val="1"/>
      <w:sz w:val="32"/>
      <w:szCs w:val="32"/>
      <w:lang w:eastAsia="ar-SA"/>
    </w:rPr>
  </w:style>
  <w:style w:type="paragraph" w:styleId="30">
    <w:name w:val="heading 3"/>
    <w:basedOn w:val="a2"/>
    <w:next w:val="a2"/>
    <w:link w:val="31"/>
    <w:autoRedefine/>
    <w:qFormat/>
    <w:rsid w:val="007C0F28"/>
    <w:pPr>
      <w:tabs>
        <w:tab w:val="num" w:pos="2160"/>
      </w:tabs>
      <w:suppressAutoHyphens w:val="0"/>
      <w:spacing w:before="240" w:after="60" w:line="240" w:lineRule="auto"/>
      <w:ind w:firstLine="709"/>
      <w:outlineLvl w:val="2"/>
    </w:pPr>
    <w:rPr>
      <w:rFonts w:ascii="Times New Roman" w:hAnsi="Times New Roman"/>
      <w:b/>
      <w:bCs/>
      <w:kern w:val="0"/>
      <w:sz w:val="24"/>
      <w:szCs w:val="28"/>
    </w:rPr>
  </w:style>
  <w:style w:type="paragraph" w:styleId="42">
    <w:name w:val="heading 4"/>
    <w:basedOn w:val="a2"/>
    <w:next w:val="a2"/>
    <w:link w:val="43"/>
    <w:qFormat/>
    <w:rsid w:val="007C0F28"/>
    <w:pPr>
      <w:tabs>
        <w:tab w:val="num" w:pos="2880"/>
      </w:tabs>
      <w:suppressAutoHyphens w:val="0"/>
      <w:spacing w:before="60" w:after="60" w:line="240" w:lineRule="auto"/>
      <w:ind w:firstLine="709"/>
      <w:jc w:val="both"/>
      <w:outlineLvl w:val="3"/>
    </w:pPr>
    <w:rPr>
      <w:rFonts w:ascii="Times New Roman" w:hAnsi="Times New Roman"/>
      <w:b/>
      <w:bCs/>
      <w:kern w:val="0"/>
      <w:sz w:val="24"/>
      <w:szCs w:val="28"/>
    </w:rPr>
  </w:style>
  <w:style w:type="paragraph" w:styleId="51">
    <w:name w:val="heading 5"/>
    <w:basedOn w:val="a2"/>
    <w:next w:val="a2"/>
    <w:link w:val="52"/>
    <w:qFormat/>
    <w:rsid w:val="007C0F28"/>
    <w:pPr>
      <w:tabs>
        <w:tab w:val="num" w:pos="3600"/>
      </w:tabs>
      <w:suppressAutoHyphens w:val="0"/>
      <w:spacing w:before="240" w:after="60" w:line="240" w:lineRule="auto"/>
      <w:ind w:firstLine="709"/>
      <w:outlineLvl w:val="4"/>
    </w:pPr>
    <w:rPr>
      <w:rFonts w:ascii="Times New Roman" w:hAnsi="Times New Roman"/>
      <w:b/>
      <w:bCs/>
      <w:i/>
      <w:iCs/>
      <w:kern w:val="0"/>
      <w:sz w:val="26"/>
      <w:szCs w:val="26"/>
    </w:rPr>
  </w:style>
  <w:style w:type="paragraph" w:styleId="6">
    <w:name w:val="heading 6"/>
    <w:basedOn w:val="a2"/>
    <w:next w:val="a2"/>
    <w:link w:val="60"/>
    <w:qFormat/>
    <w:rsid w:val="007C0F28"/>
    <w:pPr>
      <w:tabs>
        <w:tab w:val="num" w:pos="4320"/>
      </w:tabs>
      <w:suppressAutoHyphens w:val="0"/>
      <w:spacing w:before="240" w:after="60" w:line="240" w:lineRule="auto"/>
      <w:ind w:firstLine="709"/>
      <w:outlineLvl w:val="5"/>
    </w:pPr>
    <w:rPr>
      <w:rFonts w:ascii="Times New Roman" w:hAnsi="Times New Roman"/>
      <w:b/>
      <w:bCs/>
      <w:kern w:val="0"/>
    </w:rPr>
  </w:style>
  <w:style w:type="paragraph" w:styleId="7">
    <w:name w:val="heading 7"/>
    <w:basedOn w:val="a2"/>
    <w:next w:val="a2"/>
    <w:link w:val="70"/>
    <w:qFormat/>
    <w:rsid w:val="007C0F28"/>
    <w:pPr>
      <w:tabs>
        <w:tab w:val="num" w:pos="2005"/>
        <w:tab w:val="num" w:pos="5040"/>
      </w:tabs>
      <w:suppressAutoHyphens w:val="0"/>
      <w:spacing w:before="240" w:after="60" w:line="240" w:lineRule="auto"/>
      <w:ind w:firstLine="709"/>
      <w:outlineLvl w:val="6"/>
    </w:pPr>
    <w:rPr>
      <w:rFonts w:ascii="Times New Roman" w:hAnsi="Times New Roman"/>
      <w:kern w:val="0"/>
      <w:sz w:val="24"/>
      <w:szCs w:val="24"/>
    </w:rPr>
  </w:style>
  <w:style w:type="paragraph" w:styleId="8">
    <w:name w:val="heading 8"/>
    <w:basedOn w:val="a2"/>
    <w:next w:val="a2"/>
    <w:link w:val="80"/>
    <w:qFormat/>
    <w:rsid w:val="007C0F28"/>
    <w:pPr>
      <w:tabs>
        <w:tab w:val="num" w:pos="2149"/>
        <w:tab w:val="num" w:pos="5760"/>
      </w:tabs>
      <w:suppressAutoHyphens w:val="0"/>
      <w:spacing w:before="240" w:after="60" w:line="240" w:lineRule="auto"/>
      <w:ind w:firstLine="709"/>
      <w:outlineLvl w:val="7"/>
    </w:pPr>
    <w:rPr>
      <w:rFonts w:ascii="Times New Roman" w:hAnsi="Times New Roman"/>
      <w:i/>
      <w:iCs/>
      <w:kern w:val="0"/>
      <w:sz w:val="24"/>
      <w:szCs w:val="24"/>
    </w:rPr>
  </w:style>
  <w:style w:type="paragraph" w:styleId="9">
    <w:name w:val="heading 9"/>
    <w:basedOn w:val="a2"/>
    <w:next w:val="a2"/>
    <w:link w:val="90"/>
    <w:qFormat/>
    <w:rsid w:val="007C0F28"/>
    <w:pPr>
      <w:tabs>
        <w:tab w:val="num" w:pos="2293"/>
        <w:tab w:val="num" w:pos="6480"/>
      </w:tabs>
      <w:suppressAutoHyphens w:val="0"/>
      <w:spacing w:before="240" w:after="60" w:line="240" w:lineRule="auto"/>
      <w:ind w:firstLine="709"/>
      <w:outlineLvl w:val="8"/>
    </w:pPr>
    <w:rPr>
      <w:rFonts w:ascii="Arial" w:hAnsi="Arial"/>
      <w:kern w:val="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aliases w:val="Основной текст Знак Знак,body text,body text Знак,body text Знак Знак"/>
    <w:basedOn w:val="a2"/>
    <w:link w:val="a7"/>
    <w:rsid w:val="007C0F28"/>
    <w:pPr>
      <w:spacing w:after="120"/>
    </w:pPr>
  </w:style>
  <w:style w:type="character" w:customStyle="1" w:styleId="12">
    <w:name w:val="Основной шрифт абзаца1"/>
    <w:rsid w:val="007C0F28"/>
  </w:style>
  <w:style w:type="character" w:customStyle="1" w:styleId="22">
    <w:name w:val="Заголовок 2 Знак"/>
    <w:rsid w:val="007C0F28"/>
    <w:rPr>
      <w:rFonts w:ascii="Times New Roman" w:eastAsia="Times New Roman" w:hAnsi="Times New Roman" w:cs="Times New Roman"/>
      <w:b/>
      <w:sz w:val="32"/>
      <w:szCs w:val="32"/>
    </w:rPr>
  </w:style>
  <w:style w:type="character" w:customStyle="1" w:styleId="23">
    <w:name w:val="Основной текст 2 Знак"/>
    <w:uiPriority w:val="99"/>
    <w:rsid w:val="007C0F28"/>
    <w:rPr>
      <w:rFonts w:ascii="Times New Roman" w:eastAsia="Times New Roman" w:hAnsi="Times New Roman" w:cs="Times New Roman"/>
      <w:sz w:val="24"/>
      <w:szCs w:val="20"/>
    </w:rPr>
  </w:style>
  <w:style w:type="character" w:customStyle="1" w:styleId="24">
    <w:name w:val="Основной текст с отступом 2 Знак"/>
    <w:rsid w:val="007C0F28"/>
    <w:rPr>
      <w:rFonts w:ascii="Calibri" w:eastAsia="Times New Roman" w:hAnsi="Calibri" w:cs="Times New Roman"/>
    </w:rPr>
  </w:style>
  <w:style w:type="paragraph" w:customStyle="1" w:styleId="13">
    <w:name w:val="Заголовок1"/>
    <w:basedOn w:val="a2"/>
    <w:next w:val="a3"/>
    <w:rsid w:val="007C0F28"/>
    <w:pPr>
      <w:keepNext/>
      <w:spacing w:before="240" w:after="120"/>
    </w:pPr>
    <w:rPr>
      <w:rFonts w:ascii="Arial" w:eastAsia="DejaVu Sans" w:hAnsi="Arial" w:cs="DejaVu Sans"/>
      <w:sz w:val="28"/>
      <w:szCs w:val="28"/>
    </w:rPr>
  </w:style>
  <w:style w:type="paragraph" w:styleId="a8">
    <w:name w:val="List"/>
    <w:basedOn w:val="a3"/>
    <w:rsid w:val="007C0F28"/>
  </w:style>
  <w:style w:type="paragraph" w:customStyle="1" w:styleId="14">
    <w:name w:val="Название1"/>
    <w:basedOn w:val="a2"/>
    <w:rsid w:val="007C0F28"/>
    <w:pPr>
      <w:suppressLineNumbers/>
      <w:spacing w:before="120" w:after="120"/>
    </w:pPr>
    <w:rPr>
      <w:i/>
      <w:iCs/>
      <w:sz w:val="24"/>
      <w:szCs w:val="24"/>
    </w:rPr>
  </w:style>
  <w:style w:type="paragraph" w:customStyle="1" w:styleId="15">
    <w:name w:val="Указатель1"/>
    <w:basedOn w:val="a2"/>
    <w:rsid w:val="007C0F28"/>
    <w:pPr>
      <w:suppressLineNumbers/>
    </w:pPr>
  </w:style>
  <w:style w:type="paragraph" w:customStyle="1" w:styleId="a9">
    <w:name w:val="Подраздел"/>
    <w:rsid w:val="007C0F28"/>
    <w:pPr>
      <w:widowControl w:val="0"/>
      <w:suppressAutoHyphens/>
      <w:spacing w:before="240" w:after="120" w:line="100" w:lineRule="atLeast"/>
      <w:jc w:val="center"/>
    </w:pPr>
    <w:rPr>
      <w:rFonts w:ascii="TimesDL" w:eastAsia="DejaVu Sans" w:hAnsi="TimesDL" w:cs="font272"/>
      <w:b/>
      <w:smallCaps/>
      <w:spacing w:val="-2"/>
      <w:kern w:val="1"/>
      <w:sz w:val="24"/>
      <w:lang w:eastAsia="ar-SA"/>
    </w:rPr>
  </w:style>
  <w:style w:type="paragraph" w:styleId="aa">
    <w:name w:val="Normal (Web)"/>
    <w:uiPriority w:val="99"/>
    <w:rsid w:val="007C0F28"/>
    <w:pPr>
      <w:widowControl w:val="0"/>
      <w:suppressAutoHyphens/>
      <w:spacing w:after="200" w:line="276" w:lineRule="auto"/>
    </w:pPr>
    <w:rPr>
      <w:rFonts w:ascii="Calibri" w:eastAsia="DejaVu Sans" w:hAnsi="Calibri" w:cs="font272"/>
      <w:kern w:val="1"/>
      <w:sz w:val="22"/>
      <w:szCs w:val="22"/>
      <w:lang w:eastAsia="ar-SA"/>
    </w:rPr>
  </w:style>
  <w:style w:type="paragraph" w:styleId="25">
    <w:name w:val="Body Text 2"/>
    <w:link w:val="210"/>
    <w:uiPriority w:val="99"/>
    <w:rsid w:val="007C0F28"/>
    <w:pPr>
      <w:widowControl w:val="0"/>
      <w:suppressAutoHyphens/>
      <w:spacing w:before="120" w:line="100" w:lineRule="atLeast"/>
      <w:jc w:val="both"/>
    </w:pPr>
    <w:rPr>
      <w:rFonts w:eastAsia="DejaVu Sans"/>
      <w:kern w:val="1"/>
      <w:sz w:val="24"/>
      <w:lang w:eastAsia="ar-SA"/>
    </w:rPr>
  </w:style>
  <w:style w:type="paragraph" w:customStyle="1" w:styleId="ab">
    <w:name w:val="Условия контракта"/>
    <w:rsid w:val="007C0F28"/>
    <w:pPr>
      <w:widowControl w:val="0"/>
      <w:suppressAutoHyphens/>
      <w:spacing w:before="240" w:after="120" w:line="100" w:lineRule="atLeast"/>
      <w:jc w:val="both"/>
    </w:pPr>
    <w:rPr>
      <w:rFonts w:eastAsia="DejaVu Sans" w:cs="font272"/>
      <w:b/>
      <w:kern w:val="1"/>
      <w:sz w:val="24"/>
      <w:lang w:eastAsia="ar-SA"/>
    </w:rPr>
  </w:style>
  <w:style w:type="paragraph" w:styleId="26">
    <w:name w:val="Body Text Indent 2"/>
    <w:aliases w:val="Знак, Знак"/>
    <w:link w:val="211"/>
    <w:rsid w:val="007C0F28"/>
    <w:pPr>
      <w:widowControl w:val="0"/>
      <w:suppressAutoHyphens/>
      <w:spacing w:after="120" w:line="480" w:lineRule="auto"/>
      <w:ind w:left="283"/>
    </w:pPr>
    <w:rPr>
      <w:rFonts w:ascii="Calibri" w:eastAsia="DejaVu Sans" w:hAnsi="Calibri" w:cs="font272"/>
      <w:kern w:val="1"/>
      <w:sz w:val="22"/>
      <w:szCs w:val="22"/>
      <w:lang w:eastAsia="ar-SA"/>
    </w:rPr>
  </w:style>
  <w:style w:type="character" w:customStyle="1" w:styleId="211">
    <w:name w:val="Основной текст с отступом 2 Знак1"/>
    <w:aliases w:val="Знак Знак, Знак Знак"/>
    <w:link w:val="26"/>
    <w:rsid w:val="007C0F28"/>
    <w:rPr>
      <w:rFonts w:ascii="Calibri" w:eastAsia="DejaVu Sans" w:hAnsi="Calibri" w:cs="font272"/>
      <w:kern w:val="1"/>
      <w:sz w:val="22"/>
      <w:szCs w:val="22"/>
      <w:lang w:val="ru-RU" w:eastAsia="ar-SA" w:bidi="ar-SA"/>
    </w:rPr>
  </w:style>
  <w:style w:type="paragraph" w:styleId="ac">
    <w:name w:val="footer"/>
    <w:basedOn w:val="a2"/>
    <w:link w:val="ad"/>
    <w:uiPriority w:val="99"/>
    <w:rsid w:val="007C0F28"/>
    <w:pPr>
      <w:tabs>
        <w:tab w:val="center" w:pos="4320"/>
        <w:tab w:val="right" w:pos="8640"/>
      </w:tabs>
    </w:pPr>
  </w:style>
  <w:style w:type="character" w:styleId="ae">
    <w:name w:val="page number"/>
    <w:basedOn w:val="a4"/>
    <w:rsid w:val="007C0F28"/>
  </w:style>
  <w:style w:type="paragraph" w:customStyle="1" w:styleId="ConsPlusNormal">
    <w:name w:val="ConsPlusNormal"/>
    <w:link w:val="ConsPlusNormal0"/>
    <w:rsid w:val="007C0F28"/>
    <w:pPr>
      <w:autoSpaceDE w:val="0"/>
      <w:autoSpaceDN w:val="0"/>
      <w:adjustRightInd w:val="0"/>
      <w:ind w:firstLine="720"/>
    </w:pPr>
    <w:rPr>
      <w:rFonts w:ascii="Arial" w:hAnsi="Arial" w:cs="Arial"/>
    </w:rPr>
  </w:style>
  <w:style w:type="paragraph" w:customStyle="1" w:styleId="32">
    <w:name w:val="Стиль3 Знак Знак"/>
    <w:basedOn w:val="26"/>
    <w:rsid w:val="007C0F28"/>
    <w:pPr>
      <w:tabs>
        <w:tab w:val="num" w:pos="618"/>
      </w:tabs>
      <w:suppressAutoHyphens w:val="0"/>
      <w:adjustRightInd w:val="0"/>
      <w:spacing w:before="120" w:after="0" w:line="240" w:lineRule="auto"/>
      <w:ind w:left="391"/>
      <w:jc w:val="both"/>
      <w:textAlignment w:val="baseline"/>
    </w:pPr>
    <w:rPr>
      <w:rFonts w:ascii="Times New Roman" w:eastAsia="Times New Roman" w:hAnsi="Times New Roman" w:cs="Times New Roman"/>
      <w:kern w:val="0"/>
      <w:sz w:val="24"/>
      <w:szCs w:val="20"/>
      <w:lang w:eastAsia="ru-RU"/>
    </w:rPr>
  </w:style>
  <w:style w:type="paragraph" w:customStyle="1" w:styleId="27">
    <w:name w:val="Стиль2"/>
    <w:basedOn w:val="20"/>
    <w:rsid w:val="007C0F28"/>
    <w:pPr>
      <w:keepNext/>
      <w:keepLines/>
      <w:widowControl w:val="0"/>
      <w:numPr>
        <w:numId w:val="0"/>
      </w:numPr>
      <w:suppressLineNumbers/>
      <w:tabs>
        <w:tab w:val="num" w:pos="576"/>
      </w:tabs>
      <w:spacing w:before="120" w:after="0" w:line="240" w:lineRule="auto"/>
      <w:ind w:left="576" w:hanging="576"/>
      <w:jc w:val="both"/>
    </w:pPr>
    <w:rPr>
      <w:rFonts w:ascii="Times New Roman" w:hAnsi="Times New Roman"/>
      <w:b/>
      <w:kern w:val="0"/>
      <w:sz w:val="24"/>
      <w:szCs w:val="20"/>
      <w:lang w:eastAsia="ru-RU"/>
    </w:rPr>
  </w:style>
  <w:style w:type="paragraph" w:styleId="20">
    <w:name w:val="List Number 2"/>
    <w:basedOn w:val="a2"/>
    <w:rsid w:val="007C0F28"/>
    <w:pPr>
      <w:numPr>
        <w:numId w:val="3"/>
      </w:numPr>
    </w:pPr>
  </w:style>
  <w:style w:type="paragraph" w:styleId="33">
    <w:name w:val="Body Text Indent 3"/>
    <w:basedOn w:val="a2"/>
    <w:link w:val="34"/>
    <w:rsid w:val="007C0F28"/>
    <w:pPr>
      <w:spacing w:after="120"/>
      <w:ind w:left="360"/>
    </w:pPr>
    <w:rPr>
      <w:sz w:val="16"/>
      <w:szCs w:val="16"/>
    </w:rPr>
  </w:style>
  <w:style w:type="character" w:customStyle="1" w:styleId="34">
    <w:name w:val="Основной текст с отступом 3 Знак"/>
    <w:link w:val="33"/>
    <w:rsid w:val="007C0F28"/>
    <w:rPr>
      <w:rFonts w:ascii="Calibri" w:hAnsi="Calibri"/>
      <w:kern w:val="1"/>
      <w:sz w:val="16"/>
      <w:szCs w:val="16"/>
      <w:lang w:val="ru-RU" w:eastAsia="ar-SA" w:bidi="ar-SA"/>
    </w:rPr>
  </w:style>
  <w:style w:type="character" w:customStyle="1" w:styleId="af">
    <w:name w:val="Не вступил в силу"/>
    <w:rsid w:val="007C0F28"/>
    <w:rPr>
      <w:rFonts w:cs="Times New Roman"/>
      <w:color w:val="008080"/>
      <w:sz w:val="20"/>
      <w:szCs w:val="20"/>
    </w:rPr>
  </w:style>
  <w:style w:type="table" w:styleId="af0">
    <w:name w:val="Table Grid"/>
    <w:aliases w:val="OTR,Сетка таблицы GR"/>
    <w:basedOn w:val="a5"/>
    <w:uiPriority w:val="59"/>
    <w:rsid w:val="007C0F28"/>
    <w:pPr>
      <w:suppressAutoHyphens/>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Цветовое выделение"/>
    <w:rsid w:val="007C0F28"/>
    <w:rPr>
      <w:b/>
      <w:bCs/>
      <w:color w:val="000080"/>
      <w:sz w:val="20"/>
      <w:szCs w:val="20"/>
    </w:rPr>
  </w:style>
  <w:style w:type="paragraph" w:styleId="af2">
    <w:name w:val="header"/>
    <w:basedOn w:val="a2"/>
    <w:link w:val="af3"/>
    <w:uiPriority w:val="99"/>
    <w:rsid w:val="007C0F28"/>
    <w:pPr>
      <w:tabs>
        <w:tab w:val="center" w:pos="4677"/>
        <w:tab w:val="right" w:pos="9355"/>
      </w:tabs>
    </w:pPr>
  </w:style>
  <w:style w:type="paragraph" w:styleId="af4">
    <w:name w:val="Body Text Indent"/>
    <w:aliases w:val="Основной текст 1"/>
    <w:basedOn w:val="a2"/>
    <w:link w:val="af5"/>
    <w:rsid w:val="007C0F28"/>
    <w:pPr>
      <w:spacing w:after="120"/>
      <w:ind w:left="283"/>
    </w:pPr>
  </w:style>
  <w:style w:type="character" w:styleId="af6">
    <w:name w:val="Hyperlink"/>
    <w:uiPriority w:val="99"/>
    <w:rsid w:val="007C0F28"/>
    <w:rPr>
      <w:color w:val="0000FF"/>
      <w:u w:val="single"/>
    </w:rPr>
  </w:style>
  <w:style w:type="character" w:styleId="af7">
    <w:name w:val="FollowedHyperlink"/>
    <w:rsid w:val="007C0F28"/>
    <w:rPr>
      <w:color w:val="800080"/>
      <w:u w:val="single"/>
    </w:rPr>
  </w:style>
  <w:style w:type="paragraph" w:styleId="HTML">
    <w:name w:val="HTML Address"/>
    <w:basedOn w:val="a2"/>
    <w:link w:val="HTML0"/>
    <w:rsid w:val="007C0F28"/>
    <w:pPr>
      <w:suppressAutoHyphens w:val="0"/>
      <w:spacing w:after="60" w:line="240" w:lineRule="auto"/>
      <w:jc w:val="both"/>
    </w:pPr>
    <w:rPr>
      <w:rFonts w:ascii="Times New Roman" w:hAnsi="Times New Roman"/>
      <w:i/>
      <w:iCs/>
      <w:kern w:val="0"/>
      <w:sz w:val="24"/>
      <w:szCs w:val="24"/>
    </w:rPr>
  </w:style>
  <w:style w:type="character" w:styleId="HTML1">
    <w:name w:val="HTML Code"/>
    <w:rsid w:val="007C0F28"/>
    <w:rPr>
      <w:rFonts w:ascii="Courier New" w:eastAsia="Times New Roman" w:hAnsi="Courier New" w:cs="Courier New" w:hint="default"/>
      <w:sz w:val="20"/>
      <w:szCs w:val="20"/>
    </w:rPr>
  </w:style>
  <w:style w:type="character" w:styleId="HTML2">
    <w:name w:val="HTML Keyboard"/>
    <w:rsid w:val="007C0F28"/>
    <w:rPr>
      <w:rFonts w:ascii="Courier New" w:eastAsia="Times New Roman" w:hAnsi="Courier New" w:cs="Courier New" w:hint="default"/>
      <w:sz w:val="20"/>
      <w:szCs w:val="20"/>
    </w:rPr>
  </w:style>
  <w:style w:type="paragraph" w:styleId="HTML3">
    <w:name w:val="HTML Preformatted"/>
    <w:basedOn w:val="a2"/>
    <w:link w:val="HTML4"/>
    <w:rsid w:val="007C0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60" w:line="240" w:lineRule="auto"/>
      <w:jc w:val="both"/>
    </w:pPr>
    <w:rPr>
      <w:rFonts w:ascii="Courier New" w:hAnsi="Courier New"/>
      <w:kern w:val="0"/>
      <w:sz w:val="20"/>
      <w:szCs w:val="20"/>
    </w:rPr>
  </w:style>
  <w:style w:type="character" w:styleId="HTML5">
    <w:name w:val="HTML Sample"/>
    <w:rsid w:val="007C0F28"/>
    <w:rPr>
      <w:rFonts w:ascii="Courier New" w:eastAsia="Times New Roman" w:hAnsi="Courier New" w:cs="Courier New" w:hint="default"/>
    </w:rPr>
  </w:style>
  <w:style w:type="character" w:styleId="HTML6">
    <w:name w:val="HTML Typewriter"/>
    <w:rsid w:val="007C0F28"/>
    <w:rPr>
      <w:rFonts w:ascii="Courier New" w:eastAsia="Times New Roman" w:hAnsi="Courier New" w:cs="Courier New" w:hint="default"/>
      <w:sz w:val="20"/>
      <w:szCs w:val="20"/>
    </w:rPr>
  </w:style>
  <w:style w:type="paragraph" w:styleId="af8">
    <w:name w:val="Normal Indent"/>
    <w:basedOn w:val="a2"/>
    <w:rsid w:val="007C0F28"/>
    <w:pPr>
      <w:suppressAutoHyphens w:val="0"/>
      <w:spacing w:after="0" w:line="240" w:lineRule="auto"/>
    </w:pPr>
    <w:rPr>
      <w:rFonts w:ascii="Times New Roman" w:hAnsi="Times New Roman"/>
      <w:kern w:val="0"/>
      <w:sz w:val="24"/>
      <w:szCs w:val="24"/>
      <w:lang w:eastAsia="ru-RU"/>
    </w:rPr>
  </w:style>
  <w:style w:type="paragraph" w:styleId="af9">
    <w:name w:val="envelope address"/>
    <w:basedOn w:val="a2"/>
    <w:rsid w:val="007C0F28"/>
    <w:pPr>
      <w:framePr w:w="7920" w:h="1980" w:hSpace="180" w:wrap="auto" w:hAnchor="page" w:xAlign="center" w:yAlign="bottom"/>
      <w:suppressAutoHyphens w:val="0"/>
      <w:spacing w:after="60" w:line="240" w:lineRule="auto"/>
      <w:ind w:left="2880"/>
      <w:jc w:val="both"/>
    </w:pPr>
    <w:rPr>
      <w:rFonts w:ascii="Arial" w:hAnsi="Arial" w:cs="Arial"/>
      <w:kern w:val="0"/>
      <w:sz w:val="24"/>
      <w:szCs w:val="24"/>
      <w:lang w:eastAsia="ru-RU"/>
    </w:rPr>
  </w:style>
  <w:style w:type="paragraph" w:styleId="28">
    <w:name w:val="envelope return"/>
    <w:basedOn w:val="a2"/>
    <w:rsid w:val="007C0F28"/>
    <w:pPr>
      <w:suppressAutoHyphens w:val="0"/>
      <w:spacing w:after="60" w:line="240" w:lineRule="auto"/>
      <w:jc w:val="both"/>
    </w:pPr>
    <w:rPr>
      <w:rFonts w:ascii="Arial" w:hAnsi="Arial" w:cs="Arial"/>
      <w:kern w:val="0"/>
      <w:sz w:val="20"/>
      <w:szCs w:val="20"/>
      <w:lang w:eastAsia="ru-RU"/>
    </w:rPr>
  </w:style>
  <w:style w:type="paragraph" w:styleId="a">
    <w:name w:val="List Bullet"/>
    <w:basedOn w:val="a2"/>
    <w:autoRedefine/>
    <w:rsid w:val="007C0F28"/>
    <w:pPr>
      <w:widowControl w:val="0"/>
      <w:numPr>
        <w:numId w:val="1"/>
      </w:numPr>
      <w:suppressAutoHyphens w:val="0"/>
      <w:spacing w:after="60" w:line="240" w:lineRule="auto"/>
      <w:ind w:left="0" w:firstLine="0"/>
      <w:jc w:val="both"/>
    </w:pPr>
    <w:rPr>
      <w:rFonts w:ascii="Times New Roman" w:hAnsi="Times New Roman"/>
      <w:kern w:val="0"/>
      <w:sz w:val="24"/>
      <w:szCs w:val="24"/>
      <w:lang w:eastAsia="ru-RU"/>
    </w:rPr>
  </w:style>
  <w:style w:type="paragraph" w:styleId="a0">
    <w:name w:val="List Number"/>
    <w:basedOn w:val="a2"/>
    <w:rsid w:val="007C0F28"/>
    <w:pPr>
      <w:numPr>
        <w:numId w:val="2"/>
      </w:numPr>
      <w:suppressAutoHyphens w:val="0"/>
      <w:spacing w:after="60" w:line="240" w:lineRule="auto"/>
      <w:ind w:left="0" w:firstLine="709"/>
      <w:jc w:val="both"/>
    </w:pPr>
    <w:rPr>
      <w:rFonts w:ascii="Times New Roman" w:hAnsi="Times New Roman"/>
      <w:kern w:val="0"/>
      <w:sz w:val="24"/>
      <w:szCs w:val="20"/>
      <w:lang w:eastAsia="ru-RU"/>
    </w:rPr>
  </w:style>
  <w:style w:type="paragraph" w:styleId="29">
    <w:name w:val="List 2"/>
    <w:basedOn w:val="a2"/>
    <w:rsid w:val="007C0F28"/>
    <w:pPr>
      <w:suppressAutoHyphens w:val="0"/>
      <w:spacing w:after="60" w:line="240" w:lineRule="auto"/>
      <w:ind w:left="566" w:hanging="283"/>
      <w:jc w:val="both"/>
    </w:pPr>
    <w:rPr>
      <w:rFonts w:ascii="Times New Roman" w:hAnsi="Times New Roman"/>
      <w:kern w:val="0"/>
      <w:sz w:val="24"/>
      <w:szCs w:val="24"/>
      <w:lang w:eastAsia="ru-RU"/>
    </w:rPr>
  </w:style>
  <w:style w:type="paragraph" w:styleId="35">
    <w:name w:val="List 3"/>
    <w:basedOn w:val="a2"/>
    <w:rsid w:val="007C0F28"/>
    <w:pPr>
      <w:suppressAutoHyphens w:val="0"/>
      <w:spacing w:after="60" w:line="240" w:lineRule="auto"/>
      <w:ind w:left="849" w:hanging="283"/>
      <w:jc w:val="both"/>
    </w:pPr>
    <w:rPr>
      <w:rFonts w:ascii="Times New Roman" w:hAnsi="Times New Roman"/>
      <w:kern w:val="0"/>
      <w:sz w:val="24"/>
      <w:szCs w:val="24"/>
      <w:lang w:eastAsia="ru-RU"/>
    </w:rPr>
  </w:style>
  <w:style w:type="paragraph" w:styleId="41">
    <w:name w:val="List 4"/>
    <w:basedOn w:val="a2"/>
    <w:rsid w:val="007C0F28"/>
    <w:pPr>
      <w:numPr>
        <w:numId w:val="4"/>
      </w:numPr>
      <w:tabs>
        <w:tab w:val="clear" w:pos="643"/>
      </w:tabs>
      <w:suppressAutoHyphens w:val="0"/>
      <w:spacing w:after="60" w:line="240" w:lineRule="auto"/>
      <w:ind w:left="1132" w:hanging="283"/>
      <w:jc w:val="both"/>
    </w:pPr>
    <w:rPr>
      <w:rFonts w:ascii="Times New Roman" w:hAnsi="Times New Roman"/>
      <w:kern w:val="0"/>
      <w:sz w:val="24"/>
      <w:szCs w:val="24"/>
      <w:lang w:eastAsia="ru-RU"/>
    </w:rPr>
  </w:style>
  <w:style w:type="paragraph" w:styleId="50">
    <w:name w:val="List 5"/>
    <w:basedOn w:val="a2"/>
    <w:rsid w:val="007C0F28"/>
    <w:pPr>
      <w:numPr>
        <w:numId w:val="5"/>
      </w:numPr>
      <w:tabs>
        <w:tab w:val="clear" w:pos="926"/>
      </w:tabs>
      <w:suppressAutoHyphens w:val="0"/>
      <w:spacing w:after="60" w:line="240" w:lineRule="auto"/>
      <w:ind w:left="1415" w:hanging="283"/>
      <w:jc w:val="both"/>
    </w:pPr>
    <w:rPr>
      <w:rFonts w:ascii="Times New Roman" w:hAnsi="Times New Roman"/>
      <w:kern w:val="0"/>
      <w:sz w:val="24"/>
      <w:szCs w:val="24"/>
      <w:lang w:eastAsia="ru-RU"/>
    </w:rPr>
  </w:style>
  <w:style w:type="paragraph" w:styleId="2">
    <w:name w:val="List Bullet 2"/>
    <w:basedOn w:val="a2"/>
    <w:autoRedefine/>
    <w:rsid w:val="007C0F28"/>
    <w:pPr>
      <w:numPr>
        <w:numId w:val="6"/>
      </w:numPr>
      <w:tabs>
        <w:tab w:val="clear" w:pos="1209"/>
      </w:tabs>
      <w:suppressAutoHyphens w:val="0"/>
      <w:spacing w:after="60" w:line="240" w:lineRule="auto"/>
      <w:ind w:left="0" w:firstLine="709"/>
      <w:jc w:val="both"/>
    </w:pPr>
    <w:rPr>
      <w:rFonts w:ascii="Times New Roman" w:hAnsi="Times New Roman"/>
      <w:kern w:val="0"/>
      <w:sz w:val="24"/>
      <w:szCs w:val="20"/>
      <w:lang w:eastAsia="ru-RU"/>
    </w:rPr>
  </w:style>
  <w:style w:type="paragraph" w:styleId="3">
    <w:name w:val="List Bullet 3"/>
    <w:basedOn w:val="a2"/>
    <w:autoRedefine/>
    <w:rsid w:val="007C0F28"/>
    <w:pPr>
      <w:numPr>
        <w:numId w:val="7"/>
      </w:numPr>
      <w:tabs>
        <w:tab w:val="clear" w:pos="1492"/>
      </w:tabs>
      <w:suppressAutoHyphens w:val="0"/>
      <w:spacing w:after="60" w:line="240" w:lineRule="auto"/>
      <w:ind w:left="0" w:firstLine="709"/>
      <w:jc w:val="both"/>
    </w:pPr>
    <w:rPr>
      <w:rFonts w:ascii="Times New Roman" w:hAnsi="Times New Roman"/>
      <w:kern w:val="0"/>
      <w:sz w:val="24"/>
      <w:szCs w:val="20"/>
      <w:lang w:eastAsia="ru-RU"/>
    </w:rPr>
  </w:style>
  <w:style w:type="paragraph" w:styleId="40">
    <w:name w:val="List Bullet 4"/>
    <w:basedOn w:val="a2"/>
    <w:autoRedefine/>
    <w:rsid w:val="007C0F28"/>
    <w:pPr>
      <w:numPr>
        <w:numId w:val="8"/>
      </w:numPr>
      <w:tabs>
        <w:tab w:val="clear" w:pos="540"/>
      </w:tabs>
      <w:suppressAutoHyphens w:val="0"/>
      <w:spacing w:after="60" w:line="240" w:lineRule="auto"/>
      <w:ind w:left="0" w:firstLine="709"/>
      <w:jc w:val="both"/>
    </w:pPr>
    <w:rPr>
      <w:rFonts w:ascii="Times New Roman" w:hAnsi="Times New Roman"/>
      <w:kern w:val="0"/>
      <w:sz w:val="24"/>
      <w:szCs w:val="20"/>
      <w:lang w:eastAsia="ru-RU"/>
    </w:rPr>
  </w:style>
  <w:style w:type="paragraph" w:styleId="53">
    <w:name w:val="List Bullet 5"/>
    <w:basedOn w:val="a2"/>
    <w:autoRedefine/>
    <w:rsid w:val="007C0F28"/>
    <w:pPr>
      <w:suppressAutoHyphens w:val="0"/>
      <w:spacing w:after="60" w:line="240" w:lineRule="auto"/>
      <w:ind w:firstLine="709"/>
      <w:jc w:val="both"/>
    </w:pPr>
    <w:rPr>
      <w:rFonts w:ascii="Times New Roman" w:hAnsi="Times New Roman"/>
      <w:kern w:val="0"/>
      <w:sz w:val="24"/>
      <w:szCs w:val="20"/>
      <w:lang w:eastAsia="ru-RU"/>
    </w:rPr>
  </w:style>
  <w:style w:type="paragraph" w:styleId="36">
    <w:name w:val="List Number 3"/>
    <w:basedOn w:val="a2"/>
    <w:rsid w:val="007C0F28"/>
    <w:pPr>
      <w:suppressAutoHyphens w:val="0"/>
      <w:spacing w:after="60" w:line="240" w:lineRule="auto"/>
      <w:ind w:firstLine="709"/>
      <w:jc w:val="both"/>
    </w:pPr>
    <w:rPr>
      <w:rFonts w:ascii="Times New Roman" w:hAnsi="Times New Roman"/>
      <w:kern w:val="0"/>
      <w:sz w:val="24"/>
      <w:szCs w:val="20"/>
      <w:lang w:eastAsia="ru-RU"/>
    </w:rPr>
  </w:style>
  <w:style w:type="paragraph" w:styleId="4">
    <w:name w:val="List Number 4"/>
    <w:basedOn w:val="a2"/>
    <w:rsid w:val="007C0F28"/>
    <w:pPr>
      <w:numPr>
        <w:numId w:val="9"/>
      </w:numPr>
      <w:suppressAutoHyphens w:val="0"/>
      <w:spacing w:after="60" w:line="240" w:lineRule="auto"/>
      <w:ind w:left="0" w:firstLine="709"/>
      <w:jc w:val="both"/>
    </w:pPr>
    <w:rPr>
      <w:rFonts w:ascii="Times New Roman" w:hAnsi="Times New Roman"/>
      <w:kern w:val="0"/>
      <w:sz w:val="24"/>
      <w:szCs w:val="20"/>
      <w:lang w:eastAsia="ru-RU"/>
    </w:rPr>
  </w:style>
  <w:style w:type="paragraph" w:styleId="5">
    <w:name w:val="List Number 5"/>
    <w:basedOn w:val="a2"/>
    <w:rsid w:val="007C0F28"/>
    <w:pPr>
      <w:numPr>
        <w:numId w:val="10"/>
      </w:numPr>
      <w:suppressAutoHyphens w:val="0"/>
      <w:spacing w:after="60" w:line="240" w:lineRule="auto"/>
      <w:ind w:left="0" w:firstLine="709"/>
      <w:jc w:val="both"/>
    </w:pPr>
    <w:rPr>
      <w:rFonts w:ascii="Times New Roman" w:hAnsi="Times New Roman"/>
      <w:kern w:val="0"/>
      <w:sz w:val="24"/>
      <w:szCs w:val="20"/>
      <w:lang w:eastAsia="ru-RU"/>
    </w:rPr>
  </w:style>
  <w:style w:type="paragraph" w:styleId="afa">
    <w:name w:val="Title"/>
    <w:basedOn w:val="a2"/>
    <w:link w:val="afb"/>
    <w:qFormat/>
    <w:rsid w:val="007C0F28"/>
    <w:pPr>
      <w:suppressAutoHyphens w:val="0"/>
      <w:spacing w:after="0" w:line="240" w:lineRule="auto"/>
      <w:jc w:val="center"/>
    </w:pPr>
    <w:rPr>
      <w:rFonts w:ascii="Times New Roman" w:hAnsi="Times New Roman"/>
      <w:b/>
      <w:bCs/>
      <w:kern w:val="0"/>
      <w:sz w:val="40"/>
      <w:szCs w:val="24"/>
    </w:rPr>
  </w:style>
  <w:style w:type="paragraph" w:styleId="afc">
    <w:name w:val="Closing"/>
    <w:basedOn w:val="a2"/>
    <w:link w:val="afd"/>
    <w:rsid w:val="007C0F28"/>
    <w:pPr>
      <w:suppressAutoHyphens w:val="0"/>
      <w:spacing w:after="60" w:line="240" w:lineRule="auto"/>
      <w:ind w:left="4252"/>
      <w:jc w:val="both"/>
    </w:pPr>
    <w:rPr>
      <w:rFonts w:ascii="Times New Roman" w:hAnsi="Times New Roman"/>
      <w:kern w:val="0"/>
      <w:sz w:val="24"/>
      <w:szCs w:val="24"/>
    </w:rPr>
  </w:style>
  <w:style w:type="paragraph" w:styleId="afe">
    <w:name w:val="Signature"/>
    <w:basedOn w:val="a2"/>
    <w:link w:val="aff"/>
    <w:rsid w:val="007C0F28"/>
    <w:pPr>
      <w:suppressAutoHyphens w:val="0"/>
      <w:spacing w:after="60" w:line="240" w:lineRule="auto"/>
      <w:ind w:left="4252"/>
      <w:jc w:val="both"/>
    </w:pPr>
    <w:rPr>
      <w:rFonts w:ascii="Times New Roman" w:hAnsi="Times New Roman"/>
      <w:kern w:val="0"/>
      <w:sz w:val="24"/>
      <w:szCs w:val="24"/>
    </w:rPr>
  </w:style>
  <w:style w:type="paragraph" w:styleId="aff0">
    <w:name w:val="List Continue"/>
    <w:basedOn w:val="a2"/>
    <w:uiPriority w:val="99"/>
    <w:rsid w:val="007C0F28"/>
    <w:pPr>
      <w:suppressAutoHyphens w:val="0"/>
      <w:spacing w:after="120" w:line="240" w:lineRule="auto"/>
      <w:ind w:left="283"/>
      <w:jc w:val="both"/>
    </w:pPr>
    <w:rPr>
      <w:rFonts w:ascii="Times New Roman" w:hAnsi="Times New Roman"/>
      <w:kern w:val="0"/>
      <w:sz w:val="24"/>
      <w:szCs w:val="24"/>
      <w:lang w:eastAsia="ru-RU"/>
    </w:rPr>
  </w:style>
  <w:style w:type="paragraph" w:styleId="2a">
    <w:name w:val="List Continue 2"/>
    <w:basedOn w:val="a2"/>
    <w:rsid w:val="007C0F28"/>
    <w:pPr>
      <w:suppressAutoHyphens w:val="0"/>
      <w:spacing w:after="120" w:line="240" w:lineRule="auto"/>
      <w:ind w:left="566"/>
      <w:jc w:val="both"/>
    </w:pPr>
    <w:rPr>
      <w:rFonts w:ascii="Times New Roman" w:hAnsi="Times New Roman"/>
      <w:kern w:val="0"/>
      <w:sz w:val="24"/>
      <w:szCs w:val="24"/>
      <w:lang w:eastAsia="ru-RU"/>
    </w:rPr>
  </w:style>
  <w:style w:type="paragraph" w:styleId="37">
    <w:name w:val="List Continue 3"/>
    <w:basedOn w:val="a2"/>
    <w:rsid w:val="007C0F28"/>
    <w:pPr>
      <w:suppressAutoHyphens w:val="0"/>
      <w:spacing w:after="120" w:line="240" w:lineRule="auto"/>
      <w:ind w:left="849"/>
      <w:jc w:val="both"/>
    </w:pPr>
    <w:rPr>
      <w:rFonts w:ascii="Times New Roman" w:hAnsi="Times New Roman"/>
      <w:kern w:val="0"/>
      <w:sz w:val="24"/>
      <w:szCs w:val="24"/>
      <w:lang w:eastAsia="ru-RU"/>
    </w:rPr>
  </w:style>
  <w:style w:type="paragraph" w:styleId="44">
    <w:name w:val="List Continue 4"/>
    <w:basedOn w:val="a2"/>
    <w:rsid w:val="007C0F28"/>
    <w:pPr>
      <w:suppressAutoHyphens w:val="0"/>
      <w:spacing w:after="120" w:line="240" w:lineRule="auto"/>
      <w:ind w:left="1132"/>
      <w:jc w:val="both"/>
    </w:pPr>
    <w:rPr>
      <w:rFonts w:ascii="Times New Roman" w:hAnsi="Times New Roman"/>
      <w:kern w:val="0"/>
      <w:sz w:val="24"/>
      <w:szCs w:val="24"/>
      <w:lang w:eastAsia="ru-RU"/>
    </w:rPr>
  </w:style>
  <w:style w:type="paragraph" w:styleId="54">
    <w:name w:val="List Continue 5"/>
    <w:basedOn w:val="a2"/>
    <w:rsid w:val="007C0F28"/>
    <w:pPr>
      <w:suppressAutoHyphens w:val="0"/>
      <w:spacing w:after="120" w:line="240" w:lineRule="auto"/>
      <w:ind w:left="1415"/>
      <w:jc w:val="both"/>
    </w:pPr>
    <w:rPr>
      <w:rFonts w:ascii="Times New Roman" w:hAnsi="Times New Roman"/>
      <w:kern w:val="0"/>
      <w:sz w:val="24"/>
      <w:szCs w:val="24"/>
      <w:lang w:eastAsia="ru-RU"/>
    </w:rPr>
  </w:style>
  <w:style w:type="paragraph" w:styleId="aff1">
    <w:name w:val="Message Header"/>
    <w:basedOn w:val="a2"/>
    <w:link w:val="aff2"/>
    <w:rsid w:val="007C0F28"/>
    <w:pPr>
      <w:pBdr>
        <w:top w:val="single" w:sz="6" w:space="1" w:color="auto"/>
        <w:left w:val="single" w:sz="6" w:space="1" w:color="auto"/>
        <w:bottom w:val="single" w:sz="6" w:space="1" w:color="auto"/>
        <w:right w:val="single" w:sz="6" w:space="1" w:color="auto"/>
      </w:pBdr>
      <w:shd w:val="pct20" w:color="auto" w:fill="auto"/>
      <w:suppressAutoHyphens w:val="0"/>
      <w:spacing w:after="60" w:line="240" w:lineRule="auto"/>
      <w:ind w:left="1134" w:hanging="1134"/>
      <w:jc w:val="both"/>
    </w:pPr>
    <w:rPr>
      <w:rFonts w:ascii="Arial" w:hAnsi="Arial"/>
      <w:kern w:val="0"/>
      <w:sz w:val="24"/>
      <w:szCs w:val="24"/>
    </w:rPr>
  </w:style>
  <w:style w:type="paragraph" w:styleId="aff3">
    <w:name w:val="Subtitle"/>
    <w:basedOn w:val="a2"/>
    <w:link w:val="aff4"/>
    <w:qFormat/>
    <w:rsid w:val="007C0F28"/>
    <w:pPr>
      <w:suppressAutoHyphens w:val="0"/>
      <w:spacing w:after="60" w:line="240" w:lineRule="auto"/>
      <w:jc w:val="center"/>
      <w:outlineLvl w:val="1"/>
    </w:pPr>
    <w:rPr>
      <w:rFonts w:ascii="Arial" w:hAnsi="Arial"/>
      <w:kern w:val="0"/>
      <w:sz w:val="24"/>
      <w:szCs w:val="20"/>
      <w:lang w:eastAsia="ru-RU"/>
    </w:rPr>
  </w:style>
  <w:style w:type="paragraph" w:styleId="aff5">
    <w:name w:val="Salutation"/>
    <w:basedOn w:val="a2"/>
    <w:next w:val="a2"/>
    <w:link w:val="aff6"/>
    <w:rsid w:val="007C0F28"/>
    <w:pPr>
      <w:suppressAutoHyphens w:val="0"/>
      <w:spacing w:after="60" w:line="240" w:lineRule="auto"/>
      <w:jc w:val="both"/>
    </w:pPr>
    <w:rPr>
      <w:rFonts w:ascii="Times New Roman" w:hAnsi="Times New Roman"/>
      <w:kern w:val="0"/>
      <w:sz w:val="24"/>
      <w:szCs w:val="24"/>
    </w:rPr>
  </w:style>
  <w:style w:type="paragraph" w:styleId="aff7">
    <w:name w:val="Date"/>
    <w:basedOn w:val="a2"/>
    <w:next w:val="a2"/>
    <w:link w:val="aff8"/>
    <w:rsid w:val="007C0F28"/>
    <w:pPr>
      <w:suppressAutoHyphens w:val="0"/>
      <w:spacing w:after="60" w:line="240" w:lineRule="auto"/>
      <w:jc w:val="both"/>
    </w:pPr>
    <w:rPr>
      <w:rFonts w:ascii="Times New Roman" w:hAnsi="Times New Roman"/>
      <w:kern w:val="0"/>
      <w:sz w:val="24"/>
      <w:szCs w:val="20"/>
    </w:rPr>
  </w:style>
  <w:style w:type="paragraph" w:styleId="aff9">
    <w:name w:val="Body Text First Indent"/>
    <w:basedOn w:val="a3"/>
    <w:link w:val="16"/>
    <w:rsid w:val="007C0F28"/>
    <w:pPr>
      <w:suppressAutoHyphens w:val="0"/>
      <w:spacing w:line="240" w:lineRule="auto"/>
      <w:ind w:firstLine="210"/>
      <w:jc w:val="both"/>
    </w:pPr>
    <w:rPr>
      <w:sz w:val="24"/>
      <w:szCs w:val="24"/>
    </w:rPr>
  </w:style>
  <w:style w:type="paragraph" w:styleId="2b">
    <w:name w:val="Body Text First Indent 2"/>
    <w:basedOn w:val="af4"/>
    <w:link w:val="2c"/>
    <w:rsid w:val="007C0F28"/>
    <w:pPr>
      <w:suppressAutoHyphens w:val="0"/>
      <w:spacing w:line="240" w:lineRule="auto"/>
      <w:ind w:firstLine="210"/>
      <w:jc w:val="both"/>
    </w:pPr>
    <w:rPr>
      <w:sz w:val="24"/>
      <w:szCs w:val="24"/>
    </w:rPr>
  </w:style>
  <w:style w:type="paragraph" w:styleId="affa">
    <w:name w:val="Note Heading"/>
    <w:basedOn w:val="a2"/>
    <w:next w:val="a2"/>
    <w:link w:val="affb"/>
    <w:rsid w:val="007C0F28"/>
    <w:pPr>
      <w:suppressAutoHyphens w:val="0"/>
      <w:spacing w:after="60" w:line="240" w:lineRule="auto"/>
      <w:jc w:val="both"/>
    </w:pPr>
    <w:rPr>
      <w:rFonts w:ascii="Times New Roman" w:hAnsi="Times New Roman"/>
      <w:kern w:val="0"/>
      <w:sz w:val="24"/>
      <w:szCs w:val="24"/>
    </w:rPr>
  </w:style>
  <w:style w:type="paragraph" w:styleId="38">
    <w:name w:val="Body Text 3"/>
    <w:basedOn w:val="a2"/>
    <w:link w:val="39"/>
    <w:rsid w:val="007C0F28"/>
    <w:pPr>
      <w:suppressAutoHyphens w:val="0"/>
      <w:spacing w:after="120" w:line="240" w:lineRule="auto"/>
    </w:pPr>
    <w:rPr>
      <w:rFonts w:ascii="Times New Roman" w:hAnsi="Times New Roman"/>
      <w:kern w:val="0"/>
      <w:sz w:val="16"/>
      <w:szCs w:val="16"/>
    </w:rPr>
  </w:style>
  <w:style w:type="paragraph" w:styleId="affc">
    <w:name w:val="Block Text"/>
    <w:basedOn w:val="a2"/>
    <w:rsid w:val="007C0F28"/>
    <w:pPr>
      <w:suppressAutoHyphens w:val="0"/>
      <w:spacing w:after="120" w:line="240" w:lineRule="auto"/>
      <w:ind w:left="1440" w:right="1440"/>
      <w:jc w:val="both"/>
    </w:pPr>
    <w:rPr>
      <w:rFonts w:ascii="Times New Roman" w:hAnsi="Times New Roman"/>
      <w:kern w:val="0"/>
      <w:sz w:val="24"/>
      <w:szCs w:val="20"/>
      <w:lang w:eastAsia="ru-RU"/>
    </w:rPr>
  </w:style>
  <w:style w:type="paragraph" w:styleId="affd">
    <w:name w:val="Plain Text"/>
    <w:basedOn w:val="a2"/>
    <w:link w:val="affe"/>
    <w:rsid w:val="007C0F28"/>
    <w:pPr>
      <w:suppressAutoHyphens w:val="0"/>
      <w:spacing w:after="0" w:line="240" w:lineRule="auto"/>
    </w:pPr>
    <w:rPr>
      <w:rFonts w:ascii="Courier New" w:hAnsi="Courier New"/>
      <w:kern w:val="0"/>
      <w:sz w:val="20"/>
      <w:szCs w:val="20"/>
    </w:rPr>
  </w:style>
  <w:style w:type="paragraph" w:styleId="afff">
    <w:name w:val="E-mail Signature"/>
    <w:basedOn w:val="a2"/>
    <w:link w:val="afff0"/>
    <w:rsid w:val="007C0F28"/>
    <w:pPr>
      <w:suppressAutoHyphens w:val="0"/>
      <w:spacing w:after="60" w:line="240" w:lineRule="auto"/>
      <w:jc w:val="both"/>
    </w:pPr>
    <w:rPr>
      <w:rFonts w:ascii="Times New Roman" w:hAnsi="Times New Roman"/>
      <w:kern w:val="0"/>
      <w:sz w:val="24"/>
      <w:szCs w:val="24"/>
    </w:rPr>
  </w:style>
  <w:style w:type="paragraph" w:customStyle="1" w:styleId="afff1">
    <w:name w:val="Обычный_шир_отступ"/>
    <w:basedOn w:val="a2"/>
    <w:rsid w:val="007C0F28"/>
    <w:pPr>
      <w:suppressAutoHyphens w:val="0"/>
      <w:spacing w:after="0" w:line="240" w:lineRule="auto"/>
      <w:ind w:firstLine="709"/>
    </w:pPr>
    <w:rPr>
      <w:rFonts w:ascii="Times New Roman" w:hAnsi="Times New Roman"/>
      <w:kern w:val="0"/>
      <w:sz w:val="24"/>
      <w:szCs w:val="24"/>
      <w:lang w:eastAsia="ru-RU"/>
    </w:rPr>
  </w:style>
  <w:style w:type="paragraph" w:customStyle="1" w:styleId="afff2">
    <w:name w:val="Обычный список нумерованный"/>
    <w:basedOn w:val="af8"/>
    <w:rsid w:val="007C0F28"/>
    <w:pPr>
      <w:tabs>
        <w:tab w:val="num" w:pos="1069"/>
      </w:tabs>
      <w:ind w:firstLine="709"/>
      <w:jc w:val="both"/>
    </w:pPr>
  </w:style>
  <w:style w:type="paragraph" w:customStyle="1" w:styleId="afff3">
    <w:name w:val="Обычный (абз.по ширине"/>
    <w:aliases w:val="многоур.нумер)"/>
    <w:basedOn w:val="af8"/>
    <w:rsid w:val="007C0F28"/>
    <w:pPr>
      <w:tabs>
        <w:tab w:val="num" w:pos="1069"/>
      </w:tabs>
      <w:ind w:firstLine="709"/>
    </w:pPr>
    <w:rPr>
      <w:sz w:val="28"/>
      <w:szCs w:val="28"/>
    </w:rPr>
  </w:style>
  <w:style w:type="paragraph" w:customStyle="1" w:styleId="afff4">
    <w:name w:val="Обычный_шир_отс_нумер"/>
    <w:basedOn w:val="afff1"/>
    <w:rsid w:val="007C0F28"/>
    <w:pPr>
      <w:tabs>
        <w:tab w:val="num" w:pos="1069"/>
      </w:tabs>
    </w:pPr>
    <w:rPr>
      <w:szCs w:val="28"/>
    </w:rPr>
  </w:style>
  <w:style w:type="paragraph" w:customStyle="1" w:styleId="afff5">
    <w:name w:val="Обычный многоур (абз.по ширине)"/>
    <w:basedOn w:val="a2"/>
    <w:rsid w:val="007C0F28"/>
    <w:pPr>
      <w:tabs>
        <w:tab w:val="num" w:pos="1778"/>
      </w:tabs>
      <w:suppressAutoHyphens w:val="0"/>
      <w:spacing w:after="0" w:line="240" w:lineRule="auto"/>
      <w:ind w:left="709" w:firstLine="709"/>
    </w:pPr>
    <w:rPr>
      <w:rFonts w:ascii="Times New Roman" w:hAnsi="Times New Roman"/>
      <w:kern w:val="0"/>
      <w:sz w:val="24"/>
      <w:szCs w:val="24"/>
      <w:lang w:eastAsia="ru-RU"/>
    </w:rPr>
  </w:style>
  <w:style w:type="paragraph" w:customStyle="1" w:styleId="afff6">
    <w:name w:val="Список многоуровневый с абзацем"/>
    <w:basedOn w:val="a2"/>
    <w:rsid w:val="007C0F28"/>
    <w:pPr>
      <w:suppressAutoHyphens w:val="0"/>
      <w:spacing w:after="0" w:line="240" w:lineRule="auto"/>
      <w:ind w:firstLine="709"/>
      <w:jc w:val="both"/>
    </w:pPr>
    <w:rPr>
      <w:rFonts w:ascii="Times New Roman" w:hAnsi="Times New Roman"/>
      <w:kern w:val="0"/>
      <w:sz w:val="24"/>
      <w:szCs w:val="24"/>
      <w:lang w:eastAsia="ru-RU"/>
    </w:rPr>
  </w:style>
  <w:style w:type="paragraph" w:customStyle="1" w:styleId="afff7">
    <w:name w:val="Обычный (абз"/>
    <w:aliases w:val="по ширине)"/>
    <w:basedOn w:val="a2"/>
    <w:rsid w:val="007C0F28"/>
    <w:pPr>
      <w:suppressAutoHyphens w:val="0"/>
      <w:spacing w:after="0" w:line="240" w:lineRule="auto"/>
      <w:ind w:firstLine="709"/>
      <w:jc w:val="both"/>
    </w:pPr>
    <w:rPr>
      <w:rFonts w:ascii="Times New Roman" w:hAnsi="Times New Roman"/>
      <w:kern w:val="0"/>
      <w:sz w:val="24"/>
      <w:szCs w:val="24"/>
      <w:lang w:eastAsia="ru-RU"/>
    </w:rPr>
  </w:style>
  <w:style w:type="paragraph" w:customStyle="1" w:styleId="afff8">
    <w:name w:val="Обычный (абз.по ширине)"/>
    <w:basedOn w:val="a2"/>
    <w:semiHidden/>
    <w:rsid w:val="007C0F28"/>
    <w:pPr>
      <w:suppressAutoHyphens w:val="0"/>
      <w:spacing w:after="0" w:line="240" w:lineRule="auto"/>
      <w:ind w:firstLine="709"/>
      <w:jc w:val="both"/>
    </w:pPr>
    <w:rPr>
      <w:rFonts w:ascii="Times New Roman" w:hAnsi="Times New Roman"/>
      <w:kern w:val="0"/>
      <w:sz w:val="24"/>
      <w:szCs w:val="24"/>
      <w:lang w:eastAsia="ru-RU"/>
    </w:rPr>
  </w:style>
  <w:style w:type="paragraph" w:customStyle="1" w:styleId="afff9">
    <w:name w:val="Создано"/>
    <w:rsid w:val="007C0F28"/>
    <w:rPr>
      <w:sz w:val="24"/>
      <w:szCs w:val="24"/>
    </w:rPr>
  </w:style>
  <w:style w:type="paragraph" w:customStyle="1" w:styleId="afffa">
    <w:name w:val="Список нумер"/>
    <w:basedOn w:val="afff8"/>
    <w:rsid w:val="007C0F28"/>
    <w:pPr>
      <w:tabs>
        <w:tab w:val="num" w:pos="0"/>
        <w:tab w:val="num" w:pos="720"/>
      </w:tabs>
    </w:pPr>
  </w:style>
  <w:style w:type="paragraph" w:customStyle="1" w:styleId="17">
    <w:name w:val="Стиль Заголовок 1 + полужирный"/>
    <w:basedOn w:val="10"/>
    <w:autoRedefine/>
    <w:rsid w:val="007C0F28"/>
    <w:pPr>
      <w:tabs>
        <w:tab w:val="clear" w:pos="720"/>
      </w:tabs>
      <w:ind w:firstLine="0"/>
    </w:pPr>
    <w:rPr>
      <w:b w:val="0"/>
    </w:rPr>
  </w:style>
  <w:style w:type="paragraph" w:customStyle="1" w:styleId="2d">
    <w:name w:val="Стиль Заголовок 2 + полужирный"/>
    <w:basedOn w:val="21"/>
    <w:autoRedefine/>
    <w:rsid w:val="007C0F28"/>
    <w:pPr>
      <w:keepNext w:val="0"/>
      <w:widowControl/>
      <w:numPr>
        <w:ilvl w:val="0"/>
        <w:numId w:val="0"/>
      </w:numPr>
      <w:suppressAutoHyphens w:val="0"/>
      <w:spacing w:before="0" w:line="240" w:lineRule="auto"/>
      <w:jc w:val="both"/>
    </w:pPr>
    <w:rPr>
      <w:rFonts w:eastAsia="Times New Roman" w:cs="Arial"/>
      <w:bCs/>
      <w:kern w:val="0"/>
      <w:sz w:val="24"/>
      <w:szCs w:val="28"/>
      <w:lang w:eastAsia="ru-RU"/>
    </w:rPr>
  </w:style>
  <w:style w:type="paragraph" w:customStyle="1" w:styleId="Web">
    <w:name w:val="Обычный (Web)"/>
    <w:basedOn w:val="a2"/>
    <w:rsid w:val="007C0F28"/>
    <w:pPr>
      <w:suppressAutoHyphens w:val="0"/>
      <w:spacing w:after="0" w:line="240" w:lineRule="auto"/>
    </w:pPr>
    <w:rPr>
      <w:rFonts w:ascii="Times New Roman" w:hAnsi="Times New Roman"/>
      <w:kern w:val="0"/>
      <w:sz w:val="24"/>
      <w:szCs w:val="24"/>
      <w:lang w:eastAsia="ru-RU"/>
    </w:rPr>
  </w:style>
  <w:style w:type="paragraph" w:customStyle="1" w:styleId="18">
    <w:name w:val="1"/>
    <w:basedOn w:val="a2"/>
    <w:next w:val="Web"/>
    <w:rsid w:val="007C0F28"/>
    <w:pPr>
      <w:suppressAutoHyphens w:val="0"/>
      <w:spacing w:before="129" w:after="129" w:line="240" w:lineRule="auto"/>
      <w:ind w:left="129" w:right="129"/>
    </w:pPr>
    <w:rPr>
      <w:rFonts w:ascii="Times New Roman" w:hAnsi="Times New Roman"/>
      <w:kern w:val="0"/>
      <w:sz w:val="24"/>
      <w:szCs w:val="24"/>
      <w:lang w:eastAsia="ru-RU"/>
    </w:rPr>
  </w:style>
  <w:style w:type="paragraph" w:customStyle="1" w:styleId="afffb">
    <w:name w:val="Раздел"/>
    <w:basedOn w:val="a2"/>
    <w:next w:val="a2"/>
    <w:rsid w:val="007C0F28"/>
    <w:pPr>
      <w:tabs>
        <w:tab w:val="num" w:pos="1418"/>
      </w:tabs>
      <w:suppressAutoHyphens w:val="0"/>
      <w:spacing w:before="120" w:after="120" w:line="240" w:lineRule="auto"/>
      <w:ind w:left="680" w:hanging="680"/>
      <w:jc w:val="center"/>
    </w:pPr>
    <w:rPr>
      <w:rFonts w:ascii="Arial Narrow" w:hAnsi="Arial Narrow"/>
      <w:b/>
      <w:caps/>
      <w:kern w:val="0"/>
      <w:sz w:val="32"/>
      <w:szCs w:val="32"/>
      <w:lang w:eastAsia="ru-RU"/>
    </w:rPr>
  </w:style>
  <w:style w:type="paragraph" w:customStyle="1" w:styleId="afffc">
    <w:name w:val="Таблица шапка"/>
    <w:basedOn w:val="a2"/>
    <w:rsid w:val="007C0F28"/>
    <w:pPr>
      <w:suppressAutoHyphens w:val="0"/>
      <w:snapToGrid w:val="0"/>
      <w:spacing w:before="40" w:after="40" w:line="240" w:lineRule="auto"/>
      <w:ind w:left="57" w:right="57"/>
    </w:pPr>
    <w:rPr>
      <w:rFonts w:ascii="Times New Roman" w:hAnsi="Times New Roman"/>
      <w:kern w:val="0"/>
      <w:sz w:val="24"/>
      <w:szCs w:val="20"/>
      <w:lang w:eastAsia="ru-RU"/>
    </w:rPr>
  </w:style>
  <w:style w:type="paragraph" w:customStyle="1" w:styleId="afffd">
    <w:name w:val="Таблица текст"/>
    <w:basedOn w:val="a2"/>
    <w:rsid w:val="007C0F28"/>
    <w:pPr>
      <w:suppressAutoHyphens w:val="0"/>
      <w:snapToGrid w:val="0"/>
      <w:spacing w:before="40" w:after="40" w:line="240" w:lineRule="auto"/>
      <w:ind w:left="57" w:right="57"/>
    </w:pPr>
    <w:rPr>
      <w:rFonts w:ascii="Times New Roman" w:hAnsi="Times New Roman"/>
      <w:kern w:val="0"/>
      <w:sz w:val="28"/>
      <w:szCs w:val="20"/>
      <w:lang w:eastAsia="ru-RU"/>
    </w:rPr>
  </w:style>
  <w:style w:type="paragraph" w:customStyle="1" w:styleId="19">
    <w:name w:val="Стиль1"/>
    <w:basedOn w:val="a2"/>
    <w:rsid w:val="007C0F28"/>
    <w:pPr>
      <w:keepLines/>
      <w:widowControl w:val="0"/>
      <w:suppressLineNumbers/>
      <w:tabs>
        <w:tab w:val="num" w:pos="1300"/>
      </w:tabs>
      <w:spacing w:after="60" w:line="240" w:lineRule="auto"/>
      <w:ind w:left="1300" w:hanging="900"/>
    </w:pPr>
    <w:rPr>
      <w:rFonts w:ascii="Times New Roman" w:hAnsi="Times New Roman"/>
      <w:b/>
      <w:kern w:val="0"/>
      <w:sz w:val="28"/>
      <w:szCs w:val="24"/>
      <w:lang w:eastAsia="ru-RU"/>
    </w:rPr>
  </w:style>
  <w:style w:type="paragraph" w:customStyle="1" w:styleId="2-1">
    <w:name w:val="содержание2-1"/>
    <w:basedOn w:val="30"/>
    <w:next w:val="a2"/>
    <w:rsid w:val="007C0F28"/>
    <w:pPr>
      <w:ind w:left="2160" w:hanging="360"/>
      <w:jc w:val="both"/>
    </w:pPr>
    <w:rPr>
      <w:rFonts w:ascii="Arial" w:hAnsi="Arial"/>
      <w:bCs w:val="0"/>
      <w:szCs w:val="20"/>
    </w:rPr>
  </w:style>
  <w:style w:type="character" w:customStyle="1" w:styleId="3a">
    <w:name w:val="Стиль3 Знак"/>
    <w:link w:val="3b"/>
    <w:rsid w:val="007C0F28"/>
    <w:rPr>
      <w:sz w:val="24"/>
      <w:szCs w:val="24"/>
      <w:lang w:val="ru-RU" w:eastAsia="ru-RU" w:bidi="ar-SA"/>
    </w:rPr>
  </w:style>
  <w:style w:type="paragraph" w:customStyle="1" w:styleId="3b">
    <w:name w:val="Стиль3"/>
    <w:basedOn w:val="26"/>
    <w:link w:val="3a"/>
    <w:rsid w:val="007C0F28"/>
    <w:pPr>
      <w:suppressAutoHyphens w:val="0"/>
      <w:adjustRightInd w:val="0"/>
      <w:spacing w:after="0" w:line="240" w:lineRule="auto"/>
      <w:ind w:left="0" w:firstLine="709"/>
      <w:jc w:val="both"/>
    </w:pPr>
    <w:rPr>
      <w:rFonts w:ascii="Times New Roman" w:eastAsia="Times New Roman" w:hAnsi="Times New Roman" w:cs="Times New Roman"/>
      <w:kern w:val="0"/>
      <w:sz w:val="24"/>
      <w:szCs w:val="24"/>
      <w:lang w:eastAsia="ru-RU"/>
    </w:rPr>
  </w:style>
  <w:style w:type="paragraph" w:customStyle="1" w:styleId="2-11">
    <w:name w:val="содержание2-11"/>
    <w:basedOn w:val="a2"/>
    <w:rsid w:val="007C0F28"/>
    <w:pPr>
      <w:suppressAutoHyphens w:val="0"/>
      <w:spacing w:after="60" w:line="240" w:lineRule="auto"/>
      <w:jc w:val="both"/>
    </w:pPr>
    <w:rPr>
      <w:rFonts w:ascii="Times New Roman" w:hAnsi="Times New Roman"/>
      <w:kern w:val="0"/>
      <w:sz w:val="24"/>
      <w:szCs w:val="24"/>
      <w:lang w:eastAsia="ru-RU"/>
    </w:rPr>
  </w:style>
  <w:style w:type="paragraph" w:customStyle="1" w:styleId="212">
    <w:name w:val="Заголовок 2.1"/>
    <w:basedOn w:val="10"/>
    <w:rsid w:val="007C0F28"/>
    <w:pPr>
      <w:keepLines/>
      <w:widowControl w:val="0"/>
      <w:suppressLineNumbers/>
      <w:tabs>
        <w:tab w:val="clear" w:pos="720"/>
      </w:tabs>
      <w:suppressAutoHyphens/>
      <w:spacing w:before="240"/>
      <w:ind w:firstLine="0"/>
      <w:contextualSpacing w:val="0"/>
      <w:jc w:val="center"/>
    </w:pPr>
    <w:rPr>
      <w:bCs w:val="0"/>
      <w:caps/>
      <w:kern w:val="28"/>
      <w:sz w:val="36"/>
    </w:rPr>
  </w:style>
  <w:style w:type="paragraph" w:customStyle="1" w:styleId="45">
    <w:name w:val="Стиль4"/>
    <w:basedOn w:val="21"/>
    <w:next w:val="a2"/>
    <w:rsid w:val="007C0F28"/>
    <w:pPr>
      <w:keepNext w:val="0"/>
      <w:keepLines/>
      <w:numPr>
        <w:ilvl w:val="0"/>
        <w:numId w:val="0"/>
      </w:numPr>
      <w:suppressLineNumbers/>
      <w:spacing w:before="0" w:after="60" w:line="240" w:lineRule="auto"/>
      <w:ind w:firstLine="567"/>
    </w:pPr>
    <w:rPr>
      <w:rFonts w:eastAsia="Times New Roman" w:cs="Times New Roman"/>
      <w:kern w:val="0"/>
      <w:sz w:val="30"/>
      <w:szCs w:val="20"/>
      <w:lang w:eastAsia="ru-RU"/>
    </w:rPr>
  </w:style>
  <w:style w:type="paragraph" w:customStyle="1" w:styleId="afffe">
    <w:name w:val="Таблица заголовок"/>
    <w:basedOn w:val="a2"/>
    <w:rsid w:val="007C0F28"/>
    <w:pPr>
      <w:suppressAutoHyphens w:val="0"/>
      <w:spacing w:before="120" w:after="120" w:line="360" w:lineRule="auto"/>
      <w:jc w:val="right"/>
    </w:pPr>
    <w:rPr>
      <w:rFonts w:ascii="Times New Roman" w:hAnsi="Times New Roman"/>
      <w:b/>
      <w:kern w:val="0"/>
      <w:sz w:val="28"/>
      <w:szCs w:val="28"/>
      <w:lang w:eastAsia="ru-RU"/>
    </w:rPr>
  </w:style>
  <w:style w:type="paragraph" w:customStyle="1" w:styleId="affff">
    <w:name w:val="текст таблицы"/>
    <w:basedOn w:val="a2"/>
    <w:rsid w:val="007C0F28"/>
    <w:pPr>
      <w:suppressAutoHyphens w:val="0"/>
      <w:spacing w:before="120" w:after="0" w:line="240" w:lineRule="auto"/>
      <w:ind w:right="-102"/>
    </w:pPr>
    <w:rPr>
      <w:rFonts w:ascii="Times New Roman" w:hAnsi="Times New Roman"/>
      <w:kern w:val="0"/>
      <w:sz w:val="24"/>
      <w:szCs w:val="24"/>
      <w:lang w:eastAsia="ru-RU"/>
    </w:rPr>
  </w:style>
  <w:style w:type="paragraph" w:customStyle="1" w:styleId="affff0">
    <w:name w:val="Пункт Знак"/>
    <w:basedOn w:val="a2"/>
    <w:rsid w:val="007C0F28"/>
    <w:pPr>
      <w:tabs>
        <w:tab w:val="num" w:pos="1134"/>
        <w:tab w:val="left" w:pos="1701"/>
      </w:tabs>
      <w:suppressAutoHyphens w:val="0"/>
      <w:snapToGrid w:val="0"/>
      <w:spacing w:after="0" w:line="360" w:lineRule="auto"/>
      <w:ind w:left="1134" w:hanging="567"/>
      <w:jc w:val="both"/>
    </w:pPr>
    <w:rPr>
      <w:rFonts w:ascii="Times New Roman" w:hAnsi="Times New Roman"/>
      <w:kern w:val="0"/>
      <w:sz w:val="28"/>
      <w:szCs w:val="20"/>
      <w:lang w:eastAsia="ru-RU"/>
    </w:rPr>
  </w:style>
  <w:style w:type="paragraph" w:customStyle="1" w:styleId="affff1">
    <w:name w:val="a"/>
    <w:basedOn w:val="a2"/>
    <w:rsid w:val="007C0F28"/>
    <w:pPr>
      <w:suppressAutoHyphens w:val="0"/>
      <w:snapToGrid w:val="0"/>
      <w:spacing w:after="0" w:line="360" w:lineRule="auto"/>
      <w:ind w:left="1134" w:hanging="567"/>
      <w:jc w:val="both"/>
    </w:pPr>
    <w:rPr>
      <w:rFonts w:ascii="Times New Roman" w:hAnsi="Times New Roman"/>
      <w:kern w:val="0"/>
      <w:sz w:val="28"/>
      <w:szCs w:val="28"/>
      <w:lang w:eastAsia="ru-RU"/>
    </w:rPr>
  </w:style>
  <w:style w:type="paragraph" w:customStyle="1" w:styleId="affff2">
    <w:name w:val="Словарная статья"/>
    <w:basedOn w:val="a2"/>
    <w:next w:val="a2"/>
    <w:rsid w:val="007C0F28"/>
    <w:pPr>
      <w:suppressAutoHyphens w:val="0"/>
      <w:adjustRightInd w:val="0"/>
      <w:spacing w:after="0" w:line="240" w:lineRule="auto"/>
      <w:ind w:right="118"/>
      <w:jc w:val="both"/>
    </w:pPr>
    <w:rPr>
      <w:rFonts w:ascii="Arial" w:hAnsi="Arial"/>
      <w:kern w:val="0"/>
      <w:sz w:val="20"/>
      <w:szCs w:val="20"/>
      <w:lang w:eastAsia="ru-RU"/>
    </w:rPr>
  </w:style>
  <w:style w:type="paragraph" w:customStyle="1" w:styleId="affff3">
    <w:name w:val="Комментарий пользователя"/>
    <w:basedOn w:val="a2"/>
    <w:next w:val="a2"/>
    <w:rsid w:val="007C0F28"/>
    <w:pPr>
      <w:suppressAutoHyphens w:val="0"/>
      <w:adjustRightInd w:val="0"/>
      <w:spacing w:after="0" w:line="240" w:lineRule="auto"/>
      <w:ind w:left="170"/>
    </w:pPr>
    <w:rPr>
      <w:rFonts w:ascii="Arial" w:hAnsi="Arial"/>
      <w:i/>
      <w:iCs/>
      <w:color w:val="000080"/>
      <w:kern w:val="0"/>
      <w:sz w:val="20"/>
      <w:szCs w:val="20"/>
      <w:lang w:eastAsia="ru-RU"/>
    </w:rPr>
  </w:style>
  <w:style w:type="paragraph" w:customStyle="1" w:styleId="110">
    <w:name w:val="заголовок 11"/>
    <w:basedOn w:val="a2"/>
    <w:next w:val="a2"/>
    <w:rsid w:val="007C0F28"/>
    <w:pPr>
      <w:keepNext/>
      <w:suppressAutoHyphens w:val="0"/>
      <w:snapToGrid w:val="0"/>
      <w:spacing w:after="0" w:line="240" w:lineRule="auto"/>
      <w:jc w:val="center"/>
    </w:pPr>
    <w:rPr>
      <w:rFonts w:ascii="Times New Roman" w:hAnsi="Times New Roman"/>
      <w:kern w:val="0"/>
      <w:sz w:val="24"/>
      <w:szCs w:val="20"/>
      <w:lang w:eastAsia="ru-RU"/>
    </w:rPr>
  </w:style>
  <w:style w:type="paragraph" w:customStyle="1" w:styleId="ConsPlusNonformat">
    <w:name w:val="ConsPlusNonformat"/>
    <w:rsid w:val="007C0F28"/>
    <w:pPr>
      <w:autoSpaceDE w:val="0"/>
      <w:autoSpaceDN w:val="0"/>
      <w:adjustRightInd w:val="0"/>
    </w:pPr>
    <w:rPr>
      <w:rFonts w:ascii="Courier New" w:hAnsi="Courier New" w:cs="Courier New"/>
    </w:rPr>
  </w:style>
  <w:style w:type="paragraph" w:customStyle="1" w:styleId="affff4">
    <w:name w:val="Таблицы (моноширинный)"/>
    <w:basedOn w:val="a2"/>
    <w:next w:val="a2"/>
    <w:rsid w:val="007C0F28"/>
    <w:pPr>
      <w:widowControl w:val="0"/>
      <w:suppressAutoHyphens w:val="0"/>
      <w:autoSpaceDE w:val="0"/>
      <w:autoSpaceDN w:val="0"/>
      <w:adjustRightInd w:val="0"/>
      <w:spacing w:after="0" w:line="240" w:lineRule="auto"/>
      <w:jc w:val="both"/>
    </w:pPr>
    <w:rPr>
      <w:rFonts w:ascii="Courier New" w:hAnsi="Courier New" w:cs="Courier New"/>
      <w:kern w:val="0"/>
      <w:sz w:val="20"/>
      <w:szCs w:val="20"/>
      <w:lang w:eastAsia="ru-RU"/>
    </w:rPr>
  </w:style>
  <w:style w:type="paragraph" w:customStyle="1" w:styleId="FR2">
    <w:name w:val="FR2"/>
    <w:rsid w:val="007C0F28"/>
    <w:pPr>
      <w:widowControl w:val="0"/>
      <w:snapToGrid w:val="0"/>
      <w:ind w:firstLine="280"/>
      <w:jc w:val="both"/>
    </w:pPr>
  </w:style>
  <w:style w:type="paragraph" w:customStyle="1" w:styleId="Style3">
    <w:name w:val="Style3"/>
    <w:basedOn w:val="a2"/>
    <w:uiPriority w:val="99"/>
    <w:qFormat/>
    <w:rsid w:val="007C0F28"/>
    <w:pPr>
      <w:tabs>
        <w:tab w:val="num" w:pos="120"/>
      </w:tabs>
      <w:suppressAutoHyphens w:val="0"/>
      <w:spacing w:after="240" w:line="-360" w:lineRule="auto"/>
      <w:ind w:left="120"/>
      <w:jc w:val="both"/>
    </w:pPr>
    <w:rPr>
      <w:rFonts w:ascii="Times New Roman" w:hAnsi="Times New Roman"/>
      <w:kern w:val="0"/>
      <w:sz w:val="24"/>
      <w:szCs w:val="24"/>
      <w:lang w:val="en-GB" w:eastAsia="ru-RU"/>
    </w:rPr>
  </w:style>
  <w:style w:type="paragraph" w:customStyle="1" w:styleId="affff5">
    <w:name w:val="Содержимое таблицы"/>
    <w:basedOn w:val="a2"/>
    <w:rsid w:val="007C0F28"/>
    <w:pPr>
      <w:widowControl w:val="0"/>
      <w:suppressLineNumbers/>
      <w:spacing w:after="0" w:line="240" w:lineRule="auto"/>
    </w:pPr>
    <w:rPr>
      <w:rFonts w:ascii="Arial" w:eastAsia="Lucida Sans Unicode" w:hAnsi="Arial"/>
      <w:kern w:val="2"/>
      <w:sz w:val="20"/>
      <w:szCs w:val="24"/>
      <w:lang w:eastAsia="ru-RU"/>
    </w:rPr>
  </w:style>
  <w:style w:type="character" w:customStyle="1" w:styleId="affff6">
    <w:name w:val="комментарий"/>
    <w:rsid w:val="007C0F28"/>
    <w:rPr>
      <w:b/>
      <w:bCs w:val="0"/>
      <w:i/>
      <w:iCs w:val="0"/>
      <w:sz w:val="28"/>
    </w:rPr>
  </w:style>
  <w:style w:type="character" w:customStyle="1" w:styleId="310">
    <w:name w:val="Стиль3 Знак1"/>
    <w:rsid w:val="007C0F28"/>
    <w:rPr>
      <w:sz w:val="24"/>
      <w:lang w:val="ru-RU" w:eastAsia="ru-RU" w:bidi="ar-SA"/>
    </w:rPr>
  </w:style>
  <w:style w:type="character" w:customStyle="1" w:styleId="1a">
    <w:name w:val="Знак Знак1"/>
    <w:rsid w:val="007C0F28"/>
    <w:rPr>
      <w:sz w:val="24"/>
      <w:szCs w:val="24"/>
      <w:lang w:val="ru-RU" w:eastAsia="ru-RU" w:bidi="ar-SA"/>
    </w:rPr>
  </w:style>
  <w:style w:type="character" w:customStyle="1" w:styleId="postbody1">
    <w:name w:val="postbody1"/>
    <w:rsid w:val="007C0F28"/>
    <w:rPr>
      <w:sz w:val="12"/>
      <w:szCs w:val="12"/>
    </w:rPr>
  </w:style>
  <w:style w:type="character" w:customStyle="1" w:styleId="label">
    <w:name w:val="label"/>
    <w:basedOn w:val="a4"/>
    <w:rsid w:val="007C0F28"/>
  </w:style>
  <w:style w:type="character" w:customStyle="1" w:styleId="affff7">
    <w:name w:val="Гипертекстовая ссылка"/>
    <w:uiPriority w:val="99"/>
    <w:rsid w:val="007C0F28"/>
    <w:rPr>
      <w:color w:val="008000"/>
      <w:sz w:val="20"/>
      <w:szCs w:val="20"/>
      <w:u w:val="single"/>
    </w:rPr>
  </w:style>
  <w:style w:type="paragraph" w:styleId="z-">
    <w:name w:val="HTML Top of Form"/>
    <w:basedOn w:val="a2"/>
    <w:next w:val="a2"/>
    <w:link w:val="z-0"/>
    <w:hidden/>
    <w:rsid w:val="007C0F28"/>
    <w:pPr>
      <w:pBdr>
        <w:bottom w:val="single" w:sz="6" w:space="1" w:color="auto"/>
      </w:pBdr>
      <w:suppressAutoHyphens w:val="0"/>
      <w:spacing w:after="0" w:line="240" w:lineRule="auto"/>
      <w:jc w:val="center"/>
    </w:pPr>
    <w:rPr>
      <w:rFonts w:ascii="Arial" w:hAnsi="Arial"/>
      <w:vanish/>
      <w:kern w:val="0"/>
      <w:sz w:val="16"/>
      <w:szCs w:val="16"/>
    </w:rPr>
  </w:style>
  <w:style w:type="paragraph" w:styleId="z-1">
    <w:name w:val="HTML Bottom of Form"/>
    <w:basedOn w:val="a2"/>
    <w:next w:val="a2"/>
    <w:link w:val="z-2"/>
    <w:hidden/>
    <w:rsid w:val="007C0F28"/>
    <w:pPr>
      <w:pBdr>
        <w:top w:val="single" w:sz="6" w:space="1" w:color="auto"/>
      </w:pBdr>
      <w:suppressAutoHyphens w:val="0"/>
      <w:spacing w:after="0" w:line="240" w:lineRule="auto"/>
      <w:jc w:val="center"/>
    </w:pPr>
    <w:rPr>
      <w:rFonts w:ascii="Arial" w:hAnsi="Arial"/>
      <w:vanish/>
      <w:kern w:val="0"/>
      <w:sz w:val="16"/>
      <w:szCs w:val="16"/>
    </w:rPr>
  </w:style>
  <w:style w:type="character" w:styleId="affff8">
    <w:name w:val="Strong"/>
    <w:qFormat/>
    <w:rsid w:val="007C0F28"/>
    <w:rPr>
      <w:b/>
      <w:bCs/>
    </w:rPr>
  </w:style>
  <w:style w:type="paragraph" w:customStyle="1" w:styleId="heading">
    <w:name w:val="heading"/>
    <w:basedOn w:val="a2"/>
    <w:rsid w:val="007C0F28"/>
    <w:pPr>
      <w:suppressAutoHyphens w:val="0"/>
      <w:spacing w:before="100" w:beforeAutospacing="1" w:after="100" w:afterAutospacing="1" w:line="240" w:lineRule="auto"/>
    </w:pPr>
    <w:rPr>
      <w:rFonts w:ascii="Arial Unicode MS" w:eastAsia="Arial Unicode MS" w:hAnsi="Arial Unicode MS" w:cs="Arial Unicode MS"/>
      <w:color w:val="000000"/>
      <w:kern w:val="0"/>
      <w:sz w:val="24"/>
      <w:szCs w:val="24"/>
      <w:lang w:eastAsia="ru-RU"/>
    </w:rPr>
  </w:style>
  <w:style w:type="paragraph" w:customStyle="1" w:styleId="xl24">
    <w:name w:val="xl24"/>
    <w:basedOn w:val="a2"/>
    <w:rsid w:val="007C0F28"/>
    <w:pPr>
      <w:numPr>
        <w:numId w:val="11"/>
      </w:numPr>
      <w:tabs>
        <w:tab w:val="clear" w:pos="360"/>
      </w:tabs>
      <w:suppressAutoHyphens w:val="0"/>
      <w:spacing w:before="100" w:beforeAutospacing="1" w:after="100" w:afterAutospacing="1" w:line="240" w:lineRule="auto"/>
      <w:ind w:left="0" w:firstLine="0"/>
    </w:pPr>
    <w:rPr>
      <w:rFonts w:ascii="Arial Unicode MS" w:eastAsia="Arial Unicode MS" w:hAnsi="Arial Unicode MS" w:cs="Arial Unicode MS"/>
      <w:kern w:val="0"/>
      <w:sz w:val="16"/>
      <w:szCs w:val="16"/>
      <w:lang w:eastAsia="ru-RU"/>
    </w:rPr>
  </w:style>
  <w:style w:type="paragraph" w:customStyle="1" w:styleId="xl25">
    <w:name w:val="xl25"/>
    <w:basedOn w:val="a2"/>
    <w:rsid w:val="007C0F28"/>
    <w:pPr>
      <w:suppressAutoHyphens w:val="0"/>
      <w:spacing w:before="100" w:beforeAutospacing="1" w:after="100" w:afterAutospacing="1" w:line="240" w:lineRule="auto"/>
    </w:pPr>
    <w:rPr>
      <w:rFonts w:ascii="Arial Unicode MS" w:eastAsia="Arial Unicode MS" w:hAnsi="Arial Unicode MS" w:cs="Arial Unicode MS"/>
      <w:kern w:val="0"/>
      <w:sz w:val="16"/>
      <w:szCs w:val="16"/>
      <w:lang w:eastAsia="ru-RU"/>
    </w:rPr>
  </w:style>
  <w:style w:type="paragraph" w:customStyle="1" w:styleId="xl26">
    <w:name w:val="xl26"/>
    <w:basedOn w:val="a2"/>
    <w:rsid w:val="007C0F28"/>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Arial Unicode MS" w:hAnsi="Times New Roman"/>
      <w:b/>
      <w:bCs/>
      <w:kern w:val="0"/>
      <w:sz w:val="16"/>
      <w:szCs w:val="16"/>
      <w:lang w:eastAsia="ru-RU"/>
    </w:rPr>
  </w:style>
  <w:style w:type="paragraph" w:customStyle="1" w:styleId="xl27">
    <w:name w:val="xl27"/>
    <w:basedOn w:val="a2"/>
    <w:rsid w:val="007C0F28"/>
    <w:pPr>
      <w:pBdr>
        <w:top w:val="single" w:sz="4" w:space="0" w:color="auto"/>
        <w:bottom w:val="single" w:sz="4" w:space="0" w:color="auto"/>
        <w:right w:val="single" w:sz="4" w:space="0" w:color="auto"/>
      </w:pBdr>
      <w:shd w:val="clear" w:color="auto" w:fill="00FFFF"/>
      <w:suppressAutoHyphens w:val="0"/>
      <w:spacing w:before="100" w:beforeAutospacing="1" w:after="100" w:afterAutospacing="1" w:line="240" w:lineRule="auto"/>
      <w:jc w:val="center"/>
      <w:textAlignment w:val="center"/>
    </w:pPr>
    <w:rPr>
      <w:rFonts w:ascii="Times New Roman" w:eastAsia="Arial Unicode MS" w:hAnsi="Times New Roman"/>
      <w:b/>
      <w:bCs/>
      <w:kern w:val="0"/>
      <w:sz w:val="16"/>
      <w:szCs w:val="16"/>
      <w:lang w:eastAsia="ru-RU"/>
    </w:rPr>
  </w:style>
  <w:style w:type="paragraph" w:customStyle="1" w:styleId="xl28">
    <w:name w:val="xl28"/>
    <w:basedOn w:val="a2"/>
    <w:rsid w:val="007C0F28"/>
    <w:pPr>
      <w:pBdr>
        <w:top w:val="single" w:sz="4" w:space="0" w:color="auto"/>
        <w:left w:val="single" w:sz="4" w:space="0" w:color="auto"/>
        <w:right w:val="single" w:sz="4" w:space="0" w:color="auto"/>
      </w:pBdr>
      <w:suppressAutoHyphens w:val="0"/>
      <w:spacing w:before="100" w:beforeAutospacing="1" w:after="100" w:afterAutospacing="1" w:line="240" w:lineRule="auto"/>
    </w:pPr>
    <w:rPr>
      <w:rFonts w:ascii="Arial" w:eastAsia="Arial Unicode MS" w:hAnsi="Arial" w:cs="Arial"/>
      <w:kern w:val="0"/>
      <w:sz w:val="16"/>
      <w:szCs w:val="16"/>
      <w:lang w:eastAsia="ru-RU"/>
    </w:rPr>
  </w:style>
  <w:style w:type="paragraph" w:customStyle="1" w:styleId="xl29">
    <w:name w:val="xl29"/>
    <w:basedOn w:val="a2"/>
    <w:rsid w:val="007C0F28"/>
    <w:pPr>
      <w:pBdr>
        <w:top w:val="single" w:sz="4" w:space="0" w:color="auto"/>
        <w:left w:val="single" w:sz="4" w:space="0" w:color="auto"/>
        <w:right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paragraph" w:customStyle="1" w:styleId="xl30">
    <w:name w:val="xl30"/>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31">
    <w:name w:val="xl31"/>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Arial Unicode MS" w:eastAsia="Arial Unicode MS" w:hAnsi="Arial Unicode MS" w:cs="Arial Unicode MS"/>
      <w:kern w:val="0"/>
      <w:sz w:val="16"/>
      <w:szCs w:val="16"/>
      <w:lang w:eastAsia="ru-RU"/>
    </w:rPr>
  </w:style>
  <w:style w:type="paragraph" w:customStyle="1" w:styleId="xl32">
    <w:name w:val="xl32"/>
    <w:basedOn w:val="a2"/>
    <w:rsid w:val="007C0F28"/>
    <w:pPr>
      <w:pBdr>
        <w:left w:val="single" w:sz="4" w:space="0" w:color="auto"/>
        <w:right w:val="single" w:sz="4" w:space="0" w:color="auto"/>
      </w:pBdr>
      <w:suppressAutoHyphens w:val="0"/>
      <w:spacing w:before="100" w:beforeAutospacing="1" w:after="100" w:afterAutospacing="1" w:line="240" w:lineRule="auto"/>
      <w:jc w:val="center"/>
      <w:textAlignment w:val="center"/>
    </w:pPr>
    <w:rPr>
      <w:rFonts w:ascii="Arial Unicode MS" w:eastAsia="Arial Unicode MS" w:hAnsi="Arial Unicode MS" w:cs="Arial Unicode MS"/>
      <w:kern w:val="0"/>
      <w:sz w:val="16"/>
      <w:szCs w:val="16"/>
      <w:lang w:eastAsia="ru-RU"/>
    </w:rPr>
  </w:style>
  <w:style w:type="paragraph" w:customStyle="1" w:styleId="xl33">
    <w:name w:val="xl33"/>
    <w:basedOn w:val="a2"/>
    <w:rsid w:val="007C0F28"/>
    <w:pPr>
      <w:pBdr>
        <w:left w:val="single" w:sz="4" w:space="0" w:color="auto"/>
        <w:righ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34">
    <w:name w:val="xl34"/>
    <w:basedOn w:val="a2"/>
    <w:rsid w:val="007C0F28"/>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Arial Unicode MS" w:eastAsia="Arial Unicode MS" w:hAnsi="Arial Unicode MS" w:cs="Arial Unicode MS"/>
      <w:kern w:val="0"/>
      <w:sz w:val="16"/>
      <w:szCs w:val="16"/>
      <w:lang w:eastAsia="ru-RU"/>
    </w:rPr>
  </w:style>
  <w:style w:type="paragraph" w:customStyle="1" w:styleId="xl35">
    <w:name w:val="xl35"/>
    <w:basedOn w:val="a2"/>
    <w:rsid w:val="007C0F28"/>
    <w:pPr>
      <w:pBdr>
        <w:left w:val="single" w:sz="4" w:space="0" w:color="auto"/>
        <w:right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paragraph" w:customStyle="1" w:styleId="xl36">
    <w:name w:val="xl36"/>
    <w:basedOn w:val="a2"/>
    <w:rsid w:val="007C0F28"/>
    <w:pPr>
      <w:pBdr>
        <w:top w:val="single" w:sz="4"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ascii="Arial Unicode MS" w:eastAsia="Arial Unicode MS" w:hAnsi="Arial Unicode MS" w:cs="Arial Unicode MS"/>
      <w:kern w:val="0"/>
      <w:sz w:val="16"/>
      <w:szCs w:val="16"/>
      <w:lang w:eastAsia="ru-RU"/>
    </w:rPr>
  </w:style>
  <w:style w:type="paragraph" w:customStyle="1" w:styleId="xl37">
    <w:name w:val="xl37"/>
    <w:basedOn w:val="a2"/>
    <w:rsid w:val="007C0F28"/>
    <w:pPr>
      <w:suppressAutoHyphens w:val="0"/>
      <w:spacing w:before="100" w:beforeAutospacing="1" w:after="100" w:afterAutospacing="1" w:line="240" w:lineRule="auto"/>
      <w:jc w:val="center"/>
    </w:pPr>
    <w:rPr>
      <w:rFonts w:ascii="Arial Unicode MS" w:eastAsia="Arial Unicode MS" w:hAnsi="Arial Unicode MS" w:cs="Arial Unicode MS"/>
      <w:kern w:val="0"/>
      <w:sz w:val="16"/>
      <w:szCs w:val="16"/>
      <w:lang w:eastAsia="ru-RU"/>
    </w:rPr>
  </w:style>
  <w:style w:type="paragraph" w:customStyle="1" w:styleId="xl38">
    <w:name w:val="xl38"/>
    <w:basedOn w:val="a2"/>
    <w:rsid w:val="007C0F28"/>
    <w:pPr>
      <w:pBdr>
        <w:top w:val="single" w:sz="4" w:space="0" w:color="auto"/>
        <w:left w:val="single" w:sz="4" w:space="0" w:color="auto"/>
        <w:bottom w:val="single" w:sz="4" w:space="0" w:color="auto"/>
      </w:pBdr>
      <w:shd w:val="clear" w:color="auto" w:fill="00FFFF"/>
      <w:suppressAutoHyphens w:val="0"/>
      <w:spacing w:before="100" w:beforeAutospacing="1" w:after="100" w:afterAutospacing="1" w:line="240" w:lineRule="auto"/>
      <w:textAlignment w:val="center"/>
    </w:pPr>
    <w:rPr>
      <w:rFonts w:ascii="Arial" w:eastAsia="Arial Unicode MS" w:hAnsi="Arial" w:cs="Arial"/>
      <w:b/>
      <w:bCs/>
      <w:kern w:val="0"/>
      <w:sz w:val="16"/>
      <w:szCs w:val="16"/>
      <w:lang w:eastAsia="ru-RU"/>
    </w:rPr>
  </w:style>
  <w:style w:type="paragraph" w:customStyle="1" w:styleId="xl39">
    <w:name w:val="xl39"/>
    <w:basedOn w:val="a2"/>
    <w:rsid w:val="007C0F28"/>
    <w:pPr>
      <w:pBdr>
        <w:top w:val="single" w:sz="4" w:space="0" w:color="auto"/>
        <w:bottom w:val="single" w:sz="4" w:space="0" w:color="auto"/>
      </w:pBdr>
      <w:shd w:val="clear" w:color="auto" w:fill="00FFFF"/>
      <w:suppressAutoHyphens w:val="0"/>
      <w:spacing w:before="100" w:beforeAutospacing="1" w:after="100" w:afterAutospacing="1" w:line="240" w:lineRule="auto"/>
      <w:textAlignment w:val="center"/>
    </w:pPr>
    <w:rPr>
      <w:rFonts w:ascii="Arial" w:eastAsia="Arial Unicode MS" w:hAnsi="Arial" w:cs="Arial"/>
      <w:b/>
      <w:bCs/>
      <w:kern w:val="0"/>
      <w:sz w:val="16"/>
      <w:szCs w:val="16"/>
      <w:lang w:eastAsia="ru-RU"/>
    </w:rPr>
  </w:style>
  <w:style w:type="paragraph" w:customStyle="1" w:styleId="xl40">
    <w:name w:val="xl40"/>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Arial" w:eastAsia="Arial Unicode MS" w:hAnsi="Arial" w:cs="Arial"/>
      <w:b/>
      <w:bCs/>
      <w:kern w:val="0"/>
      <w:sz w:val="16"/>
      <w:szCs w:val="16"/>
      <w:lang w:eastAsia="ru-RU"/>
    </w:rPr>
  </w:style>
  <w:style w:type="paragraph" w:customStyle="1" w:styleId="xl41">
    <w:name w:val="xl41"/>
    <w:basedOn w:val="a2"/>
    <w:rsid w:val="007C0F28"/>
    <w:pPr>
      <w:pBdr>
        <w:top w:val="single" w:sz="4" w:space="0" w:color="auto"/>
        <w:lef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42">
    <w:name w:val="xl42"/>
    <w:basedOn w:val="a2"/>
    <w:rsid w:val="007C0F28"/>
    <w:pPr>
      <w:pBdr>
        <w:top w:val="single" w:sz="4" w:space="0" w:color="auto"/>
        <w:righ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43">
    <w:name w:val="xl43"/>
    <w:basedOn w:val="a2"/>
    <w:rsid w:val="007C0F28"/>
    <w:pPr>
      <w:pBdr>
        <w:left w:val="single" w:sz="4" w:space="0" w:color="auto"/>
        <w:bottom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44">
    <w:name w:val="xl44"/>
    <w:basedOn w:val="a2"/>
    <w:rsid w:val="007C0F28"/>
    <w:pPr>
      <w:pBdr>
        <w:bottom w:val="single" w:sz="4" w:space="0" w:color="auto"/>
        <w:righ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45">
    <w:name w:val="xl45"/>
    <w:basedOn w:val="a2"/>
    <w:rsid w:val="007C0F28"/>
    <w:pPr>
      <w:pBdr>
        <w:top w:val="single" w:sz="4" w:space="0" w:color="auto"/>
        <w:left w:val="single" w:sz="4" w:space="0" w:color="auto"/>
        <w:bottom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paragraph" w:customStyle="1" w:styleId="xl46">
    <w:name w:val="xl46"/>
    <w:basedOn w:val="a2"/>
    <w:rsid w:val="007C0F28"/>
    <w:pPr>
      <w:pBdr>
        <w:top w:val="single" w:sz="4" w:space="0" w:color="auto"/>
        <w:bottom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paragraph" w:customStyle="1" w:styleId="xl47">
    <w:name w:val="xl47"/>
    <w:basedOn w:val="a2"/>
    <w:rsid w:val="007C0F28"/>
    <w:pPr>
      <w:pBdr>
        <w:top w:val="single" w:sz="4" w:space="0" w:color="auto"/>
        <w:bottom w:val="single" w:sz="4" w:space="0" w:color="auto"/>
        <w:right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character" w:customStyle="1" w:styleId="bl1">
    <w:name w:val="bl1"/>
    <w:rsid w:val="007C0F28"/>
    <w:rPr>
      <w:color w:val="4288B8"/>
    </w:rPr>
  </w:style>
  <w:style w:type="paragraph" w:customStyle="1" w:styleId="1b">
    <w:name w:val="Ñòèëü1"/>
    <w:basedOn w:val="a2"/>
    <w:rsid w:val="007C0F28"/>
    <w:pPr>
      <w:suppressAutoHyphens w:val="0"/>
      <w:spacing w:after="0" w:line="288" w:lineRule="auto"/>
    </w:pPr>
    <w:rPr>
      <w:rFonts w:ascii="Times New Roman" w:hAnsi="Times New Roman"/>
      <w:kern w:val="0"/>
      <w:sz w:val="28"/>
      <w:szCs w:val="20"/>
      <w:lang w:eastAsia="ru-RU"/>
    </w:rPr>
  </w:style>
  <w:style w:type="character" w:customStyle="1" w:styleId="style11">
    <w:name w:val="style11"/>
    <w:rsid w:val="007C0F28"/>
    <w:rPr>
      <w:b/>
      <w:bCs/>
      <w:color w:val="000000"/>
    </w:rPr>
  </w:style>
  <w:style w:type="paragraph" w:customStyle="1" w:styleId="affff9">
    <w:name w:val="Текст документа"/>
    <w:basedOn w:val="a2"/>
    <w:rsid w:val="007C0F28"/>
    <w:pPr>
      <w:suppressAutoHyphens w:val="0"/>
      <w:spacing w:after="0" w:line="360" w:lineRule="auto"/>
      <w:ind w:firstLine="720"/>
      <w:jc w:val="both"/>
    </w:pPr>
    <w:rPr>
      <w:rFonts w:ascii="Times New Roman" w:hAnsi="Times New Roman"/>
      <w:kern w:val="0"/>
      <w:sz w:val="24"/>
      <w:szCs w:val="24"/>
      <w:lang w:eastAsia="ru-RU"/>
    </w:rPr>
  </w:style>
  <w:style w:type="paragraph" w:customStyle="1" w:styleId="10095">
    <w:name w:val="Стиль 10 пт По ширине Первая строка:  095 см"/>
    <w:basedOn w:val="a2"/>
    <w:autoRedefine/>
    <w:rsid w:val="007C0F28"/>
    <w:pPr>
      <w:suppressAutoHyphens w:val="0"/>
      <w:spacing w:after="0" w:line="240" w:lineRule="auto"/>
      <w:jc w:val="both"/>
    </w:pPr>
    <w:rPr>
      <w:rFonts w:ascii="Times New Roman" w:hAnsi="Times New Roman"/>
      <w:kern w:val="0"/>
      <w:sz w:val="18"/>
      <w:szCs w:val="18"/>
      <w:lang w:eastAsia="ru-RU"/>
    </w:rPr>
  </w:style>
  <w:style w:type="paragraph" w:customStyle="1" w:styleId="a1">
    <w:name w:val="Часть"/>
    <w:basedOn w:val="a2"/>
    <w:rsid w:val="007C0F28"/>
    <w:pPr>
      <w:numPr>
        <w:numId w:val="12"/>
      </w:numPr>
      <w:suppressAutoHyphens w:val="0"/>
      <w:spacing w:after="60" w:line="240" w:lineRule="auto"/>
      <w:jc w:val="center"/>
    </w:pPr>
    <w:rPr>
      <w:rFonts w:ascii="Arial" w:hAnsi="Arial"/>
      <w:b/>
      <w:caps/>
      <w:kern w:val="0"/>
      <w:sz w:val="32"/>
      <w:szCs w:val="20"/>
      <w:lang w:eastAsia="ru-RU"/>
    </w:rPr>
  </w:style>
  <w:style w:type="paragraph" w:customStyle="1" w:styleId="2e">
    <w:name w:val="2"/>
    <w:basedOn w:val="a2"/>
    <w:rsid w:val="007C0F28"/>
    <w:pPr>
      <w:suppressAutoHyphens w:val="0"/>
      <w:spacing w:after="160" w:line="240" w:lineRule="exact"/>
    </w:pPr>
    <w:rPr>
      <w:rFonts w:ascii="Verdana" w:hAnsi="Verdana"/>
      <w:kern w:val="0"/>
      <w:sz w:val="20"/>
      <w:szCs w:val="20"/>
      <w:lang w:val="en-US" w:eastAsia="en-US"/>
    </w:rPr>
  </w:style>
  <w:style w:type="paragraph" w:customStyle="1" w:styleId="213">
    <w:name w:val="Основной текст 21"/>
    <w:basedOn w:val="a2"/>
    <w:rsid w:val="007C0F28"/>
    <w:pPr>
      <w:widowControl w:val="0"/>
      <w:suppressAutoHyphens w:val="0"/>
      <w:spacing w:before="120" w:after="120" w:line="240" w:lineRule="auto"/>
      <w:ind w:firstLine="851"/>
      <w:jc w:val="both"/>
    </w:pPr>
    <w:rPr>
      <w:rFonts w:ascii="Times New Roman" w:hAnsi="Times New Roman"/>
      <w:kern w:val="0"/>
      <w:sz w:val="24"/>
      <w:szCs w:val="20"/>
      <w:lang w:eastAsia="ru-RU"/>
    </w:rPr>
  </w:style>
  <w:style w:type="paragraph" w:styleId="affffa">
    <w:name w:val="Balloon Text"/>
    <w:basedOn w:val="a2"/>
    <w:link w:val="affffb"/>
    <w:semiHidden/>
    <w:rsid w:val="007C0F28"/>
    <w:rPr>
      <w:rFonts w:ascii="Tahoma" w:hAnsi="Tahoma"/>
      <w:sz w:val="16"/>
      <w:szCs w:val="16"/>
    </w:rPr>
  </w:style>
  <w:style w:type="character" w:customStyle="1" w:styleId="FontStyle12">
    <w:name w:val="Font Style12"/>
    <w:rsid w:val="007C0F28"/>
    <w:rPr>
      <w:rFonts w:ascii="Times New Roman" w:hAnsi="Times New Roman" w:cs="Times New Roman"/>
      <w:sz w:val="22"/>
      <w:szCs w:val="22"/>
    </w:rPr>
  </w:style>
  <w:style w:type="paragraph" w:customStyle="1" w:styleId="affffc">
    <w:name w:val="Знак Знак Знак Знак Знак Знак Знак Знак Знак Знак"/>
    <w:basedOn w:val="a2"/>
    <w:rsid w:val="007C0F28"/>
    <w:pPr>
      <w:suppressAutoHyphens w:val="0"/>
      <w:spacing w:after="160" w:line="240" w:lineRule="exact"/>
    </w:pPr>
    <w:rPr>
      <w:rFonts w:ascii="Verdana" w:hAnsi="Verdana"/>
      <w:kern w:val="0"/>
      <w:sz w:val="20"/>
      <w:szCs w:val="20"/>
      <w:lang w:val="en-US" w:eastAsia="en-US"/>
    </w:rPr>
  </w:style>
  <w:style w:type="character" w:customStyle="1" w:styleId="FontStyle169">
    <w:name w:val="Font Style169"/>
    <w:rsid w:val="007C0F28"/>
    <w:rPr>
      <w:rFonts w:ascii="Times New Roman" w:hAnsi="Times New Roman" w:cs="Times New Roman"/>
      <w:sz w:val="22"/>
      <w:szCs w:val="22"/>
    </w:rPr>
  </w:style>
  <w:style w:type="character" w:customStyle="1" w:styleId="af3">
    <w:name w:val="Верхний колонтитул Знак"/>
    <w:link w:val="af2"/>
    <w:uiPriority w:val="99"/>
    <w:rsid w:val="007C0F28"/>
    <w:rPr>
      <w:rFonts w:ascii="Calibri" w:hAnsi="Calibri"/>
      <w:kern w:val="1"/>
      <w:sz w:val="22"/>
      <w:szCs w:val="22"/>
      <w:lang w:eastAsia="ar-SA"/>
    </w:rPr>
  </w:style>
  <w:style w:type="character" w:styleId="affffd">
    <w:name w:val="Emphasis"/>
    <w:qFormat/>
    <w:rsid w:val="007C0F28"/>
    <w:rPr>
      <w:rFonts w:ascii="Times New Roman" w:hAnsi="Times New Roman" w:cs="Times New Roman" w:hint="default"/>
      <w:i w:val="0"/>
      <w:iCs w:val="0"/>
    </w:rPr>
  </w:style>
  <w:style w:type="paragraph" w:customStyle="1" w:styleId="ConsPlusCell">
    <w:name w:val="ConsPlusCell"/>
    <w:rsid w:val="007C0F28"/>
    <w:pPr>
      <w:autoSpaceDE w:val="0"/>
      <w:autoSpaceDN w:val="0"/>
      <w:adjustRightInd w:val="0"/>
    </w:pPr>
    <w:rPr>
      <w:rFonts w:ascii="Arial" w:eastAsia="Calibri" w:hAnsi="Arial" w:cs="Arial"/>
      <w:lang w:eastAsia="en-US"/>
    </w:rPr>
  </w:style>
  <w:style w:type="paragraph" w:customStyle="1" w:styleId="Style2">
    <w:name w:val="Style2"/>
    <w:basedOn w:val="a2"/>
    <w:rsid w:val="007C0F28"/>
    <w:pPr>
      <w:widowControl w:val="0"/>
      <w:suppressAutoHyphens w:val="0"/>
      <w:autoSpaceDE w:val="0"/>
      <w:autoSpaceDN w:val="0"/>
      <w:adjustRightInd w:val="0"/>
      <w:spacing w:after="0" w:line="240" w:lineRule="auto"/>
    </w:pPr>
    <w:rPr>
      <w:rFonts w:ascii="Times New Roman" w:hAnsi="Times New Roman"/>
      <w:kern w:val="0"/>
      <w:sz w:val="24"/>
      <w:szCs w:val="24"/>
      <w:lang w:eastAsia="ru-RU"/>
    </w:rPr>
  </w:style>
  <w:style w:type="character" w:customStyle="1" w:styleId="FontStyle11">
    <w:name w:val="Font Style11"/>
    <w:rsid w:val="007C0F28"/>
    <w:rPr>
      <w:rFonts w:ascii="Times New Roman" w:hAnsi="Times New Roman" w:cs="Times New Roman"/>
      <w:sz w:val="22"/>
      <w:szCs w:val="22"/>
    </w:rPr>
  </w:style>
  <w:style w:type="character" w:customStyle="1" w:styleId="43">
    <w:name w:val="Заголовок 4 Знак"/>
    <w:link w:val="42"/>
    <w:locked/>
    <w:rsid w:val="007C0F28"/>
    <w:rPr>
      <w:b/>
      <w:bCs/>
      <w:sz w:val="24"/>
      <w:szCs w:val="28"/>
    </w:rPr>
  </w:style>
  <w:style w:type="paragraph" w:customStyle="1" w:styleId="affffe">
    <w:name w:val="Знак Знак Знак Знак"/>
    <w:basedOn w:val="a2"/>
    <w:rsid w:val="007C0F28"/>
    <w:pPr>
      <w:suppressAutoHyphens w:val="0"/>
      <w:spacing w:after="160" w:line="240" w:lineRule="exact"/>
    </w:pPr>
    <w:rPr>
      <w:rFonts w:ascii="Verdana" w:hAnsi="Verdana"/>
      <w:kern w:val="0"/>
      <w:sz w:val="20"/>
      <w:szCs w:val="20"/>
      <w:lang w:val="en-US" w:eastAsia="en-US"/>
    </w:rPr>
  </w:style>
  <w:style w:type="paragraph" w:styleId="afffff">
    <w:name w:val="footnote text"/>
    <w:basedOn w:val="a2"/>
    <w:link w:val="afffff0"/>
    <w:rsid w:val="007C0F28"/>
    <w:rPr>
      <w:kern w:val="2"/>
      <w:sz w:val="20"/>
      <w:szCs w:val="20"/>
    </w:rPr>
  </w:style>
  <w:style w:type="character" w:customStyle="1" w:styleId="afffff0">
    <w:name w:val="Текст сноски Знак"/>
    <w:link w:val="afffff"/>
    <w:rsid w:val="007C0F28"/>
    <w:rPr>
      <w:rFonts w:ascii="Calibri" w:hAnsi="Calibri"/>
      <w:kern w:val="2"/>
      <w:lang w:eastAsia="ar-SA"/>
    </w:rPr>
  </w:style>
  <w:style w:type="character" w:styleId="afffff1">
    <w:name w:val="footnote reference"/>
    <w:rsid w:val="007C0F28"/>
    <w:rPr>
      <w:vertAlign w:val="superscript"/>
    </w:rPr>
  </w:style>
  <w:style w:type="character" w:customStyle="1" w:styleId="2f">
    <w:name w:val="Знак Знак2"/>
    <w:locked/>
    <w:rsid w:val="007C0F28"/>
    <w:rPr>
      <w:rFonts w:ascii="Calibri" w:hAnsi="Calibri"/>
      <w:kern w:val="2"/>
      <w:sz w:val="22"/>
      <w:szCs w:val="22"/>
      <w:lang w:val="ru-RU" w:eastAsia="ar-SA" w:bidi="ar-SA"/>
    </w:rPr>
  </w:style>
  <w:style w:type="character" w:customStyle="1" w:styleId="11">
    <w:name w:val="Заголовок 1 Знак"/>
    <w:link w:val="10"/>
    <w:rsid w:val="007C0F28"/>
    <w:rPr>
      <w:rFonts w:cs="Arial"/>
      <w:b/>
      <w:bCs/>
      <w:kern w:val="32"/>
      <w:sz w:val="24"/>
      <w:szCs w:val="28"/>
    </w:rPr>
  </w:style>
  <w:style w:type="character" w:customStyle="1" w:styleId="31">
    <w:name w:val="Заголовок 3 Знак"/>
    <w:link w:val="30"/>
    <w:rsid w:val="007C0F28"/>
    <w:rPr>
      <w:rFonts w:cs="Arial"/>
      <w:b/>
      <w:bCs/>
      <w:sz w:val="24"/>
      <w:szCs w:val="28"/>
    </w:rPr>
  </w:style>
  <w:style w:type="character" w:customStyle="1" w:styleId="52">
    <w:name w:val="Заголовок 5 Знак"/>
    <w:link w:val="51"/>
    <w:rsid w:val="007C0F28"/>
    <w:rPr>
      <w:b/>
      <w:bCs/>
      <w:i/>
      <w:iCs/>
      <w:sz w:val="26"/>
      <w:szCs w:val="26"/>
    </w:rPr>
  </w:style>
  <w:style w:type="character" w:customStyle="1" w:styleId="60">
    <w:name w:val="Заголовок 6 Знак"/>
    <w:link w:val="6"/>
    <w:rsid w:val="007C0F28"/>
    <w:rPr>
      <w:b/>
      <w:bCs/>
      <w:sz w:val="22"/>
      <w:szCs w:val="22"/>
    </w:rPr>
  </w:style>
  <w:style w:type="character" w:customStyle="1" w:styleId="70">
    <w:name w:val="Заголовок 7 Знак"/>
    <w:link w:val="7"/>
    <w:rsid w:val="007C0F28"/>
    <w:rPr>
      <w:sz w:val="24"/>
      <w:szCs w:val="24"/>
    </w:rPr>
  </w:style>
  <w:style w:type="character" w:customStyle="1" w:styleId="80">
    <w:name w:val="Заголовок 8 Знак"/>
    <w:link w:val="8"/>
    <w:rsid w:val="007C0F28"/>
    <w:rPr>
      <w:i/>
      <w:iCs/>
      <w:sz w:val="24"/>
      <w:szCs w:val="24"/>
    </w:rPr>
  </w:style>
  <w:style w:type="character" w:customStyle="1" w:styleId="90">
    <w:name w:val="Заголовок 9 Знак"/>
    <w:link w:val="9"/>
    <w:rsid w:val="007C0F28"/>
    <w:rPr>
      <w:rFonts w:ascii="Arial" w:hAnsi="Arial" w:cs="Arial"/>
      <w:sz w:val="22"/>
      <w:szCs w:val="22"/>
    </w:rPr>
  </w:style>
  <w:style w:type="character" w:customStyle="1" w:styleId="af5">
    <w:name w:val="Основной текст с отступом Знак"/>
    <w:aliases w:val="Основной текст 1 Знак"/>
    <w:link w:val="af4"/>
    <w:rsid w:val="007C0F28"/>
    <w:rPr>
      <w:rFonts w:ascii="Calibri" w:hAnsi="Calibri"/>
      <w:kern w:val="1"/>
      <w:sz w:val="22"/>
      <w:szCs w:val="22"/>
      <w:lang w:eastAsia="ar-SA"/>
    </w:rPr>
  </w:style>
  <w:style w:type="character" w:customStyle="1" w:styleId="HTML0">
    <w:name w:val="Адрес HTML Знак"/>
    <w:link w:val="HTML"/>
    <w:rsid w:val="007C0F28"/>
    <w:rPr>
      <w:i/>
      <w:iCs/>
      <w:sz w:val="24"/>
      <w:szCs w:val="24"/>
    </w:rPr>
  </w:style>
  <w:style w:type="character" w:customStyle="1" w:styleId="afb">
    <w:name w:val="Название Знак"/>
    <w:link w:val="afa"/>
    <w:rsid w:val="007C0F28"/>
    <w:rPr>
      <w:b/>
      <w:bCs/>
      <w:sz w:val="40"/>
      <w:szCs w:val="24"/>
    </w:rPr>
  </w:style>
  <w:style w:type="character" w:customStyle="1" w:styleId="afd">
    <w:name w:val="Прощание Знак"/>
    <w:link w:val="afc"/>
    <w:rsid w:val="007C0F28"/>
    <w:rPr>
      <w:sz w:val="24"/>
      <w:szCs w:val="24"/>
    </w:rPr>
  </w:style>
  <w:style w:type="character" w:customStyle="1" w:styleId="aff">
    <w:name w:val="Подпись Знак"/>
    <w:link w:val="afe"/>
    <w:rsid w:val="007C0F28"/>
    <w:rPr>
      <w:sz w:val="24"/>
      <w:szCs w:val="24"/>
    </w:rPr>
  </w:style>
  <w:style w:type="character" w:customStyle="1" w:styleId="aff2">
    <w:name w:val="Шапка Знак"/>
    <w:link w:val="aff1"/>
    <w:rsid w:val="007C0F28"/>
    <w:rPr>
      <w:rFonts w:ascii="Arial" w:hAnsi="Arial" w:cs="Arial"/>
      <w:sz w:val="24"/>
      <w:szCs w:val="24"/>
      <w:shd w:val="pct20" w:color="auto" w:fill="auto"/>
    </w:rPr>
  </w:style>
  <w:style w:type="character" w:customStyle="1" w:styleId="aff6">
    <w:name w:val="Приветствие Знак"/>
    <w:link w:val="aff5"/>
    <w:rsid w:val="007C0F28"/>
    <w:rPr>
      <w:sz w:val="24"/>
      <w:szCs w:val="24"/>
    </w:rPr>
  </w:style>
  <w:style w:type="character" w:customStyle="1" w:styleId="aff8">
    <w:name w:val="Дата Знак"/>
    <w:link w:val="aff7"/>
    <w:rsid w:val="007C0F28"/>
    <w:rPr>
      <w:sz w:val="24"/>
    </w:rPr>
  </w:style>
  <w:style w:type="character" w:customStyle="1" w:styleId="a7">
    <w:name w:val="Основной текст Знак"/>
    <w:aliases w:val="Основной текст Знак Знак Знак5,body text Знак5,body text Знак Знак5,body text Знак Знак Знак3"/>
    <w:link w:val="a3"/>
    <w:rsid w:val="007C0F28"/>
    <w:rPr>
      <w:rFonts w:ascii="Calibri" w:hAnsi="Calibri"/>
      <w:kern w:val="1"/>
      <w:sz w:val="22"/>
      <w:szCs w:val="22"/>
      <w:lang w:eastAsia="ar-SA"/>
    </w:rPr>
  </w:style>
  <w:style w:type="character" w:customStyle="1" w:styleId="16">
    <w:name w:val="Красная строка Знак1"/>
    <w:link w:val="aff9"/>
    <w:rsid w:val="007C0F28"/>
    <w:rPr>
      <w:rFonts w:ascii="Calibri" w:hAnsi="Calibri"/>
      <w:kern w:val="1"/>
      <w:sz w:val="24"/>
      <w:szCs w:val="24"/>
      <w:lang w:eastAsia="ar-SA"/>
    </w:rPr>
  </w:style>
  <w:style w:type="character" w:customStyle="1" w:styleId="2c">
    <w:name w:val="Красная строка 2 Знак"/>
    <w:link w:val="2b"/>
    <w:rsid w:val="007C0F28"/>
    <w:rPr>
      <w:rFonts w:ascii="Calibri" w:hAnsi="Calibri"/>
      <w:kern w:val="1"/>
      <w:sz w:val="24"/>
      <w:szCs w:val="24"/>
      <w:lang w:eastAsia="ar-SA"/>
    </w:rPr>
  </w:style>
  <w:style w:type="character" w:customStyle="1" w:styleId="affb">
    <w:name w:val="Заголовок записки Знак"/>
    <w:link w:val="affa"/>
    <w:rsid w:val="007C0F28"/>
    <w:rPr>
      <w:sz w:val="24"/>
      <w:szCs w:val="24"/>
    </w:rPr>
  </w:style>
  <w:style w:type="character" w:customStyle="1" w:styleId="39">
    <w:name w:val="Основной текст 3 Знак"/>
    <w:link w:val="38"/>
    <w:rsid w:val="007C0F28"/>
    <w:rPr>
      <w:sz w:val="16"/>
      <w:szCs w:val="16"/>
    </w:rPr>
  </w:style>
  <w:style w:type="character" w:customStyle="1" w:styleId="affe">
    <w:name w:val="Текст Знак"/>
    <w:link w:val="affd"/>
    <w:rsid w:val="007C0F28"/>
    <w:rPr>
      <w:rFonts w:ascii="Courier New" w:hAnsi="Courier New" w:cs="Courier New"/>
    </w:rPr>
  </w:style>
  <w:style w:type="character" w:customStyle="1" w:styleId="afff0">
    <w:name w:val="Электронная подпись Знак"/>
    <w:link w:val="afff"/>
    <w:rsid w:val="007C0F28"/>
    <w:rPr>
      <w:sz w:val="24"/>
      <w:szCs w:val="24"/>
    </w:rPr>
  </w:style>
  <w:style w:type="character" w:customStyle="1" w:styleId="z-0">
    <w:name w:val="z-Начало формы Знак"/>
    <w:link w:val="z-"/>
    <w:rsid w:val="007C0F28"/>
    <w:rPr>
      <w:rFonts w:ascii="Arial" w:hAnsi="Arial" w:cs="Arial"/>
      <w:vanish/>
      <w:sz w:val="16"/>
      <w:szCs w:val="16"/>
    </w:rPr>
  </w:style>
  <w:style w:type="character" w:customStyle="1" w:styleId="z-2">
    <w:name w:val="z-Конец формы Знак"/>
    <w:link w:val="z-1"/>
    <w:rsid w:val="007C0F28"/>
    <w:rPr>
      <w:rFonts w:ascii="Arial" w:hAnsi="Arial" w:cs="Arial"/>
      <w:vanish/>
      <w:sz w:val="16"/>
      <w:szCs w:val="16"/>
    </w:rPr>
  </w:style>
  <w:style w:type="paragraph" w:customStyle="1" w:styleId="font0">
    <w:name w:val="font0"/>
    <w:basedOn w:val="a2"/>
    <w:rsid w:val="007C0F28"/>
    <w:pPr>
      <w:suppressAutoHyphens w:val="0"/>
      <w:spacing w:before="100" w:beforeAutospacing="1" w:after="100" w:afterAutospacing="1" w:line="240" w:lineRule="auto"/>
    </w:pPr>
    <w:rPr>
      <w:rFonts w:ascii="Arial" w:hAnsi="Arial" w:cs="Arial"/>
      <w:kern w:val="0"/>
      <w:sz w:val="20"/>
      <w:szCs w:val="20"/>
      <w:lang w:eastAsia="ru-RU"/>
    </w:rPr>
  </w:style>
  <w:style w:type="paragraph" w:customStyle="1" w:styleId="font1">
    <w:name w:val="font1"/>
    <w:basedOn w:val="a2"/>
    <w:rsid w:val="007C0F28"/>
    <w:pPr>
      <w:suppressAutoHyphens w:val="0"/>
      <w:spacing w:before="100" w:beforeAutospacing="1" w:after="100" w:afterAutospacing="1" w:line="240" w:lineRule="auto"/>
    </w:pPr>
    <w:rPr>
      <w:rFonts w:ascii="Arial" w:hAnsi="Arial" w:cs="Arial"/>
      <w:kern w:val="0"/>
      <w:sz w:val="20"/>
      <w:szCs w:val="20"/>
      <w:lang w:eastAsia="ru-RU"/>
    </w:rPr>
  </w:style>
  <w:style w:type="paragraph" w:customStyle="1" w:styleId="font5">
    <w:name w:val="font5"/>
    <w:basedOn w:val="a2"/>
    <w:rsid w:val="007C0F28"/>
    <w:pPr>
      <w:suppressAutoHyphens w:val="0"/>
      <w:spacing w:before="100" w:beforeAutospacing="1" w:after="100" w:afterAutospacing="1" w:line="240" w:lineRule="auto"/>
    </w:pPr>
    <w:rPr>
      <w:rFonts w:ascii="Arial" w:hAnsi="Arial" w:cs="Arial"/>
      <w:kern w:val="0"/>
      <w:sz w:val="20"/>
      <w:szCs w:val="20"/>
      <w:lang w:eastAsia="ru-RU"/>
    </w:rPr>
  </w:style>
  <w:style w:type="paragraph" w:customStyle="1" w:styleId="xl63">
    <w:name w:val="xl63"/>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xl64">
    <w:name w:val="xl64"/>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pPr>
    <w:rPr>
      <w:rFonts w:ascii="Times New Roman" w:hAnsi="Times New Roman"/>
      <w:kern w:val="0"/>
      <w:sz w:val="24"/>
      <w:szCs w:val="24"/>
      <w:lang w:eastAsia="ru-RU"/>
    </w:rPr>
  </w:style>
  <w:style w:type="paragraph" w:customStyle="1" w:styleId="xl65">
    <w:name w:val="xl65"/>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xl66">
    <w:name w:val="xl66"/>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xl67">
    <w:name w:val="xl67"/>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xl68">
    <w:name w:val="xl68"/>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ascii="Times New Roman" w:hAnsi="Times New Roman"/>
      <w:kern w:val="0"/>
      <w:sz w:val="24"/>
      <w:szCs w:val="24"/>
      <w:lang w:eastAsia="ru-RU"/>
    </w:rPr>
  </w:style>
  <w:style w:type="paragraph" w:customStyle="1" w:styleId="xl69">
    <w:name w:val="xl69"/>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pPr>
    <w:rPr>
      <w:rFonts w:ascii="Times New Roman" w:hAnsi="Times New Roman"/>
      <w:b/>
      <w:bCs/>
      <w:kern w:val="0"/>
      <w:sz w:val="24"/>
      <w:szCs w:val="24"/>
      <w:lang w:eastAsia="ru-RU"/>
    </w:rPr>
  </w:style>
  <w:style w:type="paragraph" w:customStyle="1" w:styleId="xl70">
    <w:name w:val="xl70"/>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character" w:customStyle="1" w:styleId="280">
    <w:name w:val="Знак Знак28"/>
    <w:rsid w:val="007C0F28"/>
    <w:rPr>
      <w:rFonts w:cs="Arial"/>
      <w:b/>
      <w:bCs/>
      <w:kern w:val="32"/>
      <w:sz w:val="24"/>
      <w:szCs w:val="28"/>
    </w:rPr>
  </w:style>
  <w:style w:type="character" w:customStyle="1" w:styleId="afffff2">
    <w:name w:val="Красная строка Знак"/>
    <w:rsid w:val="007C0F28"/>
    <w:rPr>
      <w:rFonts w:ascii="Calibri" w:hAnsi="Calibri"/>
      <w:kern w:val="2"/>
      <w:sz w:val="22"/>
      <w:szCs w:val="22"/>
      <w:lang w:eastAsia="ar-SA"/>
    </w:rPr>
  </w:style>
  <w:style w:type="paragraph" w:customStyle="1" w:styleId="1c">
    <w:name w:val="Абзац списка1"/>
    <w:basedOn w:val="a2"/>
    <w:rsid w:val="007C0F28"/>
    <w:pPr>
      <w:suppressAutoHyphens w:val="0"/>
      <w:spacing w:after="0" w:line="240" w:lineRule="auto"/>
      <w:ind w:left="720"/>
      <w:contextualSpacing/>
    </w:pPr>
    <w:rPr>
      <w:rFonts w:ascii="Times New Roman" w:eastAsia="Calibri" w:hAnsi="Times New Roman"/>
      <w:kern w:val="0"/>
      <w:sz w:val="20"/>
      <w:szCs w:val="20"/>
      <w:lang w:eastAsia="ru-RU"/>
    </w:rPr>
  </w:style>
  <w:style w:type="character" w:customStyle="1" w:styleId="210">
    <w:name w:val="Основной текст 2 Знак1"/>
    <w:link w:val="25"/>
    <w:uiPriority w:val="99"/>
    <w:rsid w:val="007C0F28"/>
    <w:rPr>
      <w:rFonts w:eastAsia="DejaVu Sans"/>
      <w:kern w:val="1"/>
      <w:sz w:val="24"/>
      <w:lang w:eastAsia="ar-SA" w:bidi="ar-SA"/>
    </w:rPr>
  </w:style>
  <w:style w:type="character" w:customStyle="1" w:styleId="FontStyle20">
    <w:name w:val="Font Style20"/>
    <w:uiPriority w:val="99"/>
    <w:rsid w:val="007C0F28"/>
    <w:rPr>
      <w:rFonts w:ascii="Times New Roman" w:hAnsi="Times New Roman" w:cs="Times New Roman"/>
      <w:b/>
      <w:bCs/>
      <w:sz w:val="16"/>
      <w:szCs w:val="16"/>
    </w:rPr>
  </w:style>
  <w:style w:type="paragraph" w:customStyle="1" w:styleId="Style8">
    <w:name w:val="Style8"/>
    <w:basedOn w:val="a2"/>
    <w:uiPriority w:val="99"/>
    <w:rsid w:val="007C0F28"/>
    <w:pPr>
      <w:widowControl w:val="0"/>
      <w:suppressAutoHyphens w:val="0"/>
      <w:autoSpaceDE w:val="0"/>
      <w:autoSpaceDN w:val="0"/>
      <w:adjustRightInd w:val="0"/>
      <w:spacing w:after="0" w:line="240" w:lineRule="auto"/>
    </w:pPr>
    <w:rPr>
      <w:rFonts w:eastAsia="Calibri"/>
      <w:kern w:val="0"/>
      <w:sz w:val="24"/>
      <w:szCs w:val="24"/>
      <w:lang w:eastAsia="ru-RU"/>
    </w:rPr>
  </w:style>
  <w:style w:type="paragraph" w:customStyle="1" w:styleId="Style9">
    <w:name w:val="Style9"/>
    <w:basedOn w:val="a2"/>
    <w:uiPriority w:val="99"/>
    <w:rsid w:val="007C0F28"/>
    <w:pPr>
      <w:widowControl w:val="0"/>
      <w:suppressAutoHyphens w:val="0"/>
      <w:autoSpaceDE w:val="0"/>
      <w:autoSpaceDN w:val="0"/>
      <w:adjustRightInd w:val="0"/>
      <w:spacing w:after="0" w:line="240" w:lineRule="auto"/>
    </w:pPr>
    <w:rPr>
      <w:rFonts w:eastAsia="Calibri"/>
      <w:kern w:val="0"/>
      <w:sz w:val="24"/>
      <w:szCs w:val="24"/>
      <w:lang w:eastAsia="ru-RU"/>
    </w:rPr>
  </w:style>
  <w:style w:type="character" w:customStyle="1" w:styleId="ad">
    <w:name w:val="Нижний колонтитул Знак"/>
    <w:link w:val="ac"/>
    <w:uiPriority w:val="99"/>
    <w:rsid w:val="007C0F28"/>
    <w:rPr>
      <w:rFonts w:ascii="Calibri" w:hAnsi="Calibri"/>
      <w:kern w:val="1"/>
      <w:sz w:val="22"/>
      <w:szCs w:val="22"/>
      <w:lang w:eastAsia="ar-SA"/>
    </w:rPr>
  </w:style>
  <w:style w:type="paragraph" w:styleId="afffff3">
    <w:name w:val="List Paragraph"/>
    <w:aliases w:val="Bullet Number,Индексы,Num Bullet 1,Заголовок2,Bullet List,FooterText,numbered,Абзац списка литеральный,Нумерованый список,SL_Абзац списка,Paragraphe de liste1,lp1"/>
    <w:basedOn w:val="a2"/>
    <w:link w:val="afffff4"/>
    <w:uiPriority w:val="34"/>
    <w:qFormat/>
    <w:rsid w:val="007C0F28"/>
    <w:pPr>
      <w:suppressAutoHyphens w:val="0"/>
      <w:spacing w:after="0" w:line="240" w:lineRule="auto"/>
      <w:ind w:left="708"/>
    </w:pPr>
    <w:rPr>
      <w:rFonts w:ascii="Times New Roman" w:hAnsi="Times New Roman"/>
      <w:kern w:val="0"/>
      <w:sz w:val="24"/>
      <w:szCs w:val="24"/>
      <w:lang w:eastAsia="ru-RU"/>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2"/>
    <w:rsid w:val="007C0F28"/>
    <w:pPr>
      <w:suppressAutoHyphens w:val="0"/>
      <w:spacing w:before="100" w:beforeAutospacing="1" w:after="100" w:afterAutospacing="1" w:line="240" w:lineRule="auto"/>
    </w:pPr>
    <w:rPr>
      <w:rFonts w:ascii="Tahoma" w:hAnsi="Tahoma"/>
      <w:kern w:val="0"/>
      <w:sz w:val="20"/>
      <w:szCs w:val="20"/>
      <w:lang w:val="en-US" w:eastAsia="en-US"/>
    </w:rPr>
  </w:style>
  <w:style w:type="character" w:customStyle="1" w:styleId="1d">
    <w:name w:val="Основной текст Знак1"/>
    <w:aliases w:val="Основной текст Знак Знак Знак4,body text Знак4,body text Знак Знак4,body text Знак Знак Знак2,Основной текст Знак Знак1"/>
    <w:rsid w:val="007C0F28"/>
    <w:rPr>
      <w:rFonts w:ascii="Times New Roman" w:eastAsia="Times New Roman" w:hAnsi="Times New Roman" w:cs="Times New Roman"/>
      <w:sz w:val="20"/>
      <w:szCs w:val="20"/>
      <w:lang w:eastAsia="ru-RU"/>
    </w:rPr>
  </w:style>
  <w:style w:type="paragraph" w:customStyle="1" w:styleId="ConsNormal">
    <w:name w:val="ConsNormal"/>
    <w:rsid w:val="007C0F28"/>
    <w:pPr>
      <w:autoSpaceDE w:val="0"/>
      <w:autoSpaceDN w:val="0"/>
      <w:adjustRightInd w:val="0"/>
      <w:ind w:right="19772" w:firstLine="720"/>
    </w:pPr>
    <w:rPr>
      <w:rFonts w:ascii="Arial" w:hAnsi="Arial" w:cs="Arial"/>
    </w:rPr>
  </w:style>
  <w:style w:type="paragraph" w:customStyle="1" w:styleId="02statia1">
    <w:name w:val="02statia1"/>
    <w:basedOn w:val="a2"/>
    <w:rsid w:val="007C0F28"/>
    <w:pPr>
      <w:keepNext/>
      <w:suppressAutoHyphens w:val="0"/>
      <w:spacing w:before="280" w:after="0" w:line="320" w:lineRule="atLeast"/>
      <w:ind w:left="1134" w:right="851" w:hanging="578"/>
      <w:outlineLvl w:val="2"/>
    </w:pPr>
    <w:rPr>
      <w:rFonts w:ascii="GaramondNarrowC" w:hAnsi="GaramondNarrowC"/>
      <w:b/>
      <w:kern w:val="0"/>
      <w:sz w:val="24"/>
      <w:szCs w:val="24"/>
      <w:lang w:eastAsia="ru-RU"/>
    </w:rPr>
  </w:style>
  <w:style w:type="paragraph" w:styleId="afffff5">
    <w:name w:val="caption"/>
    <w:basedOn w:val="a2"/>
    <w:qFormat/>
    <w:rsid w:val="007C0F28"/>
    <w:pPr>
      <w:suppressAutoHyphens w:val="0"/>
      <w:spacing w:after="0" w:line="240" w:lineRule="auto"/>
      <w:jc w:val="center"/>
    </w:pPr>
    <w:rPr>
      <w:rFonts w:ascii="Times New Roman" w:hAnsi="Times New Roman"/>
      <w:b/>
      <w:kern w:val="0"/>
      <w:sz w:val="28"/>
      <w:szCs w:val="20"/>
      <w:lang w:eastAsia="ru-RU"/>
    </w:rPr>
  </w:style>
  <w:style w:type="paragraph" w:customStyle="1" w:styleId="afffff6">
    <w:name w:val="Знак Знак Знак Знак Знак Знак Знак"/>
    <w:basedOn w:val="a2"/>
    <w:rsid w:val="007C0F28"/>
    <w:pPr>
      <w:suppressAutoHyphens w:val="0"/>
      <w:spacing w:before="100" w:beforeAutospacing="1" w:after="100" w:afterAutospacing="1" w:line="240" w:lineRule="auto"/>
    </w:pPr>
    <w:rPr>
      <w:rFonts w:ascii="Tahoma" w:hAnsi="Tahoma"/>
      <w:kern w:val="0"/>
      <w:sz w:val="20"/>
      <w:szCs w:val="20"/>
      <w:lang w:val="en-US" w:eastAsia="en-US"/>
    </w:rPr>
  </w:style>
  <w:style w:type="paragraph" w:customStyle="1" w:styleId="1e">
    <w:name w:val="Обычный1"/>
    <w:rsid w:val="007C0F28"/>
    <w:pPr>
      <w:widowControl w:val="0"/>
      <w:spacing w:before="100" w:after="100"/>
    </w:pPr>
    <w:rPr>
      <w:snapToGrid w:val="0"/>
      <w:sz w:val="24"/>
    </w:rPr>
  </w:style>
  <w:style w:type="paragraph" w:customStyle="1" w:styleId="03zagolovok2">
    <w:name w:val="03zagolovok2"/>
    <w:basedOn w:val="a2"/>
    <w:rsid w:val="007C0F28"/>
    <w:pPr>
      <w:keepNext/>
      <w:suppressAutoHyphens w:val="0"/>
      <w:spacing w:before="360" w:after="120" w:line="360" w:lineRule="atLeast"/>
      <w:outlineLvl w:val="1"/>
    </w:pPr>
    <w:rPr>
      <w:rFonts w:ascii="GaramondC" w:hAnsi="GaramondC"/>
      <w:b/>
      <w:color w:val="000000"/>
      <w:kern w:val="0"/>
      <w:sz w:val="28"/>
      <w:szCs w:val="28"/>
      <w:lang w:eastAsia="ru-RU"/>
    </w:rPr>
  </w:style>
  <w:style w:type="paragraph" w:customStyle="1" w:styleId="ConsNonformat">
    <w:name w:val="ConsNonformat"/>
    <w:rsid w:val="007C0F28"/>
    <w:pPr>
      <w:autoSpaceDE w:val="0"/>
      <w:autoSpaceDN w:val="0"/>
      <w:adjustRightInd w:val="0"/>
      <w:ind w:right="19772"/>
    </w:pPr>
    <w:rPr>
      <w:rFonts w:ascii="Courier New" w:hAnsi="Courier New" w:cs="Courier New"/>
    </w:rPr>
  </w:style>
  <w:style w:type="paragraph" w:customStyle="1" w:styleId="2f0">
    <w:name w:val="Знак Знак Знак Знак2"/>
    <w:basedOn w:val="a2"/>
    <w:rsid w:val="007C0F28"/>
    <w:pPr>
      <w:suppressAutoHyphens w:val="0"/>
      <w:spacing w:before="100" w:beforeAutospacing="1" w:after="100" w:afterAutospacing="1" w:line="240" w:lineRule="auto"/>
    </w:pPr>
    <w:rPr>
      <w:rFonts w:ascii="Tahoma" w:hAnsi="Tahoma"/>
      <w:kern w:val="0"/>
      <w:sz w:val="20"/>
      <w:szCs w:val="20"/>
      <w:lang w:val="en-US" w:eastAsia="en-US"/>
    </w:rPr>
  </w:style>
  <w:style w:type="character" w:customStyle="1" w:styleId="affffb">
    <w:name w:val="Текст выноски Знак"/>
    <w:link w:val="affffa"/>
    <w:semiHidden/>
    <w:rsid w:val="007C0F28"/>
    <w:rPr>
      <w:rFonts w:ascii="Tahoma" w:hAnsi="Tahoma" w:cs="Tahoma"/>
      <w:kern w:val="1"/>
      <w:sz w:val="16"/>
      <w:szCs w:val="16"/>
      <w:lang w:eastAsia="ar-SA"/>
    </w:rPr>
  </w:style>
  <w:style w:type="paragraph" w:customStyle="1" w:styleId="1f">
    <w:name w:val="1 Часть"/>
    <w:basedOn w:val="a2"/>
    <w:next w:val="a2"/>
    <w:autoRedefine/>
    <w:rsid w:val="007C0F28"/>
    <w:pPr>
      <w:keepNext/>
      <w:pageBreakBefore/>
      <w:tabs>
        <w:tab w:val="num" w:pos="1065"/>
      </w:tabs>
      <w:suppressAutoHyphens w:val="0"/>
      <w:spacing w:before="120" w:after="120" w:line="240" w:lineRule="auto"/>
      <w:ind w:left="357" w:hanging="357"/>
      <w:jc w:val="center"/>
    </w:pPr>
    <w:rPr>
      <w:rFonts w:ascii="Times New Roman" w:hAnsi="Times New Roman"/>
      <w:b/>
      <w:caps/>
      <w:kern w:val="0"/>
      <w:sz w:val="24"/>
      <w:szCs w:val="24"/>
      <w:lang w:eastAsia="ru-RU"/>
    </w:rPr>
  </w:style>
  <w:style w:type="character" w:customStyle="1" w:styleId="active3">
    <w:name w:val="active3"/>
    <w:rsid w:val="007C0F28"/>
    <w:rPr>
      <w:b/>
      <w:bCs/>
      <w:color w:val="DF0001"/>
    </w:rPr>
  </w:style>
  <w:style w:type="paragraph" w:customStyle="1" w:styleId="2120">
    <w:name w:val="Основной текст 212"/>
    <w:basedOn w:val="a2"/>
    <w:rsid w:val="007C0F28"/>
    <w:pPr>
      <w:widowControl w:val="0"/>
      <w:spacing w:after="0" w:line="240" w:lineRule="auto"/>
      <w:jc w:val="both"/>
    </w:pPr>
    <w:rPr>
      <w:rFonts w:ascii="Times New Roman" w:hAnsi="Times New Roman"/>
      <w:kern w:val="0"/>
      <w:sz w:val="24"/>
      <w:szCs w:val="20"/>
    </w:rPr>
  </w:style>
  <w:style w:type="paragraph" w:customStyle="1" w:styleId="ConsPlusTitle">
    <w:name w:val="ConsPlusTitle"/>
    <w:rsid w:val="007C0F28"/>
    <w:pPr>
      <w:widowControl w:val="0"/>
      <w:autoSpaceDE w:val="0"/>
      <w:autoSpaceDN w:val="0"/>
      <w:adjustRightInd w:val="0"/>
    </w:pPr>
    <w:rPr>
      <w:rFonts w:ascii="Arial" w:hAnsi="Arial" w:cs="Arial"/>
      <w:b/>
      <w:bCs/>
    </w:rPr>
  </w:style>
  <w:style w:type="paragraph" w:customStyle="1" w:styleId="Style4">
    <w:name w:val="Style4"/>
    <w:basedOn w:val="a2"/>
    <w:uiPriority w:val="99"/>
    <w:rsid w:val="007C0F28"/>
    <w:pPr>
      <w:widowControl w:val="0"/>
      <w:suppressAutoHyphens w:val="0"/>
      <w:autoSpaceDE w:val="0"/>
      <w:autoSpaceDN w:val="0"/>
      <w:adjustRightInd w:val="0"/>
      <w:spacing w:after="0" w:line="240" w:lineRule="auto"/>
    </w:pPr>
    <w:rPr>
      <w:rFonts w:ascii="Times New Roman" w:hAnsi="Times New Roman"/>
      <w:kern w:val="0"/>
      <w:sz w:val="24"/>
      <w:szCs w:val="24"/>
      <w:lang w:eastAsia="ru-RU"/>
    </w:rPr>
  </w:style>
  <w:style w:type="paragraph" w:customStyle="1" w:styleId="Style5">
    <w:name w:val="Style5"/>
    <w:basedOn w:val="a2"/>
    <w:uiPriority w:val="99"/>
    <w:rsid w:val="007C0F28"/>
    <w:pPr>
      <w:widowControl w:val="0"/>
      <w:suppressAutoHyphens w:val="0"/>
      <w:autoSpaceDE w:val="0"/>
      <w:autoSpaceDN w:val="0"/>
      <w:adjustRightInd w:val="0"/>
      <w:spacing w:after="0" w:line="298" w:lineRule="exact"/>
      <w:jc w:val="both"/>
    </w:pPr>
    <w:rPr>
      <w:rFonts w:ascii="Times New Roman" w:hAnsi="Times New Roman"/>
      <w:kern w:val="0"/>
      <w:sz w:val="24"/>
      <w:szCs w:val="24"/>
      <w:lang w:eastAsia="ru-RU"/>
    </w:rPr>
  </w:style>
  <w:style w:type="paragraph" w:customStyle="1" w:styleId="Style110">
    <w:name w:val="Style11"/>
    <w:basedOn w:val="a2"/>
    <w:rsid w:val="007C0F28"/>
    <w:pPr>
      <w:widowControl w:val="0"/>
      <w:suppressAutoHyphens w:val="0"/>
      <w:autoSpaceDE w:val="0"/>
      <w:autoSpaceDN w:val="0"/>
      <w:adjustRightInd w:val="0"/>
      <w:spacing w:after="0" w:line="317" w:lineRule="exact"/>
      <w:ind w:firstLine="710"/>
    </w:pPr>
    <w:rPr>
      <w:rFonts w:ascii="Times New Roman" w:hAnsi="Times New Roman"/>
      <w:kern w:val="0"/>
      <w:sz w:val="24"/>
      <w:szCs w:val="24"/>
      <w:lang w:eastAsia="ru-RU"/>
    </w:rPr>
  </w:style>
  <w:style w:type="paragraph" w:customStyle="1" w:styleId="Style29">
    <w:name w:val="Style29"/>
    <w:basedOn w:val="a2"/>
    <w:rsid w:val="007C0F28"/>
    <w:pPr>
      <w:widowControl w:val="0"/>
      <w:suppressAutoHyphens w:val="0"/>
      <w:autoSpaceDE w:val="0"/>
      <w:autoSpaceDN w:val="0"/>
      <w:adjustRightInd w:val="0"/>
      <w:spacing w:after="0" w:line="275" w:lineRule="exact"/>
      <w:ind w:firstLine="557"/>
    </w:pPr>
    <w:rPr>
      <w:rFonts w:ascii="Times New Roman" w:hAnsi="Times New Roman"/>
      <w:kern w:val="0"/>
      <w:sz w:val="24"/>
      <w:szCs w:val="24"/>
      <w:lang w:eastAsia="ru-RU"/>
    </w:rPr>
  </w:style>
  <w:style w:type="character" w:customStyle="1" w:styleId="FontStyle39">
    <w:name w:val="Font Style39"/>
    <w:rsid w:val="007C0F28"/>
    <w:rPr>
      <w:rFonts w:ascii="Times New Roman" w:hAnsi="Times New Roman" w:cs="Times New Roman"/>
      <w:b/>
      <w:bCs/>
      <w:sz w:val="26"/>
      <w:szCs w:val="26"/>
    </w:rPr>
  </w:style>
  <w:style w:type="character" w:customStyle="1" w:styleId="FontStyle40">
    <w:name w:val="Font Style40"/>
    <w:rsid w:val="007C0F28"/>
    <w:rPr>
      <w:rFonts w:ascii="Times New Roman" w:hAnsi="Times New Roman" w:cs="Times New Roman"/>
      <w:sz w:val="26"/>
      <w:szCs w:val="26"/>
    </w:rPr>
  </w:style>
  <w:style w:type="character" w:customStyle="1" w:styleId="FontStyle47">
    <w:name w:val="Font Style47"/>
    <w:rsid w:val="007C0F28"/>
    <w:rPr>
      <w:rFonts w:ascii="Times New Roman" w:hAnsi="Times New Roman" w:cs="Times New Roman"/>
      <w:sz w:val="22"/>
      <w:szCs w:val="22"/>
    </w:rPr>
  </w:style>
  <w:style w:type="paragraph" w:customStyle="1" w:styleId="afffff7">
    <w:name w:val="Пункт"/>
    <w:basedOn w:val="a2"/>
    <w:link w:val="1f0"/>
    <w:rsid w:val="007C0F28"/>
    <w:pPr>
      <w:tabs>
        <w:tab w:val="num" w:pos="1620"/>
      </w:tabs>
      <w:suppressAutoHyphens w:val="0"/>
      <w:spacing w:after="0" w:line="240" w:lineRule="auto"/>
      <w:ind w:left="1044" w:hanging="504"/>
      <w:jc w:val="both"/>
    </w:pPr>
    <w:rPr>
      <w:rFonts w:ascii="Times New Roman" w:eastAsia="MS Mincho" w:hAnsi="Times New Roman"/>
      <w:kern w:val="0"/>
      <w:sz w:val="24"/>
      <w:szCs w:val="28"/>
    </w:rPr>
  </w:style>
  <w:style w:type="character" w:customStyle="1" w:styleId="1f0">
    <w:name w:val="Пункт Знак1"/>
    <w:link w:val="afffff7"/>
    <w:locked/>
    <w:rsid w:val="007C0F28"/>
    <w:rPr>
      <w:rFonts w:eastAsia="MS Mincho"/>
      <w:sz w:val="24"/>
      <w:szCs w:val="28"/>
    </w:rPr>
  </w:style>
  <w:style w:type="paragraph" w:customStyle="1" w:styleId="-">
    <w:name w:val="Контракт-пункт"/>
    <w:basedOn w:val="a2"/>
    <w:rsid w:val="007C0F28"/>
    <w:pPr>
      <w:tabs>
        <w:tab w:val="num" w:pos="2092"/>
      </w:tabs>
      <w:suppressAutoHyphens w:val="0"/>
      <w:spacing w:after="0" w:line="240" w:lineRule="auto"/>
      <w:ind w:left="2092" w:hanging="1344"/>
      <w:jc w:val="both"/>
    </w:pPr>
    <w:rPr>
      <w:rFonts w:ascii="Times New Roman" w:hAnsi="Times New Roman"/>
      <w:kern w:val="0"/>
      <w:sz w:val="24"/>
      <w:szCs w:val="24"/>
      <w:lang w:eastAsia="ru-RU"/>
    </w:rPr>
  </w:style>
  <w:style w:type="paragraph" w:customStyle="1" w:styleId="text">
    <w:name w:val="text"/>
    <w:basedOn w:val="a2"/>
    <w:rsid w:val="007C0F28"/>
    <w:pPr>
      <w:suppressAutoHyphens w:val="0"/>
      <w:spacing w:before="64" w:after="0" w:line="206" w:lineRule="atLeast"/>
      <w:ind w:left="257" w:right="257"/>
      <w:jc w:val="both"/>
    </w:pPr>
    <w:rPr>
      <w:rFonts w:ascii="MS Sans Serif" w:hAnsi="MS Sans Serif"/>
      <w:kern w:val="0"/>
      <w:sz w:val="17"/>
      <w:szCs w:val="17"/>
      <w:lang w:eastAsia="ru-RU"/>
    </w:rPr>
  </w:style>
  <w:style w:type="paragraph" w:customStyle="1" w:styleId="1f1">
    <w:name w:val="????????? 1"/>
    <w:basedOn w:val="afffff8"/>
    <w:next w:val="afffff8"/>
    <w:rsid w:val="007C0F28"/>
    <w:pPr>
      <w:keepNext/>
      <w:jc w:val="center"/>
    </w:pPr>
    <w:rPr>
      <w:b/>
      <w:sz w:val="24"/>
    </w:rPr>
  </w:style>
  <w:style w:type="paragraph" w:customStyle="1" w:styleId="afffff8">
    <w:name w:val="???????"/>
    <w:rsid w:val="007C0F28"/>
    <w:rPr>
      <w:rFonts w:eastAsia="MS Mincho"/>
    </w:rPr>
  </w:style>
  <w:style w:type="character" w:customStyle="1" w:styleId="ConsPlusNormal0">
    <w:name w:val="ConsPlusNormal Знак"/>
    <w:link w:val="ConsPlusNormal"/>
    <w:locked/>
    <w:rsid w:val="007C0F28"/>
    <w:rPr>
      <w:rFonts w:ascii="Arial" w:hAnsi="Arial" w:cs="Arial"/>
      <w:lang w:val="ru-RU" w:eastAsia="ru-RU" w:bidi="ar-SA"/>
    </w:rPr>
  </w:style>
  <w:style w:type="paragraph" w:customStyle="1" w:styleId="Iniiaiieoaeno">
    <w:name w:val="!Iniiaiie oaeno"/>
    <w:basedOn w:val="a2"/>
    <w:uiPriority w:val="99"/>
    <w:rsid w:val="007C0F28"/>
    <w:pPr>
      <w:widowControl w:val="0"/>
      <w:suppressAutoHyphens w:val="0"/>
      <w:spacing w:after="0" w:line="240" w:lineRule="auto"/>
      <w:ind w:right="51" w:firstLine="709"/>
      <w:jc w:val="both"/>
    </w:pPr>
    <w:rPr>
      <w:rFonts w:ascii="Times New Roman" w:eastAsia="MS Mincho" w:hAnsi="Times New Roman"/>
      <w:kern w:val="0"/>
      <w:sz w:val="24"/>
      <w:szCs w:val="24"/>
      <w:lang w:eastAsia="ru-RU"/>
    </w:rPr>
  </w:style>
  <w:style w:type="paragraph" w:customStyle="1" w:styleId="1CharChar">
    <w:name w:val="1 Знак Char Знак Char Знак"/>
    <w:basedOn w:val="a2"/>
    <w:rsid w:val="007C0F28"/>
    <w:pPr>
      <w:suppressAutoHyphens w:val="0"/>
      <w:spacing w:after="160" w:line="240" w:lineRule="exact"/>
    </w:pPr>
    <w:rPr>
      <w:rFonts w:ascii="Times New Roman" w:eastAsia="Calibri" w:hAnsi="Times New Roman"/>
      <w:kern w:val="0"/>
      <w:sz w:val="20"/>
      <w:szCs w:val="20"/>
      <w:lang w:eastAsia="zh-CN"/>
    </w:rPr>
  </w:style>
  <w:style w:type="paragraph" w:customStyle="1" w:styleId="Normal1">
    <w:name w:val="Normal1"/>
    <w:rsid w:val="007C0F28"/>
    <w:pPr>
      <w:widowControl w:val="0"/>
      <w:spacing w:line="360" w:lineRule="auto"/>
      <w:jc w:val="both"/>
    </w:pPr>
    <w:rPr>
      <w:snapToGrid w:val="0"/>
      <w:sz w:val="28"/>
    </w:rPr>
  </w:style>
  <w:style w:type="paragraph" w:customStyle="1" w:styleId="46">
    <w:name w:val="Заг 4.КД_"/>
    <w:next w:val="a2"/>
    <w:autoRedefine/>
    <w:rsid w:val="007C0F28"/>
    <w:pPr>
      <w:spacing w:before="120"/>
      <w:ind w:firstLine="709"/>
    </w:pPr>
    <w:rPr>
      <w:b/>
      <w:sz w:val="24"/>
      <w:szCs w:val="24"/>
      <w:lang w:eastAsia="en-US"/>
    </w:rPr>
  </w:style>
  <w:style w:type="paragraph" w:customStyle="1" w:styleId="140">
    <w:name w:val="Заголовок контракта_14"/>
    <w:basedOn w:val="a2"/>
    <w:rsid w:val="007C0F28"/>
    <w:pPr>
      <w:suppressAutoHyphens w:val="0"/>
      <w:spacing w:before="120" w:after="240" w:line="240" w:lineRule="auto"/>
    </w:pPr>
    <w:rPr>
      <w:rFonts w:ascii="Times New Roman" w:hAnsi="Times New Roman"/>
      <w:b/>
      <w:kern w:val="0"/>
      <w:sz w:val="28"/>
      <w:szCs w:val="24"/>
      <w:lang w:eastAsia="ru-RU"/>
    </w:rPr>
  </w:style>
  <w:style w:type="character" w:customStyle="1" w:styleId="grame">
    <w:name w:val="grame"/>
    <w:basedOn w:val="a4"/>
    <w:rsid w:val="007C0F28"/>
  </w:style>
  <w:style w:type="paragraph" w:customStyle="1" w:styleId="StyleBodyTextJustifiedBefore5ptAfter5pt">
    <w:name w:val="Style Body Text + Justified Before:  5 pt After:  5 pt"/>
    <w:basedOn w:val="a3"/>
    <w:rsid w:val="007C0F28"/>
    <w:pPr>
      <w:numPr>
        <w:numId w:val="13"/>
      </w:numPr>
      <w:tabs>
        <w:tab w:val="clear" w:pos="1774"/>
        <w:tab w:val="num" w:pos="360"/>
      </w:tabs>
      <w:suppressAutoHyphens w:val="0"/>
      <w:spacing w:before="100" w:after="100" w:line="240" w:lineRule="auto"/>
      <w:ind w:left="0" w:firstLine="0"/>
      <w:jc w:val="both"/>
    </w:pPr>
    <w:rPr>
      <w:rFonts w:ascii="Times New Roman" w:eastAsia="Calibri" w:hAnsi="Times New Roman"/>
      <w:kern w:val="0"/>
      <w:sz w:val="24"/>
      <w:szCs w:val="20"/>
      <w:lang w:eastAsia="ru-RU"/>
    </w:rPr>
  </w:style>
  <w:style w:type="paragraph" w:customStyle="1" w:styleId="ListNum">
    <w:name w:val="ListNum"/>
    <w:basedOn w:val="a2"/>
    <w:rsid w:val="007C0F28"/>
    <w:pPr>
      <w:tabs>
        <w:tab w:val="left" w:pos="284"/>
      </w:tabs>
      <w:suppressAutoHyphens w:val="0"/>
      <w:spacing w:before="60" w:after="0" w:line="240" w:lineRule="auto"/>
      <w:jc w:val="both"/>
    </w:pPr>
    <w:rPr>
      <w:rFonts w:ascii="Times New Roman" w:hAnsi="Times New Roman"/>
      <w:kern w:val="0"/>
      <w:szCs w:val="24"/>
      <w:lang w:eastAsia="ru-RU"/>
    </w:rPr>
  </w:style>
  <w:style w:type="paragraph" w:customStyle="1" w:styleId="1f2">
    <w:name w:val="Заголовок 1.КД"/>
    <w:basedOn w:val="10"/>
    <w:link w:val="1f3"/>
    <w:autoRedefine/>
    <w:rsid w:val="007C0F28"/>
    <w:pPr>
      <w:keepNext/>
      <w:widowControl w:val="0"/>
      <w:tabs>
        <w:tab w:val="clear" w:pos="720"/>
      </w:tabs>
      <w:autoSpaceDE w:val="0"/>
      <w:autoSpaceDN w:val="0"/>
      <w:adjustRightInd w:val="0"/>
      <w:spacing w:before="0" w:after="0" w:line="360" w:lineRule="auto"/>
      <w:ind w:firstLine="567"/>
      <w:contextualSpacing w:val="0"/>
    </w:pPr>
    <w:rPr>
      <w:rFonts w:ascii="Calibri" w:eastAsia="Calibri" w:hAnsi="Calibri"/>
      <w:kern w:val="0"/>
      <w:sz w:val="28"/>
      <w:lang w:eastAsia="en-US"/>
    </w:rPr>
  </w:style>
  <w:style w:type="character" w:customStyle="1" w:styleId="1f3">
    <w:name w:val="Заголовок 1.КД Знак"/>
    <w:link w:val="1f2"/>
    <w:rsid w:val="007C0F28"/>
    <w:rPr>
      <w:rFonts w:ascii="Calibri" w:eastAsia="Calibri" w:hAnsi="Calibri"/>
      <w:b/>
      <w:bCs/>
      <w:sz w:val="28"/>
      <w:szCs w:val="28"/>
      <w:lang w:eastAsia="en-US"/>
    </w:rPr>
  </w:style>
  <w:style w:type="paragraph" w:customStyle="1" w:styleId="OTRNormal">
    <w:name w:val="OTR_Normal"/>
    <w:basedOn w:val="a2"/>
    <w:link w:val="OTRNormal0"/>
    <w:rsid w:val="007C0F28"/>
    <w:pPr>
      <w:suppressAutoHyphens w:val="0"/>
      <w:spacing w:before="60" w:after="120" w:line="240" w:lineRule="auto"/>
      <w:ind w:firstLine="284"/>
      <w:jc w:val="both"/>
    </w:pPr>
    <w:rPr>
      <w:rFonts w:eastAsia="Calibri"/>
      <w:kern w:val="0"/>
      <w:sz w:val="24"/>
      <w:szCs w:val="20"/>
    </w:rPr>
  </w:style>
  <w:style w:type="character" w:customStyle="1" w:styleId="OTRNormal0">
    <w:name w:val="OTR_Normal Знак"/>
    <w:link w:val="OTRNormal"/>
    <w:rsid w:val="007C0F28"/>
    <w:rPr>
      <w:rFonts w:ascii="Calibri" w:eastAsia="Calibri" w:hAnsi="Calibri"/>
      <w:sz w:val="24"/>
    </w:rPr>
  </w:style>
  <w:style w:type="paragraph" w:customStyle="1" w:styleId="TableCellL">
    <w:name w:val="Table Cell L"/>
    <w:basedOn w:val="a2"/>
    <w:rsid w:val="007C0F28"/>
    <w:pPr>
      <w:numPr>
        <w:numId w:val="14"/>
      </w:numPr>
      <w:tabs>
        <w:tab w:val="clear" w:pos="360"/>
      </w:tabs>
      <w:suppressAutoHyphens w:val="0"/>
      <w:spacing w:after="0" w:line="240" w:lineRule="auto"/>
      <w:ind w:left="0" w:firstLine="0"/>
    </w:pPr>
    <w:rPr>
      <w:rFonts w:ascii="Times New Roman" w:hAnsi="Times New Roman"/>
      <w:kern w:val="0"/>
      <w:sz w:val="24"/>
      <w:szCs w:val="20"/>
      <w:lang w:eastAsia="en-US"/>
    </w:rPr>
  </w:style>
  <w:style w:type="paragraph" w:customStyle="1" w:styleId="-11">
    <w:name w:val="Цветной список - Акцент 11"/>
    <w:basedOn w:val="a2"/>
    <w:qFormat/>
    <w:rsid w:val="007C0F28"/>
    <w:pPr>
      <w:suppressAutoHyphens w:val="0"/>
      <w:spacing w:after="0" w:line="240" w:lineRule="auto"/>
      <w:ind w:left="708"/>
    </w:pPr>
    <w:rPr>
      <w:rFonts w:ascii="Times New Roman" w:hAnsi="Times New Roman"/>
      <w:kern w:val="0"/>
      <w:sz w:val="24"/>
      <w:szCs w:val="24"/>
      <w:lang w:eastAsia="ru-RU"/>
    </w:rPr>
  </w:style>
  <w:style w:type="character" w:customStyle="1" w:styleId="220">
    <w:name w:val="Знак Знак22"/>
    <w:locked/>
    <w:rsid w:val="007C0F28"/>
    <w:rPr>
      <w:sz w:val="24"/>
      <w:szCs w:val="24"/>
      <w:lang w:val="en-US" w:eastAsia="en-US" w:bidi="ar-SA"/>
    </w:rPr>
  </w:style>
  <w:style w:type="character" w:customStyle="1" w:styleId="214">
    <w:name w:val="Знак Знак21"/>
    <w:locked/>
    <w:rsid w:val="007C0F28"/>
    <w:rPr>
      <w:sz w:val="24"/>
      <w:szCs w:val="24"/>
      <w:lang w:val="en-US" w:eastAsia="en-US" w:bidi="ar-SA"/>
    </w:rPr>
  </w:style>
  <w:style w:type="paragraph" w:customStyle="1" w:styleId="Title-Small">
    <w:name w:val="Title-Small"/>
    <w:basedOn w:val="afa"/>
    <w:rsid w:val="007C0F28"/>
    <w:pPr>
      <w:spacing w:before="240" w:after="60"/>
    </w:pPr>
    <w:rPr>
      <w:rFonts w:ascii="Arial" w:hAnsi="Arial" w:cs="Arial"/>
      <w:smallCaps/>
      <w:kern w:val="28"/>
      <w:sz w:val="32"/>
      <w:szCs w:val="32"/>
      <w:lang w:eastAsia="ru-RU"/>
    </w:rPr>
  </w:style>
  <w:style w:type="paragraph" w:customStyle="1" w:styleId="2f1">
    <w:name w:val="Абзац списка2"/>
    <w:basedOn w:val="a2"/>
    <w:rsid w:val="007C0F28"/>
    <w:pPr>
      <w:suppressAutoHyphens w:val="0"/>
      <w:spacing w:after="0" w:line="240" w:lineRule="auto"/>
      <w:ind w:left="720"/>
      <w:contextualSpacing/>
    </w:pPr>
    <w:rPr>
      <w:rFonts w:ascii="Times New Roman" w:hAnsi="Times New Roman"/>
      <w:kern w:val="0"/>
      <w:sz w:val="24"/>
      <w:szCs w:val="24"/>
      <w:lang w:val="en-US" w:eastAsia="en-US"/>
    </w:rPr>
  </w:style>
  <w:style w:type="paragraph" w:customStyle="1" w:styleId="OTRNormalCenter">
    <w:name w:val="OTR_Normal_Center"/>
    <w:basedOn w:val="a2"/>
    <w:semiHidden/>
    <w:rsid w:val="007C0F28"/>
    <w:pPr>
      <w:suppressAutoHyphens w:val="0"/>
      <w:spacing w:after="0" w:line="240" w:lineRule="auto"/>
      <w:jc w:val="center"/>
    </w:pPr>
    <w:rPr>
      <w:rFonts w:ascii="Times New Roman" w:hAnsi="Times New Roman"/>
      <w:kern w:val="0"/>
      <w:sz w:val="24"/>
      <w:szCs w:val="20"/>
      <w:lang w:eastAsia="ru-RU"/>
    </w:rPr>
  </w:style>
  <w:style w:type="character" w:customStyle="1" w:styleId="apple-style-span">
    <w:name w:val="apple-style-span"/>
    <w:basedOn w:val="a4"/>
    <w:rsid w:val="007C0F28"/>
  </w:style>
  <w:style w:type="character" w:customStyle="1" w:styleId="apple-converted-space">
    <w:name w:val="apple-converted-space"/>
    <w:basedOn w:val="a4"/>
    <w:rsid w:val="007C0F28"/>
  </w:style>
  <w:style w:type="paragraph" w:customStyle="1" w:styleId="TimesNewRoman">
    <w:name w:val="Обычный + Times New Roman"/>
    <w:aliases w:val="полужирный,По ширине,После:  0 пт,Междустр.инте...,Основной текст 3 + 12 пт,Первая строка:  1,27 см"/>
    <w:basedOn w:val="a2"/>
    <w:link w:val="312"/>
    <w:rsid w:val="007C0F28"/>
    <w:pPr>
      <w:suppressAutoHyphens w:val="0"/>
      <w:spacing w:after="0" w:line="240" w:lineRule="auto"/>
    </w:pPr>
    <w:rPr>
      <w:rFonts w:ascii="Times New Roman" w:hAnsi="Times New Roman"/>
      <w:bCs/>
      <w:kern w:val="0"/>
      <w:sz w:val="24"/>
      <w:szCs w:val="24"/>
    </w:rPr>
  </w:style>
  <w:style w:type="character" w:customStyle="1" w:styleId="2ArialUnicodeMS">
    <w:name w:val="Основной текст (2) + Arial Unicode MS"/>
    <w:aliases w:val="9,5 pt,Не курсив"/>
    <w:rsid w:val="007C0F28"/>
    <w:rPr>
      <w:rFonts w:ascii="Arial Unicode MS" w:eastAsia="Arial Unicode MS" w:hAnsi="Times New Roman" w:cs="Arial Unicode MS"/>
      <w:i w:val="0"/>
      <w:iCs w:val="0"/>
      <w:spacing w:val="0"/>
      <w:sz w:val="19"/>
      <w:szCs w:val="19"/>
    </w:rPr>
  </w:style>
  <w:style w:type="character" w:customStyle="1" w:styleId="2f2">
    <w:name w:val="Основной текст (2)_"/>
    <w:link w:val="2f3"/>
    <w:locked/>
    <w:rsid w:val="007C0F28"/>
    <w:rPr>
      <w:i/>
      <w:iCs/>
      <w:sz w:val="21"/>
      <w:szCs w:val="21"/>
      <w:shd w:val="clear" w:color="auto" w:fill="FFFFFF"/>
    </w:rPr>
  </w:style>
  <w:style w:type="paragraph" w:customStyle="1" w:styleId="2f3">
    <w:name w:val="Основной текст (2)"/>
    <w:basedOn w:val="a2"/>
    <w:link w:val="2f2"/>
    <w:rsid w:val="007C0F28"/>
    <w:pPr>
      <w:shd w:val="clear" w:color="auto" w:fill="FFFFFF"/>
      <w:suppressAutoHyphens w:val="0"/>
      <w:spacing w:after="60" w:line="306" w:lineRule="exact"/>
      <w:jc w:val="center"/>
    </w:pPr>
    <w:rPr>
      <w:rFonts w:ascii="Times New Roman" w:hAnsi="Times New Roman"/>
      <w:i/>
      <w:iCs/>
      <w:kern w:val="0"/>
      <w:sz w:val="21"/>
      <w:szCs w:val="21"/>
      <w:shd w:val="clear" w:color="auto" w:fill="FFFFFF"/>
    </w:rPr>
  </w:style>
  <w:style w:type="character" w:customStyle="1" w:styleId="2ArialUnicodeMS1">
    <w:name w:val="Основной текст (2) + Arial Unicode MS1"/>
    <w:aliases w:val="91,5 pt1,Не курсив1"/>
    <w:rsid w:val="007C0F28"/>
    <w:rPr>
      <w:rFonts w:ascii="Arial Unicode MS" w:eastAsia="Arial Unicode MS" w:hAnsi="Times New Roman" w:cs="Arial Unicode MS"/>
      <w:i w:val="0"/>
      <w:iCs w:val="0"/>
      <w:spacing w:val="0"/>
      <w:sz w:val="19"/>
      <w:szCs w:val="19"/>
      <w:shd w:val="clear" w:color="auto" w:fill="FFFFFF"/>
      <w:lang w:val="en-US" w:eastAsia="en-US"/>
    </w:rPr>
  </w:style>
  <w:style w:type="character" w:customStyle="1" w:styleId="nowrap1">
    <w:name w:val="nowrap1"/>
    <w:basedOn w:val="a4"/>
    <w:rsid w:val="007C0F28"/>
  </w:style>
  <w:style w:type="paragraph" w:customStyle="1" w:styleId="ConsPlusNormalTimesNewRoman">
    <w:name w:val="ConsPlusNormal + Times New Roman"/>
    <w:aliases w:val="12 пт"/>
    <w:basedOn w:val="10"/>
    <w:link w:val="ConsPlusNormalTimesNewRoman12"/>
    <w:rsid w:val="007C0F28"/>
    <w:pPr>
      <w:keepNext/>
      <w:tabs>
        <w:tab w:val="clear" w:pos="720"/>
      </w:tabs>
      <w:spacing w:before="0" w:after="0"/>
      <w:ind w:firstLine="0"/>
      <w:contextualSpacing w:val="0"/>
      <w:jc w:val="left"/>
    </w:pPr>
    <w:rPr>
      <w:b w:val="0"/>
      <w:bCs w:val="0"/>
      <w:szCs w:val="24"/>
    </w:rPr>
  </w:style>
  <w:style w:type="character" w:customStyle="1" w:styleId="ConsPlusNormalTimesNewRoman12">
    <w:name w:val="ConsPlusNormal + Times New Roman;12 пт Знак Знак"/>
    <w:link w:val="ConsPlusNormalTimesNewRoman"/>
    <w:rsid w:val="007C0F28"/>
    <w:rPr>
      <w:kern w:val="32"/>
      <w:sz w:val="24"/>
      <w:szCs w:val="24"/>
    </w:rPr>
  </w:style>
  <w:style w:type="paragraph" w:customStyle="1" w:styleId="0">
    <w:name w:val="Обычный + После:  0 пт"/>
    <w:aliases w:val="Междустр.интервал:  одинарный"/>
    <w:basedOn w:val="a2"/>
    <w:rsid w:val="007C0F28"/>
    <w:pPr>
      <w:suppressAutoHyphens w:val="0"/>
      <w:spacing w:after="0" w:line="240" w:lineRule="auto"/>
    </w:pPr>
    <w:rPr>
      <w:rFonts w:eastAsia="Calibri"/>
      <w:kern w:val="0"/>
      <w:lang w:eastAsia="en-US"/>
    </w:rPr>
  </w:style>
  <w:style w:type="character" w:customStyle="1" w:styleId="312">
    <w:name w:val="Основной текст 3 + 12 пт Знак"/>
    <w:aliases w:val="По ширине Знак,Первая строка:  1 Знак,27 см Знак,После:  0 пт Знак"/>
    <w:link w:val="TimesNewRoman"/>
    <w:rsid w:val="007C0F28"/>
    <w:rPr>
      <w:bCs/>
      <w:sz w:val="24"/>
      <w:szCs w:val="24"/>
    </w:rPr>
  </w:style>
  <w:style w:type="character" w:styleId="afffff9">
    <w:name w:val="annotation reference"/>
    <w:rsid w:val="007C0F28"/>
    <w:rPr>
      <w:sz w:val="16"/>
      <w:szCs w:val="16"/>
    </w:rPr>
  </w:style>
  <w:style w:type="paragraph" w:styleId="afffffa">
    <w:name w:val="annotation text"/>
    <w:basedOn w:val="a2"/>
    <w:link w:val="afffffb"/>
    <w:rsid w:val="007C0F28"/>
    <w:pPr>
      <w:suppressAutoHyphens w:val="0"/>
      <w:spacing w:after="0" w:line="240" w:lineRule="auto"/>
    </w:pPr>
    <w:rPr>
      <w:rFonts w:ascii="Times New Roman" w:hAnsi="Times New Roman"/>
      <w:kern w:val="0"/>
      <w:sz w:val="20"/>
      <w:szCs w:val="20"/>
      <w:lang w:eastAsia="ru-RU"/>
    </w:rPr>
  </w:style>
  <w:style w:type="character" w:customStyle="1" w:styleId="afffffb">
    <w:name w:val="Текст примечания Знак"/>
    <w:basedOn w:val="a4"/>
    <w:link w:val="afffffa"/>
    <w:rsid w:val="007C0F28"/>
  </w:style>
  <w:style w:type="paragraph" w:styleId="afffffc">
    <w:name w:val="annotation subject"/>
    <w:basedOn w:val="afffffa"/>
    <w:next w:val="afffffa"/>
    <w:link w:val="afffffd"/>
    <w:rsid w:val="007C0F28"/>
    <w:rPr>
      <w:b/>
      <w:bCs/>
    </w:rPr>
  </w:style>
  <w:style w:type="character" w:customStyle="1" w:styleId="afffffd">
    <w:name w:val="Тема примечания Знак"/>
    <w:link w:val="afffffc"/>
    <w:rsid w:val="007C0F28"/>
    <w:rPr>
      <w:b/>
      <w:bCs/>
    </w:rPr>
  </w:style>
  <w:style w:type="paragraph" w:customStyle="1" w:styleId="1">
    <w:name w:val="маркер 1"/>
    <w:basedOn w:val="a2"/>
    <w:link w:val="1f4"/>
    <w:qFormat/>
    <w:rsid w:val="007C0F28"/>
    <w:pPr>
      <w:numPr>
        <w:numId w:val="15"/>
      </w:numPr>
      <w:suppressAutoHyphens w:val="0"/>
      <w:spacing w:before="120" w:after="120"/>
    </w:pPr>
    <w:rPr>
      <w:rFonts w:eastAsia="Calibri"/>
      <w:kern w:val="0"/>
      <w:sz w:val="24"/>
      <w:szCs w:val="24"/>
    </w:rPr>
  </w:style>
  <w:style w:type="character" w:customStyle="1" w:styleId="1f4">
    <w:name w:val="маркер 1 Знак"/>
    <w:link w:val="1"/>
    <w:rsid w:val="007C0F28"/>
    <w:rPr>
      <w:rFonts w:ascii="Calibri" w:eastAsia="Calibri" w:hAnsi="Calibri"/>
      <w:sz w:val="24"/>
      <w:szCs w:val="24"/>
      <w:lang w:eastAsia="ar-SA"/>
    </w:rPr>
  </w:style>
  <w:style w:type="character" w:customStyle="1" w:styleId="1f5">
    <w:name w:val="Основной текст Знак Знак Знак1"/>
    <w:aliases w:val="body text Знак2,body text Знак Знак2,body text Знак Знак Знак Знак,Основной текст Знак Знак Знак,body text Знак1,body text Знак Знак1,body text Знак Знак Знак"/>
    <w:rsid w:val="007C0F28"/>
    <w:rPr>
      <w:rFonts w:ascii="Times New Roman" w:eastAsia="Times New Roman" w:hAnsi="Times New Roman" w:cs="Times New Roman"/>
      <w:sz w:val="20"/>
      <w:szCs w:val="20"/>
      <w:lang w:eastAsia="ru-RU"/>
    </w:rPr>
  </w:style>
  <w:style w:type="paragraph" w:customStyle="1" w:styleId="Default">
    <w:name w:val="Default"/>
    <w:rsid w:val="007C0F28"/>
    <w:pPr>
      <w:autoSpaceDE w:val="0"/>
      <w:autoSpaceDN w:val="0"/>
      <w:adjustRightInd w:val="0"/>
    </w:pPr>
    <w:rPr>
      <w:rFonts w:ascii="Arial" w:eastAsia="Calibri" w:hAnsi="Arial" w:cs="Arial"/>
      <w:color w:val="000000"/>
      <w:sz w:val="24"/>
      <w:szCs w:val="24"/>
    </w:rPr>
  </w:style>
  <w:style w:type="character" w:customStyle="1" w:styleId="2f4">
    <w:name w:val="Основной текст Знак Знак Знак2"/>
    <w:aliases w:val="body text Знак3,body text Знак Знак3,body text Знак Знак Знак1,Основной текст Знак Знак Знак3"/>
    <w:rsid w:val="007C0F28"/>
    <w:rPr>
      <w:rFonts w:ascii="Times New Roman" w:eastAsia="Times New Roman" w:hAnsi="Times New Roman" w:cs="Times New Roman"/>
      <w:sz w:val="20"/>
      <w:szCs w:val="20"/>
      <w:lang w:eastAsia="ru-RU"/>
    </w:rPr>
  </w:style>
  <w:style w:type="paragraph" w:customStyle="1" w:styleId="afffffe">
    <w:name w:val="Комментарий"/>
    <w:basedOn w:val="a2"/>
    <w:next w:val="a2"/>
    <w:uiPriority w:val="99"/>
    <w:rsid w:val="007C0F28"/>
    <w:pPr>
      <w:suppressAutoHyphens w:val="0"/>
      <w:autoSpaceDE w:val="0"/>
      <w:autoSpaceDN w:val="0"/>
      <w:adjustRightInd w:val="0"/>
      <w:spacing w:before="75" w:after="0" w:line="240" w:lineRule="auto"/>
      <w:ind w:left="170"/>
      <w:jc w:val="both"/>
    </w:pPr>
    <w:rPr>
      <w:rFonts w:ascii="Arial" w:eastAsia="Calibri" w:hAnsi="Arial" w:cs="Arial"/>
      <w:color w:val="353842"/>
      <w:kern w:val="0"/>
      <w:sz w:val="24"/>
      <w:szCs w:val="24"/>
      <w:shd w:val="clear" w:color="auto" w:fill="F0F0F0"/>
      <w:lang w:eastAsia="ru-RU"/>
    </w:rPr>
  </w:style>
  <w:style w:type="paragraph" w:customStyle="1" w:styleId="affffff">
    <w:name w:val="Информация об изменениях документа"/>
    <w:basedOn w:val="afffffe"/>
    <w:next w:val="a2"/>
    <w:uiPriority w:val="99"/>
    <w:rsid w:val="007C0F28"/>
    <w:rPr>
      <w:i/>
      <w:iCs/>
    </w:rPr>
  </w:style>
  <w:style w:type="character" w:customStyle="1" w:styleId="affffff0">
    <w:name w:val="Найденные слова"/>
    <w:uiPriority w:val="99"/>
    <w:rsid w:val="007C0F28"/>
    <w:rPr>
      <w:shd w:val="clear" w:color="auto" w:fill="FFF580"/>
    </w:rPr>
  </w:style>
  <w:style w:type="paragraph" w:customStyle="1" w:styleId="affffff1">
    <w:name w:val="Прижатый влево"/>
    <w:basedOn w:val="a2"/>
    <w:next w:val="a2"/>
    <w:uiPriority w:val="99"/>
    <w:rsid w:val="007C0F28"/>
    <w:pPr>
      <w:suppressAutoHyphens w:val="0"/>
      <w:autoSpaceDE w:val="0"/>
      <w:autoSpaceDN w:val="0"/>
      <w:adjustRightInd w:val="0"/>
      <w:spacing w:after="0" w:line="240" w:lineRule="auto"/>
    </w:pPr>
    <w:rPr>
      <w:rFonts w:ascii="Arial" w:eastAsia="Calibri" w:hAnsi="Arial" w:cs="Arial"/>
      <w:kern w:val="0"/>
      <w:sz w:val="24"/>
      <w:szCs w:val="24"/>
      <w:lang w:eastAsia="ru-RU"/>
    </w:rPr>
  </w:style>
  <w:style w:type="character" w:customStyle="1" w:styleId="47">
    <w:name w:val="Заголовок №4_"/>
    <w:link w:val="48"/>
    <w:rsid w:val="007C0F28"/>
    <w:rPr>
      <w:sz w:val="23"/>
      <w:szCs w:val="23"/>
      <w:shd w:val="clear" w:color="auto" w:fill="FFFFFF"/>
    </w:rPr>
  </w:style>
  <w:style w:type="paragraph" w:customStyle="1" w:styleId="48">
    <w:name w:val="Заголовок №4"/>
    <w:basedOn w:val="a2"/>
    <w:link w:val="47"/>
    <w:rsid w:val="007C0F28"/>
    <w:pPr>
      <w:shd w:val="clear" w:color="auto" w:fill="FFFFFF"/>
      <w:suppressAutoHyphens w:val="0"/>
      <w:spacing w:after="360" w:line="0" w:lineRule="atLeast"/>
      <w:outlineLvl w:val="3"/>
    </w:pPr>
    <w:rPr>
      <w:rFonts w:ascii="Times New Roman" w:hAnsi="Times New Roman"/>
      <w:kern w:val="0"/>
      <w:sz w:val="23"/>
      <w:szCs w:val="23"/>
      <w:shd w:val="clear" w:color="auto" w:fill="FFFFFF"/>
    </w:rPr>
  </w:style>
  <w:style w:type="character" w:customStyle="1" w:styleId="HTML4">
    <w:name w:val="Стандартный HTML Знак"/>
    <w:link w:val="HTML3"/>
    <w:rsid w:val="007C0F28"/>
    <w:rPr>
      <w:rFonts w:ascii="Courier New" w:hAnsi="Courier New" w:cs="Courier New"/>
    </w:rPr>
  </w:style>
  <w:style w:type="paragraph" w:customStyle="1" w:styleId="1f6">
    <w:name w:val="Знак Знак Знак Знак Знак Знак Знак Знак Знак Знак1"/>
    <w:basedOn w:val="a2"/>
    <w:rsid w:val="007C0F28"/>
    <w:pPr>
      <w:suppressAutoHyphens w:val="0"/>
      <w:spacing w:after="160" w:line="240" w:lineRule="exact"/>
    </w:pPr>
    <w:rPr>
      <w:rFonts w:ascii="Verdana" w:hAnsi="Verdana"/>
      <w:kern w:val="0"/>
      <w:sz w:val="20"/>
      <w:szCs w:val="20"/>
      <w:lang w:val="en-US" w:eastAsia="en-US"/>
    </w:rPr>
  </w:style>
  <w:style w:type="character" w:customStyle="1" w:styleId="aff4">
    <w:name w:val="Подзаголовок Знак"/>
    <w:link w:val="aff3"/>
    <w:rsid w:val="007C0F28"/>
    <w:rPr>
      <w:rFonts w:ascii="Arial" w:hAnsi="Arial"/>
      <w:sz w:val="24"/>
    </w:rPr>
  </w:style>
  <w:style w:type="paragraph" w:customStyle="1" w:styleId="111">
    <w:name w:val="Абзац списка11"/>
    <w:basedOn w:val="a2"/>
    <w:rsid w:val="007C0F28"/>
    <w:pPr>
      <w:suppressAutoHyphens w:val="0"/>
      <w:spacing w:after="0" w:line="240" w:lineRule="auto"/>
      <w:ind w:left="720" w:firstLine="720"/>
      <w:contextualSpacing/>
      <w:jc w:val="both"/>
    </w:pPr>
    <w:rPr>
      <w:rFonts w:ascii="Times New Roman" w:eastAsia="Calibri" w:hAnsi="Times New Roman"/>
      <w:kern w:val="0"/>
      <w:sz w:val="28"/>
      <w:szCs w:val="24"/>
      <w:lang w:eastAsia="ru-RU"/>
    </w:rPr>
  </w:style>
  <w:style w:type="character" w:customStyle="1" w:styleId="281">
    <w:name w:val="Знак Знак281"/>
    <w:rsid w:val="007C0F28"/>
    <w:rPr>
      <w:rFonts w:cs="Arial"/>
      <w:b/>
      <w:bCs/>
      <w:kern w:val="32"/>
      <w:sz w:val="24"/>
      <w:szCs w:val="28"/>
    </w:rPr>
  </w:style>
  <w:style w:type="character" w:customStyle="1" w:styleId="221">
    <w:name w:val="Знак Знак221"/>
    <w:locked/>
    <w:rsid w:val="007C0F28"/>
    <w:rPr>
      <w:sz w:val="24"/>
      <w:szCs w:val="24"/>
      <w:lang w:val="en-US" w:eastAsia="en-US" w:bidi="ar-SA"/>
    </w:rPr>
  </w:style>
  <w:style w:type="character" w:customStyle="1" w:styleId="2110">
    <w:name w:val="Знак Знак211"/>
    <w:locked/>
    <w:rsid w:val="007C0F28"/>
    <w:rPr>
      <w:sz w:val="24"/>
      <w:szCs w:val="24"/>
      <w:lang w:val="en-US" w:eastAsia="en-US" w:bidi="ar-SA"/>
    </w:rPr>
  </w:style>
  <w:style w:type="paragraph" w:customStyle="1" w:styleId="1f7">
    <w:name w:val="Знак Знак Знак Знак1"/>
    <w:basedOn w:val="a2"/>
    <w:rsid w:val="007C0F28"/>
    <w:pPr>
      <w:suppressAutoHyphens w:val="0"/>
      <w:spacing w:before="100" w:beforeAutospacing="1" w:after="100" w:afterAutospacing="1" w:line="240" w:lineRule="auto"/>
    </w:pPr>
    <w:rPr>
      <w:rFonts w:ascii="Tahoma" w:hAnsi="Tahoma"/>
      <w:kern w:val="0"/>
      <w:sz w:val="20"/>
      <w:szCs w:val="20"/>
      <w:lang w:val="en-US" w:eastAsia="en-US"/>
    </w:rPr>
  </w:style>
  <w:style w:type="paragraph" w:customStyle="1" w:styleId="2111">
    <w:name w:val="Основной текст 211"/>
    <w:basedOn w:val="a2"/>
    <w:uiPriority w:val="99"/>
    <w:rsid w:val="007C0F28"/>
    <w:pPr>
      <w:widowControl w:val="0"/>
      <w:spacing w:after="0" w:line="240" w:lineRule="auto"/>
      <w:jc w:val="both"/>
    </w:pPr>
    <w:rPr>
      <w:rFonts w:ascii="Times New Roman" w:hAnsi="Times New Roman"/>
      <w:kern w:val="0"/>
      <w:sz w:val="24"/>
      <w:szCs w:val="20"/>
    </w:rPr>
  </w:style>
  <w:style w:type="paragraph" w:customStyle="1" w:styleId="affffff2">
    <w:name w:val="Îáû÷íûé"/>
    <w:rsid w:val="007C0F28"/>
    <w:pPr>
      <w:autoSpaceDE w:val="0"/>
      <w:autoSpaceDN w:val="0"/>
    </w:pPr>
  </w:style>
  <w:style w:type="numbering" w:customStyle="1" w:styleId="1f8">
    <w:name w:val="Нет списка1"/>
    <w:next w:val="a6"/>
    <w:uiPriority w:val="99"/>
    <w:semiHidden/>
    <w:unhideWhenUsed/>
    <w:rsid w:val="007C0F28"/>
  </w:style>
  <w:style w:type="table" w:customStyle="1" w:styleId="1f9">
    <w:name w:val="Сетка таблицы1"/>
    <w:basedOn w:val="a5"/>
    <w:next w:val="af0"/>
    <w:rsid w:val="007C0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Нет списка2"/>
    <w:next w:val="a6"/>
    <w:uiPriority w:val="99"/>
    <w:semiHidden/>
    <w:unhideWhenUsed/>
    <w:rsid w:val="007C0F28"/>
  </w:style>
  <w:style w:type="table" w:customStyle="1" w:styleId="2f6">
    <w:name w:val="Сетка таблицы2"/>
    <w:basedOn w:val="a5"/>
    <w:next w:val="af0"/>
    <w:rsid w:val="007C0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4">
    <w:name w:val="Font Style14"/>
    <w:uiPriority w:val="99"/>
    <w:rsid w:val="007C0F28"/>
    <w:rPr>
      <w:rFonts w:ascii="Times New Roman" w:hAnsi="Times New Roman"/>
      <w:i/>
      <w:sz w:val="26"/>
    </w:rPr>
  </w:style>
  <w:style w:type="character" w:customStyle="1" w:styleId="FontStyle13">
    <w:name w:val="Font Style13"/>
    <w:uiPriority w:val="99"/>
    <w:rsid w:val="007C0F28"/>
    <w:rPr>
      <w:rFonts w:ascii="Times New Roman" w:hAnsi="Times New Roman" w:cs="Times New Roman" w:hint="default"/>
      <w:b/>
      <w:bCs w:val="0"/>
      <w:sz w:val="26"/>
    </w:rPr>
  </w:style>
  <w:style w:type="paragraph" w:customStyle="1" w:styleId="Style10">
    <w:name w:val="Style10"/>
    <w:basedOn w:val="a2"/>
    <w:uiPriority w:val="99"/>
    <w:rsid w:val="007C0F28"/>
    <w:pPr>
      <w:widowControl w:val="0"/>
      <w:suppressAutoHyphens w:val="0"/>
      <w:autoSpaceDE w:val="0"/>
      <w:autoSpaceDN w:val="0"/>
      <w:adjustRightInd w:val="0"/>
      <w:spacing w:after="0" w:line="324" w:lineRule="exact"/>
      <w:jc w:val="both"/>
    </w:pPr>
    <w:rPr>
      <w:rFonts w:ascii="Times New Roman" w:hAnsi="Times New Roman"/>
      <w:kern w:val="0"/>
      <w:sz w:val="24"/>
      <w:szCs w:val="24"/>
      <w:lang w:eastAsia="ru-RU"/>
    </w:rPr>
  </w:style>
  <w:style w:type="table" w:customStyle="1" w:styleId="3c">
    <w:name w:val="Сетка таблицы3"/>
    <w:basedOn w:val="a5"/>
    <w:next w:val="af0"/>
    <w:uiPriority w:val="59"/>
    <w:rsid w:val="007C0F2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3">
    <w:name w:val="Основной текст_"/>
    <w:link w:val="3d"/>
    <w:rsid w:val="007C0F28"/>
    <w:rPr>
      <w:spacing w:val="-2"/>
      <w:sz w:val="27"/>
      <w:szCs w:val="27"/>
      <w:shd w:val="clear" w:color="auto" w:fill="FFFFFF"/>
    </w:rPr>
  </w:style>
  <w:style w:type="paragraph" w:customStyle="1" w:styleId="3d">
    <w:name w:val="Основной текст3"/>
    <w:basedOn w:val="a2"/>
    <w:link w:val="affffff3"/>
    <w:rsid w:val="007C0F28"/>
    <w:pPr>
      <w:widowControl w:val="0"/>
      <w:shd w:val="clear" w:color="auto" w:fill="FFFFFF"/>
      <w:suppressAutoHyphens w:val="0"/>
      <w:spacing w:after="300" w:line="320" w:lineRule="exact"/>
      <w:ind w:hanging="700"/>
    </w:pPr>
    <w:rPr>
      <w:rFonts w:ascii="Times New Roman" w:hAnsi="Times New Roman"/>
      <w:spacing w:val="-2"/>
      <w:kern w:val="0"/>
      <w:sz w:val="27"/>
      <w:szCs w:val="27"/>
      <w:lang w:eastAsia="ru-RU"/>
    </w:rPr>
  </w:style>
  <w:style w:type="character" w:customStyle="1" w:styleId="1fa">
    <w:name w:val="Основной текст с отступом Знак1"/>
    <w:aliases w:val="Основной текст 1 Знак1"/>
    <w:basedOn w:val="a4"/>
    <w:semiHidden/>
    <w:rsid w:val="00625343"/>
    <w:rPr>
      <w:rFonts w:ascii="Calibri" w:hAnsi="Calibri"/>
      <w:kern w:val="2"/>
      <w:sz w:val="22"/>
      <w:szCs w:val="22"/>
      <w:lang w:eastAsia="ar-SA"/>
    </w:rPr>
  </w:style>
  <w:style w:type="character" w:customStyle="1" w:styleId="120">
    <w:name w:val="12 пт Знак Знак"/>
    <w:locked/>
    <w:rsid w:val="00625343"/>
    <w:rPr>
      <w:kern w:val="32"/>
      <w:sz w:val="24"/>
      <w:szCs w:val="24"/>
      <w:lang w:eastAsia="ar-SA"/>
    </w:rPr>
  </w:style>
  <w:style w:type="paragraph" w:customStyle="1" w:styleId="ConsPlusNormalTimesNewRoman1">
    <w:name w:val="ConsPlusNormal + Times New Roman1"/>
    <w:aliases w:val="12 пт1"/>
    <w:basedOn w:val="10"/>
    <w:rsid w:val="00625343"/>
    <w:pPr>
      <w:keepNext/>
      <w:tabs>
        <w:tab w:val="clear" w:pos="720"/>
      </w:tabs>
      <w:spacing w:before="0" w:after="0"/>
      <w:ind w:firstLine="0"/>
      <w:contextualSpacing w:val="0"/>
      <w:jc w:val="left"/>
    </w:pPr>
    <w:rPr>
      <w:b w:val="0"/>
      <w:bCs w:val="0"/>
      <w:szCs w:val="24"/>
    </w:rPr>
  </w:style>
  <w:style w:type="character" w:customStyle="1" w:styleId="2f7">
    <w:name w:val="Заголовок №2"/>
    <w:rsid w:val="00050092"/>
    <w:rPr>
      <w:rFonts w:ascii="Times New Roman" w:hAnsi="Times New Roman" w:cs="Times New Roman"/>
      <w:b/>
      <w:bCs/>
      <w:color w:val="000000"/>
      <w:spacing w:val="0"/>
      <w:w w:val="100"/>
      <w:position w:val="0"/>
      <w:sz w:val="26"/>
      <w:szCs w:val="26"/>
      <w:u w:val="none"/>
      <w:effect w:val="none"/>
      <w:lang w:val="ru-RU"/>
    </w:rPr>
  </w:style>
  <w:style w:type="paragraph" w:customStyle="1" w:styleId="Style6">
    <w:name w:val="Style6"/>
    <w:basedOn w:val="a2"/>
    <w:uiPriority w:val="99"/>
    <w:rsid w:val="00D3405B"/>
    <w:pPr>
      <w:widowControl w:val="0"/>
      <w:suppressAutoHyphens w:val="0"/>
      <w:autoSpaceDE w:val="0"/>
      <w:autoSpaceDN w:val="0"/>
      <w:adjustRightInd w:val="0"/>
      <w:spacing w:after="0" w:line="374" w:lineRule="exact"/>
      <w:ind w:firstLine="713"/>
      <w:jc w:val="both"/>
    </w:pPr>
    <w:rPr>
      <w:rFonts w:ascii="Times New Roman" w:hAnsi="Times New Roman"/>
      <w:kern w:val="0"/>
      <w:sz w:val="24"/>
      <w:szCs w:val="24"/>
      <w:lang w:eastAsia="ru-RU"/>
    </w:rPr>
  </w:style>
  <w:style w:type="table" w:customStyle="1" w:styleId="49">
    <w:name w:val="Сетка таблицы4"/>
    <w:basedOn w:val="a5"/>
    <w:next w:val="af0"/>
    <w:uiPriority w:val="59"/>
    <w:rsid w:val="006224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Сетка таблицы5"/>
    <w:basedOn w:val="a5"/>
    <w:next w:val="af0"/>
    <w:uiPriority w:val="59"/>
    <w:rsid w:val="00502ED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5"/>
    <w:next w:val="af0"/>
    <w:uiPriority w:val="59"/>
    <w:rsid w:val="005D7FC0"/>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Сетка таблицы11"/>
    <w:basedOn w:val="a5"/>
    <w:next w:val="af0"/>
    <w:uiPriority w:val="39"/>
    <w:rsid w:val="005167BA"/>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Сетка таблицы7"/>
    <w:basedOn w:val="a5"/>
    <w:next w:val="af0"/>
    <w:uiPriority w:val="39"/>
    <w:rsid w:val="00224432"/>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81">
    <w:name w:val="Сетка таблицы8"/>
    <w:basedOn w:val="a5"/>
    <w:next w:val="af0"/>
    <w:uiPriority w:val="59"/>
    <w:rsid w:val="00D05FAF"/>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f4">
    <w:name w:val="Placeholder Text"/>
    <w:basedOn w:val="a4"/>
    <w:uiPriority w:val="99"/>
    <w:semiHidden/>
    <w:rsid w:val="001358D9"/>
    <w:rPr>
      <w:color w:val="808080"/>
    </w:rPr>
  </w:style>
  <w:style w:type="character" w:customStyle="1" w:styleId="afffff4">
    <w:name w:val="Абзац списка Знак"/>
    <w:aliases w:val="Bullet Number Знак,Индексы Знак,Num Bullet 1 Знак,Заголовок2 Знак,Bullet List Знак,FooterText Знак,numbered Знак,Абзац списка литеральный Знак,Нумерованый список Знак,SL_Абзац списка Знак,Paragraphe de liste1 Знак,lp1 Знак"/>
    <w:link w:val="afffff3"/>
    <w:uiPriority w:val="34"/>
    <w:locked/>
    <w:rsid w:val="00712765"/>
    <w:rPr>
      <w:sz w:val="24"/>
      <w:szCs w:val="24"/>
    </w:rPr>
  </w:style>
  <w:style w:type="table" w:customStyle="1" w:styleId="215">
    <w:name w:val="Сетка таблицы21"/>
    <w:basedOn w:val="a5"/>
    <w:next w:val="af0"/>
    <w:uiPriority w:val="39"/>
    <w:rsid w:val="003245E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5"/>
    <w:next w:val="af0"/>
    <w:uiPriority w:val="39"/>
    <w:rsid w:val="00372AFF"/>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Сетка таблицы9"/>
    <w:basedOn w:val="a5"/>
    <w:next w:val="af0"/>
    <w:uiPriority w:val="59"/>
    <w:rsid w:val="00910D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5"/>
    <w:next w:val="af0"/>
    <w:uiPriority w:val="59"/>
    <w:rsid w:val="00C11D2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5"/>
    <w:next w:val="af0"/>
    <w:uiPriority w:val="59"/>
    <w:rsid w:val="008808F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Сетка таблицы81"/>
    <w:basedOn w:val="a5"/>
    <w:uiPriority w:val="59"/>
    <w:rsid w:val="00AF0FA8"/>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5"/>
    <w:next w:val="af0"/>
    <w:uiPriority w:val="59"/>
    <w:rsid w:val="00AD24A2"/>
    <w:rPr>
      <w:rFonts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2"/>
    <w:basedOn w:val="a5"/>
    <w:uiPriority w:val="59"/>
    <w:rsid w:val="00AD24A2"/>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
    <w:basedOn w:val="a5"/>
    <w:next w:val="af0"/>
    <w:uiPriority w:val="59"/>
    <w:rsid w:val="009B62E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metervalue">
    <w:name w:val="parametervalue"/>
    <w:basedOn w:val="a2"/>
    <w:rsid w:val="00D71CCE"/>
    <w:pPr>
      <w:suppressAutoHyphens w:val="0"/>
      <w:spacing w:before="100" w:beforeAutospacing="1" w:after="100" w:afterAutospacing="1" w:line="240" w:lineRule="auto"/>
    </w:pPr>
    <w:rPr>
      <w:rFonts w:ascii="Times New Roman" w:hAnsi="Times New Roman"/>
      <w:kern w:val="0"/>
      <w:sz w:val="24"/>
      <w:szCs w:val="24"/>
      <w:lang w:eastAsia="ru-RU"/>
    </w:rPr>
  </w:style>
  <w:style w:type="numbering" w:customStyle="1" w:styleId="3e">
    <w:name w:val="Нет списка3"/>
    <w:next w:val="a6"/>
    <w:uiPriority w:val="99"/>
    <w:semiHidden/>
    <w:unhideWhenUsed/>
    <w:rsid w:val="00992F17"/>
  </w:style>
  <w:style w:type="table" w:customStyle="1" w:styleId="150">
    <w:name w:val="Сетка таблицы15"/>
    <w:basedOn w:val="a5"/>
    <w:next w:val="af0"/>
    <w:rsid w:val="00992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Сетка таблицы83"/>
    <w:basedOn w:val="a5"/>
    <w:next w:val="af0"/>
    <w:uiPriority w:val="59"/>
    <w:rsid w:val="00992F17"/>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5"/>
    <w:next w:val="af0"/>
    <w:uiPriority w:val="59"/>
    <w:rsid w:val="006E32FC"/>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5"/>
    <w:next w:val="af0"/>
    <w:uiPriority w:val="59"/>
    <w:rsid w:val="00886C4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5"/>
    <w:next w:val="af0"/>
    <w:uiPriority w:val="59"/>
    <w:rsid w:val="00886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5"/>
    <w:next w:val="af0"/>
    <w:uiPriority w:val="59"/>
    <w:rsid w:val="00102E2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6">
    <w:name w:val="Сетка таблицы86"/>
    <w:basedOn w:val="a5"/>
    <w:next w:val="af0"/>
    <w:uiPriority w:val="59"/>
    <w:rsid w:val="003B52A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7">
    <w:name w:val="Сетка таблицы87"/>
    <w:basedOn w:val="a5"/>
    <w:next w:val="af0"/>
    <w:uiPriority w:val="59"/>
    <w:rsid w:val="00DC30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8">
    <w:name w:val="Сетка таблицы88"/>
    <w:basedOn w:val="a5"/>
    <w:next w:val="af0"/>
    <w:uiPriority w:val="59"/>
    <w:rsid w:val="000E2819"/>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List Continue"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AF0FA8"/>
    <w:pPr>
      <w:suppressAutoHyphens/>
      <w:spacing w:after="200" w:line="276" w:lineRule="auto"/>
    </w:pPr>
    <w:rPr>
      <w:rFonts w:ascii="Calibri" w:hAnsi="Calibri"/>
      <w:kern w:val="1"/>
      <w:sz w:val="22"/>
      <w:szCs w:val="22"/>
      <w:lang w:eastAsia="ar-SA"/>
    </w:rPr>
  </w:style>
  <w:style w:type="paragraph" w:styleId="10">
    <w:name w:val="heading 1"/>
    <w:basedOn w:val="a2"/>
    <w:link w:val="11"/>
    <w:qFormat/>
    <w:rsid w:val="007C0F28"/>
    <w:pPr>
      <w:tabs>
        <w:tab w:val="num" w:pos="720"/>
      </w:tabs>
      <w:suppressAutoHyphens w:val="0"/>
      <w:spacing w:before="60" w:after="60" w:line="240" w:lineRule="auto"/>
      <w:ind w:firstLine="709"/>
      <w:contextualSpacing/>
      <w:jc w:val="both"/>
      <w:outlineLvl w:val="0"/>
    </w:pPr>
    <w:rPr>
      <w:rFonts w:ascii="Times New Roman" w:hAnsi="Times New Roman"/>
      <w:b/>
      <w:bCs/>
      <w:kern w:val="32"/>
      <w:sz w:val="24"/>
      <w:szCs w:val="28"/>
    </w:rPr>
  </w:style>
  <w:style w:type="paragraph" w:styleId="21">
    <w:name w:val="heading 2"/>
    <w:next w:val="a3"/>
    <w:qFormat/>
    <w:rsid w:val="007C0F28"/>
    <w:pPr>
      <w:keepNext/>
      <w:widowControl w:val="0"/>
      <w:numPr>
        <w:ilvl w:val="1"/>
        <w:numId w:val="1"/>
      </w:numPr>
      <w:suppressAutoHyphens/>
      <w:spacing w:before="120" w:line="100" w:lineRule="atLeast"/>
      <w:jc w:val="center"/>
      <w:outlineLvl w:val="1"/>
    </w:pPr>
    <w:rPr>
      <w:rFonts w:eastAsia="DejaVu Sans" w:cs="font272"/>
      <w:b/>
      <w:kern w:val="1"/>
      <w:sz w:val="32"/>
      <w:szCs w:val="32"/>
      <w:lang w:eastAsia="ar-SA"/>
    </w:rPr>
  </w:style>
  <w:style w:type="paragraph" w:styleId="30">
    <w:name w:val="heading 3"/>
    <w:basedOn w:val="a2"/>
    <w:next w:val="a2"/>
    <w:link w:val="31"/>
    <w:autoRedefine/>
    <w:qFormat/>
    <w:rsid w:val="007C0F28"/>
    <w:pPr>
      <w:tabs>
        <w:tab w:val="num" w:pos="2160"/>
      </w:tabs>
      <w:suppressAutoHyphens w:val="0"/>
      <w:spacing w:before="240" w:after="60" w:line="240" w:lineRule="auto"/>
      <w:ind w:firstLine="709"/>
      <w:outlineLvl w:val="2"/>
    </w:pPr>
    <w:rPr>
      <w:rFonts w:ascii="Times New Roman" w:hAnsi="Times New Roman"/>
      <w:b/>
      <w:bCs/>
      <w:kern w:val="0"/>
      <w:sz w:val="24"/>
      <w:szCs w:val="28"/>
    </w:rPr>
  </w:style>
  <w:style w:type="paragraph" w:styleId="42">
    <w:name w:val="heading 4"/>
    <w:basedOn w:val="a2"/>
    <w:next w:val="a2"/>
    <w:link w:val="43"/>
    <w:qFormat/>
    <w:rsid w:val="007C0F28"/>
    <w:pPr>
      <w:tabs>
        <w:tab w:val="num" w:pos="2880"/>
      </w:tabs>
      <w:suppressAutoHyphens w:val="0"/>
      <w:spacing w:before="60" w:after="60" w:line="240" w:lineRule="auto"/>
      <w:ind w:firstLine="709"/>
      <w:jc w:val="both"/>
      <w:outlineLvl w:val="3"/>
    </w:pPr>
    <w:rPr>
      <w:rFonts w:ascii="Times New Roman" w:hAnsi="Times New Roman"/>
      <w:b/>
      <w:bCs/>
      <w:kern w:val="0"/>
      <w:sz w:val="24"/>
      <w:szCs w:val="28"/>
    </w:rPr>
  </w:style>
  <w:style w:type="paragraph" w:styleId="51">
    <w:name w:val="heading 5"/>
    <w:basedOn w:val="a2"/>
    <w:next w:val="a2"/>
    <w:link w:val="52"/>
    <w:qFormat/>
    <w:rsid w:val="007C0F28"/>
    <w:pPr>
      <w:tabs>
        <w:tab w:val="num" w:pos="3600"/>
      </w:tabs>
      <w:suppressAutoHyphens w:val="0"/>
      <w:spacing w:before="240" w:after="60" w:line="240" w:lineRule="auto"/>
      <w:ind w:firstLine="709"/>
      <w:outlineLvl w:val="4"/>
    </w:pPr>
    <w:rPr>
      <w:rFonts w:ascii="Times New Roman" w:hAnsi="Times New Roman"/>
      <w:b/>
      <w:bCs/>
      <w:i/>
      <w:iCs/>
      <w:kern w:val="0"/>
      <w:sz w:val="26"/>
      <w:szCs w:val="26"/>
    </w:rPr>
  </w:style>
  <w:style w:type="paragraph" w:styleId="6">
    <w:name w:val="heading 6"/>
    <w:basedOn w:val="a2"/>
    <w:next w:val="a2"/>
    <w:link w:val="60"/>
    <w:qFormat/>
    <w:rsid w:val="007C0F28"/>
    <w:pPr>
      <w:tabs>
        <w:tab w:val="num" w:pos="4320"/>
      </w:tabs>
      <w:suppressAutoHyphens w:val="0"/>
      <w:spacing w:before="240" w:after="60" w:line="240" w:lineRule="auto"/>
      <w:ind w:firstLine="709"/>
      <w:outlineLvl w:val="5"/>
    </w:pPr>
    <w:rPr>
      <w:rFonts w:ascii="Times New Roman" w:hAnsi="Times New Roman"/>
      <w:b/>
      <w:bCs/>
      <w:kern w:val="0"/>
    </w:rPr>
  </w:style>
  <w:style w:type="paragraph" w:styleId="7">
    <w:name w:val="heading 7"/>
    <w:basedOn w:val="a2"/>
    <w:next w:val="a2"/>
    <w:link w:val="70"/>
    <w:qFormat/>
    <w:rsid w:val="007C0F28"/>
    <w:pPr>
      <w:tabs>
        <w:tab w:val="num" w:pos="2005"/>
        <w:tab w:val="num" w:pos="5040"/>
      </w:tabs>
      <w:suppressAutoHyphens w:val="0"/>
      <w:spacing w:before="240" w:after="60" w:line="240" w:lineRule="auto"/>
      <w:ind w:firstLine="709"/>
      <w:outlineLvl w:val="6"/>
    </w:pPr>
    <w:rPr>
      <w:rFonts w:ascii="Times New Roman" w:hAnsi="Times New Roman"/>
      <w:kern w:val="0"/>
      <w:sz w:val="24"/>
      <w:szCs w:val="24"/>
    </w:rPr>
  </w:style>
  <w:style w:type="paragraph" w:styleId="8">
    <w:name w:val="heading 8"/>
    <w:basedOn w:val="a2"/>
    <w:next w:val="a2"/>
    <w:link w:val="80"/>
    <w:qFormat/>
    <w:rsid w:val="007C0F28"/>
    <w:pPr>
      <w:tabs>
        <w:tab w:val="num" w:pos="2149"/>
        <w:tab w:val="num" w:pos="5760"/>
      </w:tabs>
      <w:suppressAutoHyphens w:val="0"/>
      <w:spacing w:before="240" w:after="60" w:line="240" w:lineRule="auto"/>
      <w:ind w:firstLine="709"/>
      <w:outlineLvl w:val="7"/>
    </w:pPr>
    <w:rPr>
      <w:rFonts w:ascii="Times New Roman" w:hAnsi="Times New Roman"/>
      <w:i/>
      <w:iCs/>
      <w:kern w:val="0"/>
      <w:sz w:val="24"/>
      <w:szCs w:val="24"/>
    </w:rPr>
  </w:style>
  <w:style w:type="paragraph" w:styleId="9">
    <w:name w:val="heading 9"/>
    <w:basedOn w:val="a2"/>
    <w:next w:val="a2"/>
    <w:link w:val="90"/>
    <w:qFormat/>
    <w:rsid w:val="007C0F28"/>
    <w:pPr>
      <w:tabs>
        <w:tab w:val="num" w:pos="2293"/>
        <w:tab w:val="num" w:pos="6480"/>
      </w:tabs>
      <w:suppressAutoHyphens w:val="0"/>
      <w:spacing w:before="240" w:after="60" w:line="240" w:lineRule="auto"/>
      <w:ind w:firstLine="709"/>
      <w:outlineLvl w:val="8"/>
    </w:pPr>
    <w:rPr>
      <w:rFonts w:ascii="Arial" w:hAnsi="Arial"/>
      <w:kern w:val="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aliases w:val="Основной текст Знак Знак,body text,body text Знак,body text Знак Знак"/>
    <w:basedOn w:val="a2"/>
    <w:link w:val="a7"/>
    <w:rsid w:val="007C0F28"/>
    <w:pPr>
      <w:spacing w:after="120"/>
    </w:pPr>
  </w:style>
  <w:style w:type="character" w:customStyle="1" w:styleId="12">
    <w:name w:val="Основной шрифт абзаца1"/>
    <w:rsid w:val="007C0F28"/>
  </w:style>
  <w:style w:type="character" w:customStyle="1" w:styleId="22">
    <w:name w:val="Заголовок 2 Знак"/>
    <w:rsid w:val="007C0F28"/>
    <w:rPr>
      <w:rFonts w:ascii="Times New Roman" w:eastAsia="Times New Roman" w:hAnsi="Times New Roman" w:cs="Times New Roman"/>
      <w:b/>
      <w:sz w:val="32"/>
      <w:szCs w:val="32"/>
    </w:rPr>
  </w:style>
  <w:style w:type="character" w:customStyle="1" w:styleId="23">
    <w:name w:val="Основной текст 2 Знак"/>
    <w:uiPriority w:val="99"/>
    <w:rsid w:val="007C0F28"/>
    <w:rPr>
      <w:rFonts w:ascii="Times New Roman" w:eastAsia="Times New Roman" w:hAnsi="Times New Roman" w:cs="Times New Roman"/>
      <w:sz w:val="24"/>
      <w:szCs w:val="20"/>
    </w:rPr>
  </w:style>
  <w:style w:type="character" w:customStyle="1" w:styleId="24">
    <w:name w:val="Основной текст с отступом 2 Знак"/>
    <w:rsid w:val="007C0F28"/>
    <w:rPr>
      <w:rFonts w:ascii="Calibri" w:eastAsia="Times New Roman" w:hAnsi="Calibri" w:cs="Times New Roman"/>
    </w:rPr>
  </w:style>
  <w:style w:type="paragraph" w:customStyle="1" w:styleId="13">
    <w:name w:val="Заголовок1"/>
    <w:basedOn w:val="a2"/>
    <w:next w:val="a3"/>
    <w:rsid w:val="007C0F28"/>
    <w:pPr>
      <w:keepNext/>
      <w:spacing w:before="240" w:after="120"/>
    </w:pPr>
    <w:rPr>
      <w:rFonts w:ascii="Arial" w:eastAsia="DejaVu Sans" w:hAnsi="Arial" w:cs="DejaVu Sans"/>
      <w:sz w:val="28"/>
      <w:szCs w:val="28"/>
    </w:rPr>
  </w:style>
  <w:style w:type="paragraph" w:styleId="a8">
    <w:name w:val="List"/>
    <w:basedOn w:val="a3"/>
    <w:rsid w:val="007C0F28"/>
  </w:style>
  <w:style w:type="paragraph" w:customStyle="1" w:styleId="14">
    <w:name w:val="Название1"/>
    <w:basedOn w:val="a2"/>
    <w:rsid w:val="007C0F28"/>
    <w:pPr>
      <w:suppressLineNumbers/>
      <w:spacing w:before="120" w:after="120"/>
    </w:pPr>
    <w:rPr>
      <w:i/>
      <w:iCs/>
      <w:sz w:val="24"/>
      <w:szCs w:val="24"/>
    </w:rPr>
  </w:style>
  <w:style w:type="paragraph" w:customStyle="1" w:styleId="15">
    <w:name w:val="Указатель1"/>
    <w:basedOn w:val="a2"/>
    <w:rsid w:val="007C0F28"/>
    <w:pPr>
      <w:suppressLineNumbers/>
    </w:pPr>
  </w:style>
  <w:style w:type="paragraph" w:customStyle="1" w:styleId="a9">
    <w:name w:val="Подраздел"/>
    <w:rsid w:val="007C0F28"/>
    <w:pPr>
      <w:widowControl w:val="0"/>
      <w:suppressAutoHyphens/>
      <w:spacing w:before="240" w:after="120" w:line="100" w:lineRule="atLeast"/>
      <w:jc w:val="center"/>
    </w:pPr>
    <w:rPr>
      <w:rFonts w:ascii="TimesDL" w:eastAsia="DejaVu Sans" w:hAnsi="TimesDL" w:cs="font272"/>
      <w:b/>
      <w:smallCaps/>
      <w:spacing w:val="-2"/>
      <w:kern w:val="1"/>
      <w:sz w:val="24"/>
      <w:lang w:eastAsia="ar-SA"/>
    </w:rPr>
  </w:style>
  <w:style w:type="paragraph" w:styleId="aa">
    <w:name w:val="Normal (Web)"/>
    <w:uiPriority w:val="99"/>
    <w:rsid w:val="007C0F28"/>
    <w:pPr>
      <w:widowControl w:val="0"/>
      <w:suppressAutoHyphens/>
      <w:spacing w:after="200" w:line="276" w:lineRule="auto"/>
    </w:pPr>
    <w:rPr>
      <w:rFonts w:ascii="Calibri" w:eastAsia="DejaVu Sans" w:hAnsi="Calibri" w:cs="font272"/>
      <w:kern w:val="1"/>
      <w:sz w:val="22"/>
      <w:szCs w:val="22"/>
      <w:lang w:eastAsia="ar-SA"/>
    </w:rPr>
  </w:style>
  <w:style w:type="paragraph" w:styleId="25">
    <w:name w:val="Body Text 2"/>
    <w:link w:val="210"/>
    <w:uiPriority w:val="99"/>
    <w:rsid w:val="007C0F28"/>
    <w:pPr>
      <w:widowControl w:val="0"/>
      <w:suppressAutoHyphens/>
      <w:spacing w:before="120" w:line="100" w:lineRule="atLeast"/>
      <w:jc w:val="both"/>
    </w:pPr>
    <w:rPr>
      <w:rFonts w:eastAsia="DejaVu Sans"/>
      <w:kern w:val="1"/>
      <w:sz w:val="24"/>
      <w:lang w:eastAsia="ar-SA"/>
    </w:rPr>
  </w:style>
  <w:style w:type="paragraph" w:customStyle="1" w:styleId="ab">
    <w:name w:val="Условия контракта"/>
    <w:rsid w:val="007C0F28"/>
    <w:pPr>
      <w:widowControl w:val="0"/>
      <w:suppressAutoHyphens/>
      <w:spacing w:before="240" w:after="120" w:line="100" w:lineRule="atLeast"/>
      <w:jc w:val="both"/>
    </w:pPr>
    <w:rPr>
      <w:rFonts w:eastAsia="DejaVu Sans" w:cs="font272"/>
      <w:b/>
      <w:kern w:val="1"/>
      <w:sz w:val="24"/>
      <w:lang w:eastAsia="ar-SA"/>
    </w:rPr>
  </w:style>
  <w:style w:type="paragraph" w:styleId="26">
    <w:name w:val="Body Text Indent 2"/>
    <w:aliases w:val="Знак, Знак"/>
    <w:link w:val="211"/>
    <w:rsid w:val="007C0F28"/>
    <w:pPr>
      <w:widowControl w:val="0"/>
      <w:suppressAutoHyphens/>
      <w:spacing w:after="120" w:line="480" w:lineRule="auto"/>
      <w:ind w:left="283"/>
    </w:pPr>
    <w:rPr>
      <w:rFonts w:ascii="Calibri" w:eastAsia="DejaVu Sans" w:hAnsi="Calibri" w:cs="font272"/>
      <w:kern w:val="1"/>
      <w:sz w:val="22"/>
      <w:szCs w:val="22"/>
      <w:lang w:eastAsia="ar-SA"/>
    </w:rPr>
  </w:style>
  <w:style w:type="character" w:customStyle="1" w:styleId="211">
    <w:name w:val="Основной текст с отступом 2 Знак1"/>
    <w:aliases w:val="Знак Знак, Знак Знак"/>
    <w:link w:val="26"/>
    <w:rsid w:val="007C0F28"/>
    <w:rPr>
      <w:rFonts w:ascii="Calibri" w:eastAsia="DejaVu Sans" w:hAnsi="Calibri" w:cs="font272"/>
      <w:kern w:val="1"/>
      <w:sz w:val="22"/>
      <w:szCs w:val="22"/>
      <w:lang w:val="ru-RU" w:eastAsia="ar-SA" w:bidi="ar-SA"/>
    </w:rPr>
  </w:style>
  <w:style w:type="paragraph" w:styleId="ac">
    <w:name w:val="footer"/>
    <w:basedOn w:val="a2"/>
    <w:link w:val="ad"/>
    <w:uiPriority w:val="99"/>
    <w:rsid w:val="007C0F28"/>
    <w:pPr>
      <w:tabs>
        <w:tab w:val="center" w:pos="4320"/>
        <w:tab w:val="right" w:pos="8640"/>
      </w:tabs>
    </w:pPr>
  </w:style>
  <w:style w:type="character" w:styleId="ae">
    <w:name w:val="page number"/>
    <w:basedOn w:val="a4"/>
    <w:rsid w:val="007C0F28"/>
  </w:style>
  <w:style w:type="paragraph" w:customStyle="1" w:styleId="ConsPlusNormal">
    <w:name w:val="ConsPlusNormal"/>
    <w:link w:val="ConsPlusNormal0"/>
    <w:rsid w:val="007C0F28"/>
    <w:pPr>
      <w:autoSpaceDE w:val="0"/>
      <w:autoSpaceDN w:val="0"/>
      <w:adjustRightInd w:val="0"/>
      <w:ind w:firstLine="720"/>
    </w:pPr>
    <w:rPr>
      <w:rFonts w:ascii="Arial" w:hAnsi="Arial" w:cs="Arial"/>
    </w:rPr>
  </w:style>
  <w:style w:type="paragraph" w:customStyle="1" w:styleId="32">
    <w:name w:val="Стиль3 Знак Знак"/>
    <w:basedOn w:val="26"/>
    <w:rsid w:val="007C0F28"/>
    <w:pPr>
      <w:tabs>
        <w:tab w:val="num" w:pos="618"/>
      </w:tabs>
      <w:suppressAutoHyphens w:val="0"/>
      <w:adjustRightInd w:val="0"/>
      <w:spacing w:before="120" w:after="0" w:line="240" w:lineRule="auto"/>
      <w:ind w:left="391"/>
      <w:jc w:val="both"/>
      <w:textAlignment w:val="baseline"/>
    </w:pPr>
    <w:rPr>
      <w:rFonts w:ascii="Times New Roman" w:eastAsia="Times New Roman" w:hAnsi="Times New Roman" w:cs="Times New Roman"/>
      <w:kern w:val="0"/>
      <w:sz w:val="24"/>
      <w:szCs w:val="20"/>
      <w:lang w:eastAsia="ru-RU"/>
    </w:rPr>
  </w:style>
  <w:style w:type="paragraph" w:customStyle="1" w:styleId="27">
    <w:name w:val="Стиль2"/>
    <w:basedOn w:val="20"/>
    <w:rsid w:val="007C0F28"/>
    <w:pPr>
      <w:keepNext/>
      <w:keepLines/>
      <w:widowControl w:val="0"/>
      <w:numPr>
        <w:numId w:val="0"/>
      </w:numPr>
      <w:suppressLineNumbers/>
      <w:tabs>
        <w:tab w:val="num" w:pos="576"/>
      </w:tabs>
      <w:spacing w:before="120" w:after="0" w:line="240" w:lineRule="auto"/>
      <w:ind w:left="576" w:hanging="576"/>
      <w:jc w:val="both"/>
    </w:pPr>
    <w:rPr>
      <w:rFonts w:ascii="Times New Roman" w:hAnsi="Times New Roman"/>
      <w:b/>
      <w:kern w:val="0"/>
      <w:sz w:val="24"/>
      <w:szCs w:val="20"/>
      <w:lang w:eastAsia="ru-RU"/>
    </w:rPr>
  </w:style>
  <w:style w:type="paragraph" w:styleId="20">
    <w:name w:val="List Number 2"/>
    <w:basedOn w:val="a2"/>
    <w:rsid w:val="007C0F28"/>
    <w:pPr>
      <w:numPr>
        <w:numId w:val="3"/>
      </w:numPr>
    </w:pPr>
  </w:style>
  <w:style w:type="paragraph" w:styleId="33">
    <w:name w:val="Body Text Indent 3"/>
    <w:basedOn w:val="a2"/>
    <w:link w:val="34"/>
    <w:rsid w:val="007C0F28"/>
    <w:pPr>
      <w:spacing w:after="120"/>
      <w:ind w:left="360"/>
    </w:pPr>
    <w:rPr>
      <w:sz w:val="16"/>
      <w:szCs w:val="16"/>
    </w:rPr>
  </w:style>
  <w:style w:type="character" w:customStyle="1" w:styleId="34">
    <w:name w:val="Основной текст с отступом 3 Знак"/>
    <w:link w:val="33"/>
    <w:rsid w:val="007C0F28"/>
    <w:rPr>
      <w:rFonts w:ascii="Calibri" w:hAnsi="Calibri"/>
      <w:kern w:val="1"/>
      <w:sz w:val="16"/>
      <w:szCs w:val="16"/>
      <w:lang w:val="ru-RU" w:eastAsia="ar-SA" w:bidi="ar-SA"/>
    </w:rPr>
  </w:style>
  <w:style w:type="character" w:customStyle="1" w:styleId="af">
    <w:name w:val="Не вступил в силу"/>
    <w:rsid w:val="007C0F28"/>
    <w:rPr>
      <w:rFonts w:cs="Times New Roman"/>
      <w:color w:val="008080"/>
      <w:sz w:val="20"/>
      <w:szCs w:val="20"/>
    </w:rPr>
  </w:style>
  <w:style w:type="table" w:styleId="af0">
    <w:name w:val="Table Grid"/>
    <w:aliases w:val="OTR,Сетка таблицы GR"/>
    <w:basedOn w:val="a5"/>
    <w:uiPriority w:val="59"/>
    <w:rsid w:val="007C0F28"/>
    <w:pPr>
      <w:suppressAutoHyphens/>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Цветовое выделение"/>
    <w:rsid w:val="007C0F28"/>
    <w:rPr>
      <w:b/>
      <w:bCs/>
      <w:color w:val="000080"/>
      <w:sz w:val="20"/>
      <w:szCs w:val="20"/>
    </w:rPr>
  </w:style>
  <w:style w:type="paragraph" w:styleId="af2">
    <w:name w:val="header"/>
    <w:basedOn w:val="a2"/>
    <w:link w:val="af3"/>
    <w:uiPriority w:val="99"/>
    <w:rsid w:val="007C0F28"/>
    <w:pPr>
      <w:tabs>
        <w:tab w:val="center" w:pos="4677"/>
        <w:tab w:val="right" w:pos="9355"/>
      </w:tabs>
    </w:pPr>
  </w:style>
  <w:style w:type="paragraph" w:styleId="af4">
    <w:name w:val="Body Text Indent"/>
    <w:aliases w:val="Основной текст 1"/>
    <w:basedOn w:val="a2"/>
    <w:link w:val="af5"/>
    <w:rsid w:val="007C0F28"/>
    <w:pPr>
      <w:spacing w:after="120"/>
      <w:ind w:left="283"/>
    </w:pPr>
  </w:style>
  <w:style w:type="character" w:styleId="af6">
    <w:name w:val="Hyperlink"/>
    <w:uiPriority w:val="99"/>
    <w:rsid w:val="007C0F28"/>
    <w:rPr>
      <w:color w:val="0000FF"/>
      <w:u w:val="single"/>
    </w:rPr>
  </w:style>
  <w:style w:type="character" w:styleId="af7">
    <w:name w:val="FollowedHyperlink"/>
    <w:rsid w:val="007C0F28"/>
    <w:rPr>
      <w:color w:val="800080"/>
      <w:u w:val="single"/>
    </w:rPr>
  </w:style>
  <w:style w:type="paragraph" w:styleId="HTML">
    <w:name w:val="HTML Address"/>
    <w:basedOn w:val="a2"/>
    <w:link w:val="HTML0"/>
    <w:rsid w:val="007C0F28"/>
    <w:pPr>
      <w:suppressAutoHyphens w:val="0"/>
      <w:spacing w:after="60" w:line="240" w:lineRule="auto"/>
      <w:jc w:val="both"/>
    </w:pPr>
    <w:rPr>
      <w:rFonts w:ascii="Times New Roman" w:hAnsi="Times New Roman"/>
      <w:i/>
      <w:iCs/>
      <w:kern w:val="0"/>
      <w:sz w:val="24"/>
      <w:szCs w:val="24"/>
    </w:rPr>
  </w:style>
  <w:style w:type="character" w:styleId="HTML1">
    <w:name w:val="HTML Code"/>
    <w:rsid w:val="007C0F28"/>
    <w:rPr>
      <w:rFonts w:ascii="Courier New" w:eastAsia="Times New Roman" w:hAnsi="Courier New" w:cs="Courier New" w:hint="default"/>
      <w:sz w:val="20"/>
      <w:szCs w:val="20"/>
    </w:rPr>
  </w:style>
  <w:style w:type="character" w:styleId="HTML2">
    <w:name w:val="HTML Keyboard"/>
    <w:rsid w:val="007C0F28"/>
    <w:rPr>
      <w:rFonts w:ascii="Courier New" w:eastAsia="Times New Roman" w:hAnsi="Courier New" w:cs="Courier New" w:hint="default"/>
      <w:sz w:val="20"/>
      <w:szCs w:val="20"/>
    </w:rPr>
  </w:style>
  <w:style w:type="paragraph" w:styleId="HTML3">
    <w:name w:val="HTML Preformatted"/>
    <w:basedOn w:val="a2"/>
    <w:link w:val="HTML4"/>
    <w:rsid w:val="007C0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60" w:line="240" w:lineRule="auto"/>
      <w:jc w:val="both"/>
    </w:pPr>
    <w:rPr>
      <w:rFonts w:ascii="Courier New" w:hAnsi="Courier New"/>
      <w:kern w:val="0"/>
      <w:sz w:val="20"/>
      <w:szCs w:val="20"/>
    </w:rPr>
  </w:style>
  <w:style w:type="character" w:styleId="HTML5">
    <w:name w:val="HTML Sample"/>
    <w:rsid w:val="007C0F28"/>
    <w:rPr>
      <w:rFonts w:ascii="Courier New" w:eastAsia="Times New Roman" w:hAnsi="Courier New" w:cs="Courier New" w:hint="default"/>
    </w:rPr>
  </w:style>
  <w:style w:type="character" w:styleId="HTML6">
    <w:name w:val="HTML Typewriter"/>
    <w:rsid w:val="007C0F28"/>
    <w:rPr>
      <w:rFonts w:ascii="Courier New" w:eastAsia="Times New Roman" w:hAnsi="Courier New" w:cs="Courier New" w:hint="default"/>
      <w:sz w:val="20"/>
      <w:szCs w:val="20"/>
    </w:rPr>
  </w:style>
  <w:style w:type="paragraph" w:styleId="af8">
    <w:name w:val="Normal Indent"/>
    <w:basedOn w:val="a2"/>
    <w:rsid w:val="007C0F28"/>
    <w:pPr>
      <w:suppressAutoHyphens w:val="0"/>
      <w:spacing w:after="0" w:line="240" w:lineRule="auto"/>
    </w:pPr>
    <w:rPr>
      <w:rFonts w:ascii="Times New Roman" w:hAnsi="Times New Roman"/>
      <w:kern w:val="0"/>
      <w:sz w:val="24"/>
      <w:szCs w:val="24"/>
      <w:lang w:eastAsia="ru-RU"/>
    </w:rPr>
  </w:style>
  <w:style w:type="paragraph" w:styleId="af9">
    <w:name w:val="envelope address"/>
    <w:basedOn w:val="a2"/>
    <w:rsid w:val="007C0F28"/>
    <w:pPr>
      <w:framePr w:w="7920" w:h="1980" w:hSpace="180" w:wrap="auto" w:hAnchor="page" w:xAlign="center" w:yAlign="bottom"/>
      <w:suppressAutoHyphens w:val="0"/>
      <w:spacing w:after="60" w:line="240" w:lineRule="auto"/>
      <w:ind w:left="2880"/>
      <w:jc w:val="both"/>
    </w:pPr>
    <w:rPr>
      <w:rFonts w:ascii="Arial" w:hAnsi="Arial" w:cs="Arial"/>
      <w:kern w:val="0"/>
      <w:sz w:val="24"/>
      <w:szCs w:val="24"/>
      <w:lang w:eastAsia="ru-RU"/>
    </w:rPr>
  </w:style>
  <w:style w:type="paragraph" w:styleId="28">
    <w:name w:val="envelope return"/>
    <w:basedOn w:val="a2"/>
    <w:rsid w:val="007C0F28"/>
    <w:pPr>
      <w:suppressAutoHyphens w:val="0"/>
      <w:spacing w:after="60" w:line="240" w:lineRule="auto"/>
      <w:jc w:val="both"/>
    </w:pPr>
    <w:rPr>
      <w:rFonts w:ascii="Arial" w:hAnsi="Arial" w:cs="Arial"/>
      <w:kern w:val="0"/>
      <w:sz w:val="20"/>
      <w:szCs w:val="20"/>
      <w:lang w:eastAsia="ru-RU"/>
    </w:rPr>
  </w:style>
  <w:style w:type="paragraph" w:styleId="a">
    <w:name w:val="List Bullet"/>
    <w:basedOn w:val="a2"/>
    <w:autoRedefine/>
    <w:rsid w:val="007C0F28"/>
    <w:pPr>
      <w:widowControl w:val="0"/>
      <w:numPr>
        <w:numId w:val="1"/>
      </w:numPr>
      <w:suppressAutoHyphens w:val="0"/>
      <w:spacing w:after="60" w:line="240" w:lineRule="auto"/>
      <w:ind w:left="0" w:firstLine="0"/>
      <w:jc w:val="both"/>
    </w:pPr>
    <w:rPr>
      <w:rFonts w:ascii="Times New Roman" w:hAnsi="Times New Roman"/>
      <w:kern w:val="0"/>
      <w:sz w:val="24"/>
      <w:szCs w:val="24"/>
      <w:lang w:eastAsia="ru-RU"/>
    </w:rPr>
  </w:style>
  <w:style w:type="paragraph" w:styleId="a0">
    <w:name w:val="List Number"/>
    <w:basedOn w:val="a2"/>
    <w:rsid w:val="007C0F28"/>
    <w:pPr>
      <w:numPr>
        <w:numId w:val="2"/>
      </w:numPr>
      <w:suppressAutoHyphens w:val="0"/>
      <w:spacing w:after="60" w:line="240" w:lineRule="auto"/>
      <w:ind w:left="0" w:firstLine="709"/>
      <w:jc w:val="both"/>
    </w:pPr>
    <w:rPr>
      <w:rFonts w:ascii="Times New Roman" w:hAnsi="Times New Roman"/>
      <w:kern w:val="0"/>
      <w:sz w:val="24"/>
      <w:szCs w:val="20"/>
      <w:lang w:eastAsia="ru-RU"/>
    </w:rPr>
  </w:style>
  <w:style w:type="paragraph" w:styleId="29">
    <w:name w:val="List 2"/>
    <w:basedOn w:val="a2"/>
    <w:rsid w:val="007C0F28"/>
    <w:pPr>
      <w:suppressAutoHyphens w:val="0"/>
      <w:spacing w:after="60" w:line="240" w:lineRule="auto"/>
      <w:ind w:left="566" w:hanging="283"/>
      <w:jc w:val="both"/>
    </w:pPr>
    <w:rPr>
      <w:rFonts w:ascii="Times New Roman" w:hAnsi="Times New Roman"/>
      <w:kern w:val="0"/>
      <w:sz w:val="24"/>
      <w:szCs w:val="24"/>
      <w:lang w:eastAsia="ru-RU"/>
    </w:rPr>
  </w:style>
  <w:style w:type="paragraph" w:styleId="35">
    <w:name w:val="List 3"/>
    <w:basedOn w:val="a2"/>
    <w:rsid w:val="007C0F28"/>
    <w:pPr>
      <w:suppressAutoHyphens w:val="0"/>
      <w:spacing w:after="60" w:line="240" w:lineRule="auto"/>
      <w:ind w:left="849" w:hanging="283"/>
      <w:jc w:val="both"/>
    </w:pPr>
    <w:rPr>
      <w:rFonts w:ascii="Times New Roman" w:hAnsi="Times New Roman"/>
      <w:kern w:val="0"/>
      <w:sz w:val="24"/>
      <w:szCs w:val="24"/>
      <w:lang w:eastAsia="ru-RU"/>
    </w:rPr>
  </w:style>
  <w:style w:type="paragraph" w:styleId="41">
    <w:name w:val="List 4"/>
    <w:basedOn w:val="a2"/>
    <w:rsid w:val="007C0F28"/>
    <w:pPr>
      <w:numPr>
        <w:numId w:val="4"/>
      </w:numPr>
      <w:tabs>
        <w:tab w:val="clear" w:pos="643"/>
      </w:tabs>
      <w:suppressAutoHyphens w:val="0"/>
      <w:spacing w:after="60" w:line="240" w:lineRule="auto"/>
      <w:ind w:left="1132" w:hanging="283"/>
      <w:jc w:val="both"/>
    </w:pPr>
    <w:rPr>
      <w:rFonts w:ascii="Times New Roman" w:hAnsi="Times New Roman"/>
      <w:kern w:val="0"/>
      <w:sz w:val="24"/>
      <w:szCs w:val="24"/>
      <w:lang w:eastAsia="ru-RU"/>
    </w:rPr>
  </w:style>
  <w:style w:type="paragraph" w:styleId="50">
    <w:name w:val="List 5"/>
    <w:basedOn w:val="a2"/>
    <w:rsid w:val="007C0F28"/>
    <w:pPr>
      <w:numPr>
        <w:numId w:val="5"/>
      </w:numPr>
      <w:tabs>
        <w:tab w:val="clear" w:pos="926"/>
      </w:tabs>
      <w:suppressAutoHyphens w:val="0"/>
      <w:spacing w:after="60" w:line="240" w:lineRule="auto"/>
      <w:ind w:left="1415" w:hanging="283"/>
      <w:jc w:val="both"/>
    </w:pPr>
    <w:rPr>
      <w:rFonts w:ascii="Times New Roman" w:hAnsi="Times New Roman"/>
      <w:kern w:val="0"/>
      <w:sz w:val="24"/>
      <w:szCs w:val="24"/>
      <w:lang w:eastAsia="ru-RU"/>
    </w:rPr>
  </w:style>
  <w:style w:type="paragraph" w:styleId="2">
    <w:name w:val="List Bullet 2"/>
    <w:basedOn w:val="a2"/>
    <w:autoRedefine/>
    <w:rsid w:val="007C0F28"/>
    <w:pPr>
      <w:numPr>
        <w:numId w:val="6"/>
      </w:numPr>
      <w:tabs>
        <w:tab w:val="clear" w:pos="1209"/>
      </w:tabs>
      <w:suppressAutoHyphens w:val="0"/>
      <w:spacing w:after="60" w:line="240" w:lineRule="auto"/>
      <w:ind w:left="0" w:firstLine="709"/>
      <w:jc w:val="both"/>
    </w:pPr>
    <w:rPr>
      <w:rFonts w:ascii="Times New Roman" w:hAnsi="Times New Roman"/>
      <w:kern w:val="0"/>
      <w:sz w:val="24"/>
      <w:szCs w:val="20"/>
      <w:lang w:eastAsia="ru-RU"/>
    </w:rPr>
  </w:style>
  <w:style w:type="paragraph" w:styleId="3">
    <w:name w:val="List Bullet 3"/>
    <w:basedOn w:val="a2"/>
    <w:autoRedefine/>
    <w:rsid w:val="007C0F28"/>
    <w:pPr>
      <w:numPr>
        <w:numId w:val="7"/>
      </w:numPr>
      <w:tabs>
        <w:tab w:val="clear" w:pos="1492"/>
      </w:tabs>
      <w:suppressAutoHyphens w:val="0"/>
      <w:spacing w:after="60" w:line="240" w:lineRule="auto"/>
      <w:ind w:left="0" w:firstLine="709"/>
      <w:jc w:val="both"/>
    </w:pPr>
    <w:rPr>
      <w:rFonts w:ascii="Times New Roman" w:hAnsi="Times New Roman"/>
      <w:kern w:val="0"/>
      <w:sz w:val="24"/>
      <w:szCs w:val="20"/>
      <w:lang w:eastAsia="ru-RU"/>
    </w:rPr>
  </w:style>
  <w:style w:type="paragraph" w:styleId="40">
    <w:name w:val="List Bullet 4"/>
    <w:basedOn w:val="a2"/>
    <w:autoRedefine/>
    <w:rsid w:val="007C0F28"/>
    <w:pPr>
      <w:numPr>
        <w:numId w:val="8"/>
      </w:numPr>
      <w:tabs>
        <w:tab w:val="clear" w:pos="540"/>
      </w:tabs>
      <w:suppressAutoHyphens w:val="0"/>
      <w:spacing w:after="60" w:line="240" w:lineRule="auto"/>
      <w:ind w:left="0" w:firstLine="709"/>
      <w:jc w:val="both"/>
    </w:pPr>
    <w:rPr>
      <w:rFonts w:ascii="Times New Roman" w:hAnsi="Times New Roman"/>
      <w:kern w:val="0"/>
      <w:sz w:val="24"/>
      <w:szCs w:val="20"/>
      <w:lang w:eastAsia="ru-RU"/>
    </w:rPr>
  </w:style>
  <w:style w:type="paragraph" w:styleId="53">
    <w:name w:val="List Bullet 5"/>
    <w:basedOn w:val="a2"/>
    <w:autoRedefine/>
    <w:rsid w:val="007C0F28"/>
    <w:pPr>
      <w:suppressAutoHyphens w:val="0"/>
      <w:spacing w:after="60" w:line="240" w:lineRule="auto"/>
      <w:ind w:firstLine="709"/>
      <w:jc w:val="both"/>
    </w:pPr>
    <w:rPr>
      <w:rFonts w:ascii="Times New Roman" w:hAnsi="Times New Roman"/>
      <w:kern w:val="0"/>
      <w:sz w:val="24"/>
      <w:szCs w:val="20"/>
      <w:lang w:eastAsia="ru-RU"/>
    </w:rPr>
  </w:style>
  <w:style w:type="paragraph" w:styleId="36">
    <w:name w:val="List Number 3"/>
    <w:basedOn w:val="a2"/>
    <w:rsid w:val="007C0F28"/>
    <w:pPr>
      <w:suppressAutoHyphens w:val="0"/>
      <w:spacing w:after="60" w:line="240" w:lineRule="auto"/>
      <w:ind w:firstLine="709"/>
      <w:jc w:val="both"/>
    </w:pPr>
    <w:rPr>
      <w:rFonts w:ascii="Times New Roman" w:hAnsi="Times New Roman"/>
      <w:kern w:val="0"/>
      <w:sz w:val="24"/>
      <w:szCs w:val="20"/>
      <w:lang w:eastAsia="ru-RU"/>
    </w:rPr>
  </w:style>
  <w:style w:type="paragraph" w:styleId="4">
    <w:name w:val="List Number 4"/>
    <w:basedOn w:val="a2"/>
    <w:rsid w:val="007C0F28"/>
    <w:pPr>
      <w:numPr>
        <w:numId w:val="9"/>
      </w:numPr>
      <w:suppressAutoHyphens w:val="0"/>
      <w:spacing w:after="60" w:line="240" w:lineRule="auto"/>
      <w:ind w:left="0" w:firstLine="709"/>
      <w:jc w:val="both"/>
    </w:pPr>
    <w:rPr>
      <w:rFonts w:ascii="Times New Roman" w:hAnsi="Times New Roman"/>
      <w:kern w:val="0"/>
      <w:sz w:val="24"/>
      <w:szCs w:val="20"/>
      <w:lang w:eastAsia="ru-RU"/>
    </w:rPr>
  </w:style>
  <w:style w:type="paragraph" w:styleId="5">
    <w:name w:val="List Number 5"/>
    <w:basedOn w:val="a2"/>
    <w:rsid w:val="007C0F28"/>
    <w:pPr>
      <w:numPr>
        <w:numId w:val="10"/>
      </w:numPr>
      <w:suppressAutoHyphens w:val="0"/>
      <w:spacing w:after="60" w:line="240" w:lineRule="auto"/>
      <w:ind w:left="0" w:firstLine="709"/>
      <w:jc w:val="both"/>
    </w:pPr>
    <w:rPr>
      <w:rFonts w:ascii="Times New Roman" w:hAnsi="Times New Roman"/>
      <w:kern w:val="0"/>
      <w:sz w:val="24"/>
      <w:szCs w:val="20"/>
      <w:lang w:eastAsia="ru-RU"/>
    </w:rPr>
  </w:style>
  <w:style w:type="paragraph" w:styleId="afa">
    <w:name w:val="Title"/>
    <w:basedOn w:val="a2"/>
    <w:link w:val="afb"/>
    <w:qFormat/>
    <w:rsid w:val="007C0F28"/>
    <w:pPr>
      <w:suppressAutoHyphens w:val="0"/>
      <w:spacing w:after="0" w:line="240" w:lineRule="auto"/>
      <w:jc w:val="center"/>
    </w:pPr>
    <w:rPr>
      <w:rFonts w:ascii="Times New Roman" w:hAnsi="Times New Roman"/>
      <w:b/>
      <w:bCs/>
      <w:kern w:val="0"/>
      <w:sz w:val="40"/>
      <w:szCs w:val="24"/>
    </w:rPr>
  </w:style>
  <w:style w:type="paragraph" w:styleId="afc">
    <w:name w:val="Closing"/>
    <w:basedOn w:val="a2"/>
    <w:link w:val="afd"/>
    <w:rsid w:val="007C0F28"/>
    <w:pPr>
      <w:suppressAutoHyphens w:val="0"/>
      <w:spacing w:after="60" w:line="240" w:lineRule="auto"/>
      <w:ind w:left="4252"/>
      <w:jc w:val="both"/>
    </w:pPr>
    <w:rPr>
      <w:rFonts w:ascii="Times New Roman" w:hAnsi="Times New Roman"/>
      <w:kern w:val="0"/>
      <w:sz w:val="24"/>
      <w:szCs w:val="24"/>
    </w:rPr>
  </w:style>
  <w:style w:type="paragraph" w:styleId="afe">
    <w:name w:val="Signature"/>
    <w:basedOn w:val="a2"/>
    <w:link w:val="aff"/>
    <w:rsid w:val="007C0F28"/>
    <w:pPr>
      <w:suppressAutoHyphens w:val="0"/>
      <w:spacing w:after="60" w:line="240" w:lineRule="auto"/>
      <w:ind w:left="4252"/>
      <w:jc w:val="both"/>
    </w:pPr>
    <w:rPr>
      <w:rFonts w:ascii="Times New Roman" w:hAnsi="Times New Roman"/>
      <w:kern w:val="0"/>
      <w:sz w:val="24"/>
      <w:szCs w:val="24"/>
    </w:rPr>
  </w:style>
  <w:style w:type="paragraph" w:styleId="aff0">
    <w:name w:val="List Continue"/>
    <w:basedOn w:val="a2"/>
    <w:uiPriority w:val="99"/>
    <w:rsid w:val="007C0F28"/>
    <w:pPr>
      <w:suppressAutoHyphens w:val="0"/>
      <w:spacing w:after="120" w:line="240" w:lineRule="auto"/>
      <w:ind w:left="283"/>
      <w:jc w:val="both"/>
    </w:pPr>
    <w:rPr>
      <w:rFonts w:ascii="Times New Roman" w:hAnsi="Times New Roman"/>
      <w:kern w:val="0"/>
      <w:sz w:val="24"/>
      <w:szCs w:val="24"/>
      <w:lang w:eastAsia="ru-RU"/>
    </w:rPr>
  </w:style>
  <w:style w:type="paragraph" w:styleId="2a">
    <w:name w:val="List Continue 2"/>
    <w:basedOn w:val="a2"/>
    <w:rsid w:val="007C0F28"/>
    <w:pPr>
      <w:suppressAutoHyphens w:val="0"/>
      <w:spacing w:after="120" w:line="240" w:lineRule="auto"/>
      <w:ind w:left="566"/>
      <w:jc w:val="both"/>
    </w:pPr>
    <w:rPr>
      <w:rFonts w:ascii="Times New Roman" w:hAnsi="Times New Roman"/>
      <w:kern w:val="0"/>
      <w:sz w:val="24"/>
      <w:szCs w:val="24"/>
      <w:lang w:eastAsia="ru-RU"/>
    </w:rPr>
  </w:style>
  <w:style w:type="paragraph" w:styleId="37">
    <w:name w:val="List Continue 3"/>
    <w:basedOn w:val="a2"/>
    <w:rsid w:val="007C0F28"/>
    <w:pPr>
      <w:suppressAutoHyphens w:val="0"/>
      <w:spacing w:after="120" w:line="240" w:lineRule="auto"/>
      <w:ind w:left="849"/>
      <w:jc w:val="both"/>
    </w:pPr>
    <w:rPr>
      <w:rFonts w:ascii="Times New Roman" w:hAnsi="Times New Roman"/>
      <w:kern w:val="0"/>
      <w:sz w:val="24"/>
      <w:szCs w:val="24"/>
      <w:lang w:eastAsia="ru-RU"/>
    </w:rPr>
  </w:style>
  <w:style w:type="paragraph" w:styleId="44">
    <w:name w:val="List Continue 4"/>
    <w:basedOn w:val="a2"/>
    <w:rsid w:val="007C0F28"/>
    <w:pPr>
      <w:suppressAutoHyphens w:val="0"/>
      <w:spacing w:after="120" w:line="240" w:lineRule="auto"/>
      <w:ind w:left="1132"/>
      <w:jc w:val="both"/>
    </w:pPr>
    <w:rPr>
      <w:rFonts w:ascii="Times New Roman" w:hAnsi="Times New Roman"/>
      <w:kern w:val="0"/>
      <w:sz w:val="24"/>
      <w:szCs w:val="24"/>
      <w:lang w:eastAsia="ru-RU"/>
    </w:rPr>
  </w:style>
  <w:style w:type="paragraph" w:styleId="54">
    <w:name w:val="List Continue 5"/>
    <w:basedOn w:val="a2"/>
    <w:rsid w:val="007C0F28"/>
    <w:pPr>
      <w:suppressAutoHyphens w:val="0"/>
      <w:spacing w:after="120" w:line="240" w:lineRule="auto"/>
      <w:ind w:left="1415"/>
      <w:jc w:val="both"/>
    </w:pPr>
    <w:rPr>
      <w:rFonts w:ascii="Times New Roman" w:hAnsi="Times New Roman"/>
      <w:kern w:val="0"/>
      <w:sz w:val="24"/>
      <w:szCs w:val="24"/>
      <w:lang w:eastAsia="ru-RU"/>
    </w:rPr>
  </w:style>
  <w:style w:type="paragraph" w:styleId="aff1">
    <w:name w:val="Message Header"/>
    <w:basedOn w:val="a2"/>
    <w:link w:val="aff2"/>
    <w:rsid w:val="007C0F28"/>
    <w:pPr>
      <w:pBdr>
        <w:top w:val="single" w:sz="6" w:space="1" w:color="auto"/>
        <w:left w:val="single" w:sz="6" w:space="1" w:color="auto"/>
        <w:bottom w:val="single" w:sz="6" w:space="1" w:color="auto"/>
        <w:right w:val="single" w:sz="6" w:space="1" w:color="auto"/>
      </w:pBdr>
      <w:shd w:val="pct20" w:color="auto" w:fill="auto"/>
      <w:suppressAutoHyphens w:val="0"/>
      <w:spacing w:after="60" w:line="240" w:lineRule="auto"/>
      <w:ind w:left="1134" w:hanging="1134"/>
      <w:jc w:val="both"/>
    </w:pPr>
    <w:rPr>
      <w:rFonts w:ascii="Arial" w:hAnsi="Arial"/>
      <w:kern w:val="0"/>
      <w:sz w:val="24"/>
      <w:szCs w:val="24"/>
    </w:rPr>
  </w:style>
  <w:style w:type="paragraph" w:styleId="aff3">
    <w:name w:val="Subtitle"/>
    <w:basedOn w:val="a2"/>
    <w:link w:val="aff4"/>
    <w:qFormat/>
    <w:rsid w:val="007C0F28"/>
    <w:pPr>
      <w:suppressAutoHyphens w:val="0"/>
      <w:spacing w:after="60" w:line="240" w:lineRule="auto"/>
      <w:jc w:val="center"/>
      <w:outlineLvl w:val="1"/>
    </w:pPr>
    <w:rPr>
      <w:rFonts w:ascii="Arial" w:hAnsi="Arial"/>
      <w:kern w:val="0"/>
      <w:sz w:val="24"/>
      <w:szCs w:val="20"/>
      <w:lang w:eastAsia="ru-RU"/>
    </w:rPr>
  </w:style>
  <w:style w:type="paragraph" w:styleId="aff5">
    <w:name w:val="Salutation"/>
    <w:basedOn w:val="a2"/>
    <w:next w:val="a2"/>
    <w:link w:val="aff6"/>
    <w:rsid w:val="007C0F28"/>
    <w:pPr>
      <w:suppressAutoHyphens w:val="0"/>
      <w:spacing w:after="60" w:line="240" w:lineRule="auto"/>
      <w:jc w:val="both"/>
    </w:pPr>
    <w:rPr>
      <w:rFonts w:ascii="Times New Roman" w:hAnsi="Times New Roman"/>
      <w:kern w:val="0"/>
      <w:sz w:val="24"/>
      <w:szCs w:val="24"/>
    </w:rPr>
  </w:style>
  <w:style w:type="paragraph" w:styleId="aff7">
    <w:name w:val="Date"/>
    <w:basedOn w:val="a2"/>
    <w:next w:val="a2"/>
    <w:link w:val="aff8"/>
    <w:rsid w:val="007C0F28"/>
    <w:pPr>
      <w:suppressAutoHyphens w:val="0"/>
      <w:spacing w:after="60" w:line="240" w:lineRule="auto"/>
      <w:jc w:val="both"/>
    </w:pPr>
    <w:rPr>
      <w:rFonts w:ascii="Times New Roman" w:hAnsi="Times New Roman"/>
      <w:kern w:val="0"/>
      <w:sz w:val="24"/>
      <w:szCs w:val="20"/>
    </w:rPr>
  </w:style>
  <w:style w:type="paragraph" w:styleId="aff9">
    <w:name w:val="Body Text First Indent"/>
    <w:basedOn w:val="a3"/>
    <w:link w:val="16"/>
    <w:rsid w:val="007C0F28"/>
    <w:pPr>
      <w:suppressAutoHyphens w:val="0"/>
      <w:spacing w:line="240" w:lineRule="auto"/>
      <w:ind w:firstLine="210"/>
      <w:jc w:val="both"/>
    </w:pPr>
    <w:rPr>
      <w:sz w:val="24"/>
      <w:szCs w:val="24"/>
    </w:rPr>
  </w:style>
  <w:style w:type="paragraph" w:styleId="2b">
    <w:name w:val="Body Text First Indent 2"/>
    <w:basedOn w:val="af4"/>
    <w:link w:val="2c"/>
    <w:rsid w:val="007C0F28"/>
    <w:pPr>
      <w:suppressAutoHyphens w:val="0"/>
      <w:spacing w:line="240" w:lineRule="auto"/>
      <w:ind w:firstLine="210"/>
      <w:jc w:val="both"/>
    </w:pPr>
    <w:rPr>
      <w:sz w:val="24"/>
      <w:szCs w:val="24"/>
    </w:rPr>
  </w:style>
  <w:style w:type="paragraph" w:styleId="affa">
    <w:name w:val="Note Heading"/>
    <w:basedOn w:val="a2"/>
    <w:next w:val="a2"/>
    <w:link w:val="affb"/>
    <w:rsid w:val="007C0F28"/>
    <w:pPr>
      <w:suppressAutoHyphens w:val="0"/>
      <w:spacing w:after="60" w:line="240" w:lineRule="auto"/>
      <w:jc w:val="both"/>
    </w:pPr>
    <w:rPr>
      <w:rFonts w:ascii="Times New Roman" w:hAnsi="Times New Roman"/>
      <w:kern w:val="0"/>
      <w:sz w:val="24"/>
      <w:szCs w:val="24"/>
    </w:rPr>
  </w:style>
  <w:style w:type="paragraph" w:styleId="38">
    <w:name w:val="Body Text 3"/>
    <w:basedOn w:val="a2"/>
    <w:link w:val="39"/>
    <w:rsid w:val="007C0F28"/>
    <w:pPr>
      <w:suppressAutoHyphens w:val="0"/>
      <w:spacing w:after="120" w:line="240" w:lineRule="auto"/>
    </w:pPr>
    <w:rPr>
      <w:rFonts w:ascii="Times New Roman" w:hAnsi="Times New Roman"/>
      <w:kern w:val="0"/>
      <w:sz w:val="16"/>
      <w:szCs w:val="16"/>
    </w:rPr>
  </w:style>
  <w:style w:type="paragraph" w:styleId="affc">
    <w:name w:val="Block Text"/>
    <w:basedOn w:val="a2"/>
    <w:rsid w:val="007C0F28"/>
    <w:pPr>
      <w:suppressAutoHyphens w:val="0"/>
      <w:spacing w:after="120" w:line="240" w:lineRule="auto"/>
      <w:ind w:left="1440" w:right="1440"/>
      <w:jc w:val="both"/>
    </w:pPr>
    <w:rPr>
      <w:rFonts w:ascii="Times New Roman" w:hAnsi="Times New Roman"/>
      <w:kern w:val="0"/>
      <w:sz w:val="24"/>
      <w:szCs w:val="20"/>
      <w:lang w:eastAsia="ru-RU"/>
    </w:rPr>
  </w:style>
  <w:style w:type="paragraph" w:styleId="affd">
    <w:name w:val="Plain Text"/>
    <w:basedOn w:val="a2"/>
    <w:link w:val="affe"/>
    <w:rsid w:val="007C0F28"/>
    <w:pPr>
      <w:suppressAutoHyphens w:val="0"/>
      <w:spacing w:after="0" w:line="240" w:lineRule="auto"/>
    </w:pPr>
    <w:rPr>
      <w:rFonts w:ascii="Courier New" w:hAnsi="Courier New"/>
      <w:kern w:val="0"/>
      <w:sz w:val="20"/>
      <w:szCs w:val="20"/>
    </w:rPr>
  </w:style>
  <w:style w:type="paragraph" w:styleId="afff">
    <w:name w:val="E-mail Signature"/>
    <w:basedOn w:val="a2"/>
    <w:link w:val="afff0"/>
    <w:rsid w:val="007C0F28"/>
    <w:pPr>
      <w:suppressAutoHyphens w:val="0"/>
      <w:spacing w:after="60" w:line="240" w:lineRule="auto"/>
      <w:jc w:val="both"/>
    </w:pPr>
    <w:rPr>
      <w:rFonts w:ascii="Times New Roman" w:hAnsi="Times New Roman"/>
      <w:kern w:val="0"/>
      <w:sz w:val="24"/>
      <w:szCs w:val="24"/>
    </w:rPr>
  </w:style>
  <w:style w:type="paragraph" w:customStyle="1" w:styleId="afff1">
    <w:name w:val="Обычный_шир_отступ"/>
    <w:basedOn w:val="a2"/>
    <w:rsid w:val="007C0F28"/>
    <w:pPr>
      <w:suppressAutoHyphens w:val="0"/>
      <w:spacing w:after="0" w:line="240" w:lineRule="auto"/>
      <w:ind w:firstLine="709"/>
    </w:pPr>
    <w:rPr>
      <w:rFonts w:ascii="Times New Roman" w:hAnsi="Times New Roman"/>
      <w:kern w:val="0"/>
      <w:sz w:val="24"/>
      <w:szCs w:val="24"/>
      <w:lang w:eastAsia="ru-RU"/>
    </w:rPr>
  </w:style>
  <w:style w:type="paragraph" w:customStyle="1" w:styleId="afff2">
    <w:name w:val="Обычный список нумерованный"/>
    <w:basedOn w:val="af8"/>
    <w:rsid w:val="007C0F28"/>
    <w:pPr>
      <w:tabs>
        <w:tab w:val="num" w:pos="1069"/>
      </w:tabs>
      <w:ind w:firstLine="709"/>
      <w:jc w:val="both"/>
    </w:pPr>
  </w:style>
  <w:style w:type="paragraph" w:customStyle="1" w:styleId="afff3">
    <w:name w:val="Обычный (абз.по ширине"/>
    <w:aliases w:val="многоур.нумер)"/>
    <w:basedOn w:val="af8"/>
    <w:rsid w:val="007C0F28"/>
    <w:pPr>
      <w:tabs>
        <w:tab w:val="num" w:pos="1069"/>
      </w:tabs>
      <w:ind w:firstLine="709"/>
    </w:pPr>
    <w:rPr>
      <w:sz w:val="28"/>
      <w:szCs w:val="28"/>
    </w:rPr>
  </w:style>
  <w:style w:type="paragraph" w:customStyle="1" w:styleId="afff4">
    <w:name w:val="Обычный_шир_отс_нумер"/>
    <w:basedOn w:val="afff1"/>
    <w:rsid w:val="007C0F28"/>
    <w:pPr>
      <w:tabs>
        <w:tab w:val="num" w:pos="1069"/>
      </w:tabs>
    </w:pPr>
    <w:rPr>
      <w:szCs w:val="28"/>
    </w:rPr>
  </w:style>
  <w:style w:type="paragraph" w:customStyle="1" w:styleId="afff5">
    <w:name w:val="Обычный многоур (абз.по ширине)"/>
    <w:basedOn w:val="a2"/>
    <w:rsid w:val="007C0F28"/>
    <w:pPr>
      <w:tabs>
        <w:tab w:val="num" w:pos="1778"/>
      </w:tabs>
      <w:suppressAutoHyphens w:val="0"/>
      <w:spacing w:after="0" w:line="240" w:lineRule="auto"/>
      <w:ind w:left="709" w:firstLine="709"/>
    </w:pPr>
    <w:rPr>
      <w:rFonts w:ascii="Times New Roman" w:hAnsi="Times New Roman"/>
      <w:kern w:val="0"/>
      <w:sz w:val="24"/>
      <w:szCs w:val="24"/>
      <w:lang w:eastAsia="ru-RU"/>
    </w:rPr>
  </w:style>
  <w:style w:type="paragraph" w:customStyle="1" w:styleId="afff6">
    <w:name w:val="Список многоуровневый с абзацем"/>
    <w:basedOn w:val="a2"/>
    <w:rsid w:val="007C0F28"/>
    <w:pPr>
      <w:suppressAutoHyphens w:val="0"/>
      <w:spacing w:after="0" w:line="240" w:lineRule="auto"/>
      <w:ind w:firstLine="709"/>
      <w:jc w:val="both"/>
    </w:pPr>
    <w:rPr>
      <w:rFonts w:ascii="Times New Roman" w:hAnsi="Times New Roman"/>
      <w:kern w:val="0"/>
      <w:sz w:val="24"/>
      <w:szCs w:val="24"/>
      <w:lang w:eastAsia="ru-RU"/>
    </w:rPr>
  </w:style>
  <w:style w:type="paragraph" w:customStyle="1" w:styleId="afff7">
    <w:name w:val="Обычный (абз"/>
    <w:aliases w:val="по ширине)"/>
    <w:basedOn w:val="a2"/>
    <w:rsid w:val="007C0F28"/>
    <w:pPr>
      <w:suppressAutoHyphens w:val="0"/>
      <w:spacing w:after="0" w:line="240" w:lineRule="auto"/>
      <w:ind w:firstLine="709"/>
      <w:jc w:val="both"/>
    </w:pPr>
    <w:rPr>
      <w:rFonts w:ascii="Times New Roman" w:hAnsi="Times New Roman"/>
      <w:kern w:val="0"/>
      <w:sz w:val="24"/>
      <w:szCs w:val="24"/>
      <w:lang w:eastAsia="ru-RU"/>
    </w:rPr>
  </w:style>
  <w:style w:type="paragraph" w:customStyle="1" w:styleId="afff8">
    <w:name w:val="Обычный (абз.по ширине)"/>
    <w:basedOn w:val="a2"/>
    <w:semiHidden/>
    <w:rsid w:val="007C0F28"/>
    <w:pPr>
      <w:suppressAutoHyphens w:val="0"/>
      <w:spacing w:after="0" w:line="240" w:lineRule="auto"/>
      <w:ind w:firstLine="709"/>
      <w:jc w:val="both"/>
    </w:pPr>
    <w:rPr>
      <w:rFonts w:ascii="Times New Roman" w:hAnsi="Times New Roman"/>
      <w:kern w:val="0"/>
      <w:sz w:val="24"/>
      <w:szCs w:val="24"/>
      <w:lang w:eastAsia="ru-RU"/>
    </w:rPr>
  </w:style>
  <w:style w:type="paragraph" w:customStyle="1" w:styleId="afff9">
    <w:name w:val="Создано"/>
    <w:rsid w:val="007C0F28"/>
    <w:rPr>
      <w:sz w:val="24"/>
      <w:szCs w:val="24"/>
    </w:rPr>
  </w:style>
  <w:style w:type="paragraph" w:customStyle="1" w:styleId="afffa">
    <w:name w:val="Список нумер"/>
    <w:basedOn w:val="afff8"/>
    <w:rsid w:val="007C0F28"/>
    <w:pPr>
      <w:tabs>
        <w:tab w:val="num" w:pos="0"/>
        <w:tab w:val="num" w:pos="720"/>
      </w:tabs>
    </w:pPr>
  </w:style>
  <w:style w:type="paragraph" w:customStyle="1" w:styleId="17">
    <w:name w:val="Стиль Заголовок 1 + полужирный"/>
    <w:basedOn w:val="10"/>
    <w:autoRedefine/>
    <w:rsid w:val="007C0F28"/>
    <w:pPr>
      <w:tabs>
        <w:tab w:val="clear" w:pos="720"/>
      </w:tabs>
      <w:ind w:firstLine="0"/>
    </w:pPr>
    <w:rPr>
      <w:b w:val="0"/>
    </w:rPr>
  </w:style>
  <w:style w:type="paragraph" w:customStyle="1" w:styleId="2d">
    <w:name w:val="Стиль Заголовок 2 + полужирный"/>
    <w:basedOn w:val="21"/>
    <w:autoRedefine/>
    <w:rsid w:val="007C0F28"/>
    <w:pPr>
      <w:keepNext w:val="0"/>
      <w:widowControl/>
      <w:numPr>
        <w:ilvl w:val="0"/>
        <w:numId w:val="0"/>
      </w:numPr>
      <w:suppressAutoHyphens w:val="0"/>
      <w:spacing w:before="0" w:line="240" w:lineRule="auto"/>
      <w:jc w:val="both"/>
    </w:pPr>
    <w:rPr>
      <w:rFonts w:eastAsia="Times New Roman" w:cs="Arial"/>
      <w:bCs/>
      <w:kern w:val="0"/>
      <w:sz w:val="24"/>
      <w:szCs w:val="28"/>
      <w:lang w:eastAsia="ru-RU"/>
    </w:rPr>
  </w:style>
  <w:style w:type="paragraph" w:customStyle="1" w:styleId="Web">
    <w:name w:val="Обычный (Web)"/>
    <w:basedOn w:val="a2"/>
    <w:rsid w:val="007C0F28"/>
    <w:pPr>
      <w:suppressAutoHyphens w:val="0"/>
      <w:spacing w:after="0" w:line="240" w:lineRule="auto"/>
    </w:pPr>
    <w:rPr>
      <w:rFonts w:ascii="Times New Roman" w:hAnsi="Times New Roman"/>
      <w:kern w:val="0"/>
      <w:sz w:val="24"/>
      <w:szCs w:val="24"/>
      <w:lang w:eastAsia="ru-RU"/>
    </w:rPr>
  </w:style>
  <w:style w:type="paragraph" w:customStyle="1" w:styleId="18">
    <w:name w:val="1"/>
    <w:basedOn w:val="a2"/>
    <w:next w:val="Web"/>
    <w:rsid w:val="007C0F28"/>
    <w:pPr>
      <w:suppressAutoHyphens w:val="0"/>
      <w:spacing w:before="129" w:after="129" w:line="240" w:lineRule="auto"/>
      <w:ind w:left="129" w:right="129"/>
    </w:pPr>
    <w:rPr>
      <w:rFonts w:ascii="Times New Roman" w:hAnsi="Times New Roman"/>
      <w:kern w:val="0"/>
      <w:sz w:val="24"/>
      <w:szCs w:val="24"/>
      <w:lang w:eastAsia="ru-RU"/>
    </w:rPr>
  </w:style>
  <w:style w:type="paragraph" w:customStyle="1" w:styleId="afffb">
    <w:name w:val="Раздел"/>
    <w:basedOn w:val="a2"/>
    <w:next w:val="a2"/>
    <w:rsid w:val="007C0F28"/>
    <w:pPr>
      <w:tabs>
        <w:tab w:val="num" w:pos="1418"/>
      </w:tabs>
      <w:suppressAutoHyphens w:val="0"/>
      <w:spacing w:before="120" w:after="120" w:line="240" w:lineRule="auto"/>
      <w:ind w:left="680" w:hanging="680"/>
      <w:jc w:val="center"/>
    </w:pPr>
    <w:rPr>
      <w:rFonts w:ascii="Arial Narrow" w:hAnsi="Arial Narrow"/>
      <w:b/>
      <w:caps/>
      <w:kern w:val="0"/>
      <w:sz w:val="32"/>
      <w:szCs w:val="32"/>
      <w:lang w:eastAsia="ru-RU"/>
    </w:rPr>
  </w:style>
  <w:style w:type="paragraph" w:customStyle="1" w:styleId="afffc">
    <w:name w:val="Таблица шапка"/>
    <w:basedOn w:val="a2"/>
    <w:rsid w:val="007C0F28"/>
    <w:pPr>
      <w:suppressAutoHyphens w:val="0"/>
      <w:snapToGrid w:val="0"/>
      <w:spacing w:before="40" w:after="40" w:line="240" w:lineRule="auto"/>
      <w:ind w:left="57" w:right="57"/>
    </w:pPr>
    <w:rPr>
      <w:rFonts w:ascii="Times New Roman" w:hAnsi="Times New Roman"/>
      <w:kern w:val="0"/>
      <w:sz w:val="24"/>
      <w:szCs w:val="20"/>
      <w:lang w:eastAsia="ru-RU"/>
    </w:rPr>
  </w:style>
  <w:style w:type="paragraph" w:customStyle="1" w:styleId="afffd">
    <w:name w:val="Таблица текст"/>
    <w:basedOn w:val="a2"/>
    <w:rsid w:val="007C0F28"/>
    <w:pPr>
      <w:suppressAutoHyphens w:val="0"/>
      <w:snapToGrid w:val="0"/>
      <w:spacing w:before="40" w:after="40" w:line="240" w:lineRule="auto"/>
      <w:ind w:left="57" w:right="57"/>
    </w:pPr>
    <w:rPr>
      <w:rFonts w:ascii="Times New Roman" w:hAnsi="Times New Roman"/>
      <w:kern w:val="0"/>
      <w:sz w:val="28"/>
      <w:szCs w:val="20"/>
      <w:lang w:eastAsia="ru-RU"/>
    </w:rPr>
  </w:style>
  <w:style w:type="paragraph" w:customStyle="1" w:styleId="19">
    <w:name w:val="Стиль1"/>
    <w:basedOn w:val="a2"/>
    <w:rsid w:val="007C0F28"/>
    <w:pPr>
      <w:keepLines/>
      <w:widowControl w:val="0"/>
      <w:suppressLineNumbers/>
      <w:tabs>
        <w:tab w:val="num" w:pos="1300"/>
      </w:tabs>
      <w:spacing w:after="60" w:line="240" w:lineRule="auto"/>
      <w:ind w:left="1300" w:hanging="900"/>
    </w:pPr>
    <w:rPr>
      <w:rFonts w:ascii="Times New Roman" w:hAnsi="Times New Roman"/>
      <w:b/>
      <w:kern w:val="0"/>
      <w:sz w:val="28"/>
      <w:szCs w:val="24"/>
      <w:lang w:eastAsia="ru-RU"/>
    </w:rPr>
  </w:style>
  <w:style w:type="paragraph" w:customStyle="1" w:styleId="2-1">
    <w:name w:val="содержание2-1"/>
    <w:basedOn w:val="30"/>
    <w:next w:val="a2"/>
    <w:rsid w:val="007C0F28"/>
    <w:pPr>
      <w:ind w:left="2160" w:hanging="360"/>
      <w:jc w:val="both"/>
    </w:pPr>
    <w:rPr>
      <w:rFonts w:ascii="Arial" w:hAnsi="Arial"/>
      <w:bCs w:val="0"/>
      <w:szCs w:val="20"/>
    </w:rPr>
  </w:style>
  <w:style w:type="character" w:customStyle="1" w:styleId="3a">
    <w:name w:val="Стиль3 Знак"/>
    <w:link w:val="3b"/>
    <w:rsid w:val="007C0F28"/>
    <w:rPr>
      <w:sz w:val="24"/>
      <w:szCs w:val="24"/>
      <w:lang w:val="ru-RU" w:eastAsia="ru-RU" w:bidi="ar-SA"/>
    </w:rPr>
  </w:style>
  <w:style w:type="paragraph" w:customStyle="1" w:styleId="3b">
    <w:name w:val="Стиль3"/>
    <w:basedOn w:val="26"/>
    <w:link w:val="3a"/>
    <w:rsid w:val="007C0F28"/>
    <w:pPr>
      <w:suppressAutoHyphens w:val="0"/>
      <w:adjustRightInd w:val="0"/>
      <w:spacing w:after="0" w:line="240" w:lineRule="auto"/>
      <w:ind w:left="0" w:firstLine="709"/>
      <w:jc w:val="both"/>
    </w:pPr>
    <w:rPr>
      <w:rFonts w:ascii="Times New Roman" w:eastAsia="Times New Roman" w:hAnsi="Times New Roman" w:cs="Times New Roman"/>
      <w:kern w:val="0"/>
      <w:sz w:val="24"/>
      <w:szCs w:val="24"/>
      <w:lang w:eastAsia="ru-RU"/>
    </w:rPr>
  </w:style>
  <w:style w:type="paragraph" w:customStyle="1" w:styleId="2-11">
    <w:name w:val="содержание2-11"/>
    <w:basedOn w:val="a2"/>
    <w:rsid w:val="007C0F28"/>
    <w:pPr>
      <w:suppressAutoHyphens w:val="0"/>
      <w:spacing w:after="60" w:line="240" w:lineRule="auto"/>
      <w:jc w:val="both"/>
    </w:pPr>
    <w:rPr>
      <w:rFonts w:ascii="Times New Roman" w:hAnsi="Times New Roman"/>
      <w:kern w:val="0"/>
      <w:sz w:val="24"/>
      <w:szCs w:val="24"/>
      <w:lang w:eastAsia="ru-RU"/>
    </w:rPr>
  </w:style>
  <w:style w:type="paragraph" w:customStyle="1" w:styleId="212">
    <w:name w:val="Заголовок 2.1"/>
    <w:basedOn w:val="10"/>
    <w:rsid w:val="007C0F28"/>
    <w:pPr>
      <w:keepLines/>
      <w:widowControl w:val="0"/>
      <w:suppressLineNumbers/>
      <w:tabs>
        <w:tab w:val="clear" w:pos="720"/>
      </w:tabs>
      <w:suppressAutoHyphens/>
      <w:spacing w:before="240"/>
      <w:ind w:firstLine="0"/>
      <w:contextualSpacing w:val="0"/>
      <w:jc w:val="center"/>
    </w:pPr>
    <w:rPr>
      <w:bCs w:val="0"/>
      <w:caps/>
      <w:kern w:val="28"/>
      <w:sz w:val="36"/>
    </w:rPr>
  </w:style>
  <w:style w:type="paragraph" w:customStyle="1" w:styleId="45">
    <w:name w:val="Стиль4"/>
    <w:basedOn w:val="21"/>
    <w:next w:val="a2"/>
    <w:rsid w:val="007C0F28"/>
    <w:pPr>
      <w:keepNext w:val="0"/>
      <w:keepLines/>
      <w:numPr>
        <w:ilvl w:val="0"/>
        <w:numId w:val="0"/>
      </w:numPr>
      <w:suppressLineNumbers/>
      <w:spacing w:before="0" w:after="60" w:line="240" w:lineRule="auto"/>
      <w:ind w:firstLine="567"/>
    </w:pPr>
    <w:rPr>
      <w:rFonts w:eastAsia="Times New Roman" w:cs="Times New Roman"/>
      <w:kern w:val="0"/>
      <w:sz w:val="30"/>
      <w:szCs w:val="20"/>
      <w:lang w:eastAsia="ru-RU"/>
    </w:rPr>
  </w:style>
  <w:style w:type="paragraph" w:customStyle="1" w:styleId="afffe">
    <w:name w:val="Таблица заголовок"/>
    <w:basedOn w:val="a2"/>
    <w:rsid w:val="007C0F28"/>
    <w:pPr>
      <w:suppressAutoHyphens w:val="0"/>
      <w:spacing w:before="120" w:after="120" w:line="360" w:lineRule="auto"/>
      <w:jc w:val="right"/>
    </w:pPr>
    <w:rPr>
      <w:rFonts w:ascii="Times New Roman" w:hAnsi="Times New Roman"/>
      <w:b/>
      <w:kern w:val="0"/>
      <w:sz w:val="28"/>
      <w:szCs w:val="28"/>
      <w:lang w:eastAsia="ru-RU"/>
    </w:rPr>
  </w:style>
  <w:style w:type="paragraph" w:customStyle="1" w:styleId="affff">
    <w:name w:val="текст таблицы"/>
    <w:basedOn w:val="a2"/>
    <w:rsid w:val="007C0F28"/>
    <w:pPr>
      <w:suppressAutoHyphens w:val="0"/>
      <w:spacing w:before="120" w:after="0" w:line="240" w:lineRule="auto"/>
      <w:ind w:right="-102"/>
    </w:pPr>
    <w:rPr>
      <w:rFonts w:ascii="Times New Roman" w:hAnsi="Times New Roman"/>
      <w:kern w:val="0"/>
      <w:sz w:val="24"/>
      <w:szCs w:val="24"/>
      <w:lang w:eastAsia="ru-RU"/>
    </w:rPr>
  </w:style>
  <w:style w:type="paragraph" w:customStyle="1" w:styleId="affff0">
    <w:name w:val="Пункт Знак"/>
    <w:basedOn w:val="a2"/>
    <w:rsid w:val="007C0F28"/>
    <w:pPr>
      <w:tabs>
        <w:tab w:val="num" w:pos="1134"/>
        <w:tab w:val="left" w:pos="1701"/>
      </w:tabs>
      <w:suppressAutoHyphens w:val="0"/>
      <w:snapToGrid w:val="0"/>
      <w:spacing w:after="0" w:line="360" w:lineRule="auto"/>
      <w:ind w:left="1134" w:hanging="567"/>
      <w:jc w:val="both"/>
    </w:pPr>
    <w:rPr>
      <w:rFonts w:ascii="Times New Roman" w:hAnsi="Times New Roman"/>
      <w:kern w:val="0"/>
      <w:sz w:val="28"/>
      <w:szCs w:val="20"/>
      <w:lang w:eastAsia="ru-RU"/>
    </w:rPr>
  </w:style>
  <w:style w:type="paragraph" w:customStyle="1" w:styleId="affff1">
    <w:name w:val="a"/>
    <w:basedOn w:val="a2"/>
    <w:rsid w:val="007C0F28"/>
    <w:pPr>
      <w:suppressAutoHyphens w:val="0"/>
      <w:snapToGrid w:val="0"/>
      <w:spacing w:after="0" w:line="360" w:lineRule="auto"/>
      <w:ind w:left="1134" w:hanging="567"/>
      <w:jc w:val="both"/>
    </w:pPr>
    <w:rPr>
      <w:rFonts w:ascii="Times New Roman" w:hAnsi="Times New Roman"/>
      <w:kern w:val="0"/>
      <w:sz w:val="28"/>
      <w:szCs w:val="28"/>
      <w:lang w:eastAsia="ru-RU"/>
    </w:rPr>
  </w:style>
  <w:style w:type="paragraph" w:customStyle="1" w:styleId="affff2">
    <w:name w:val="Словарная статья"/>
    <w:basedOn w:val="a2"/>
    <w:next w:val="a2"/>
    <w:rsid w:val="007C0F28"/>
    <w:pPr>
      <w:suppressAutoHyphens w:val="0"/>
      <w:adjustRightInd w:val="0"/>
      <w:spacing w:after="0" w:line="240" w:lineRule="auto"/>
      <w:ind w:right="118"/>
      <w:jc w:val="both"/>
    </w:pPr>
    <w:rPr>
      <w:rFonts w:ascii="Arial" w:hAnsi="Arial"/>
      <w:kern w:val="0"/>
      <w:sz w:val="20"/>
      <w:szCs w:val="20"/>
      <w:lang w:eastAsia="ru-RU"/>
    </w:rPr>
  </w:style>
  <w:style w:type="paragraph" w:customStyle="1" w:styleId="affff3">
    <w:name w:val="Комментарий пользователя"/>
    <w:basedOn w:val="a2"/>
    <w:next w:val="a2"/>
    <w:rsid w:val="007C0F28"/>
    <w:pPr>
      <w:suppressAutoHyphens w:val="0"/>
      <w:adjustRightInd w:val="0"/>
      <w:spacing w:after="0" w:line="240" w:lineRule="auto"/>
      <w:ind w:left="170"/>
    </w:pPr>
    <w:rPr>
      <w:rFonts w:ascii="Arial" w:hAnsi="Arial"/>
      <w:i/>
      <w:iCs/>
      <w:color w:val="000080"/>
      <w:kern w:val="0"/>
      <w:sz w:val="20"/>
      <w:szCs w:val="20"/>
      <w:lang w:eastAsia="ru-RU"/>
    </w:rPr>
  </w:style>
  <w:style w:type="paragraph" w:customStyle="1" w:styleId="110">
    <w:name w:val="заголовок 11"/>
    <w:basedOn w:val="a2"/>
    <w:next w:val="a2"/>
    <w:rsid w:val="007C0F28"/>
    <w:pPr>
      <w:keepNext/>
      <w:suppressAutoHyphens w:val="0"/>
      <w:snapToGrid w:val="0"/>
      <w:spacing w:after="0" w:line="240" w:lineRule="auto"/>
      <w:jc w:val="center"/>
    </w:pPr>
    <w:rPr>
      <w:rFonts w:ascii="Times New Roman" w:hAnsi="Times New Roman"/>
      <w:kern w:val="0"/>
      <w:sz w:val="24"/>
      <w:szCs w:val="20"/>
      <w:lang w:eastAsia="ru-RU"/>
    </w:rPr>
  </w:style>
  <w:style w:type="paragraph" w:customStyle="1" w:styleId="ConsPlusNonformat">
    <w:name w:val="ConsPlusNonformat"/>
    <w:rsid w:val="007C0F28"/>
    <w:pPr>
      <w:autoSpaceDE w:val="0"/>
      <w:autoSpaceDN w:val="0"/>
      <w:adjustRightInd w:val="0"/>
    </w:pPr>
    <w:rPr>
      <w:rFonts w:ascii="Courier New" w:hAnsi="Courier New" w:cs="Courier New"/>
    </w:rPr>
  </w:style>
  <w:style w:type="paragraph" w:customStyle="1" w:styleId="affff4">
    <w:name w:val="Таблицы (моноширинный)"/>
    <w:basedOn w:val="a2"/>
    <w:next w:val="a2"/>
    <w:rsid w:val="007C0F28"/>
    <w:pPr>
      <w:widowControl w:val="0"/>
      <w:suppressAutoHyphens w:val="0"/>
      <w:autoSpaceDE w:val="0"/>
      <w:autoSpaceDN w:val="0"/>
      <w:adjustRightInd w:val="0"/>
      <w:spacing w:after="0" w:line="240" w:lineRule="auto"/>
      <w:jc w:val="both"/>
    </w:pPr>
    <w:rPr>
      <w:rFonts w:ascii="Courier New" w:hAnsi="Courier New" w:cs="Courier New"/>
      <w:kern w:val="0"/>
      <w:sz w:val="20"/>
      <w:szCs w:val="20"/>
      <w:lang w:eastAsia="ru-RU"/>
    </w:rPr>
  </w:style>
  <w:style w:type="paragraph" w:customStyle="1" w:styleId="FR2">
    <w:name w:val="FR2"/>
    <w:rsid w:val="007C0F28"/>
    <w:pPr>
      <w:widowControl w:val="0"/>
      <w:snapToGrid w:val="0"/>
      <w:ind w:firstLine="280"/>
      <w:jc w:val="both"/>
    </w:pPr>
  </w:style>
  <w:style w:type="paragraph" w:customStyle="1" w:styleId="Style3">
    <w:name w:val="Style3"/>
    <w:basedOn w:val="a2"/>
    <w:uiPriority w:val="99"/>
    <w:qFormat/>
    <w:rsid w:val="007C0F28"/>
    <w:pPr>
      <w:tabs>
        <w:tab w:val="num" w:pos="120"/>
      </w:tabs>
      <w:suppressAutoHyphens w:val="0"/>
      <w:spacing w:after="240" w:line="-360" w:lineRule="auto"/>
      <w:ind w:left="120"/>
      <w:jc w:val="both"/>
    </w:pPr>
    <w:rPr>
      <w:rFonts w:ascii="Times New Roman" w:hAnsi="Times New Roman"/>
      <w:kern w:val="0"/>
      <w:sz w:val="24"/>
      <w:szCs w:val="24"/>
      <w:lang w:val="en-GB" w:eastAsia="ru-RU"/>
    </w:rPr>
  </w:style>
  <w:style w:type="paragraph" w:customStyle="1" w:styleId="affff5">
    <w:name w:val="Содержимое таблицы"/>
    <w:basedOn w:val="a2"/>
    <w:rsid w:val="007C0F28"/>
    <w:pPr>
      <w:widowControl w:val="0"/>
      <w:suppressLineNumbers/>
      <w:spacing w:after="0" w:line="240" w:lineRule="auto"/>
    </w:pPr>
    <w:rPr>
      <w:rFonts w:ascii="Arial" w:eastAsia="Lucida Sans Unicode" w:hAnsi="Arial"/>
      <w:kern w:val="2"/>
      <w:sz w:val="20"/>
      <w:szCs w:val="24"/>
      <w:lang w:eastAsia="ru-RU"/>
    </w:rPr>
  </w:style>
  <w:style w:type="character" w:customStyle="1" w:styleId="affff6">
    <w:name w:val="комментарий"/>
    <w:rsid w:val="007C0F28"/>
    <w:rPr>
      <w:b/>
      <w:bCs w:val="0"/>
      <w:i/>
      <w:iCs w:val="0"/>
      <w:sz w:val="28"/>
    </w:rPr>
  </w:style>
  <w:style w:type="character" w:customStyle="1" w:styleId="310">
    <w:name w:val="Стиль3 Знак1"/>
    <w:rsid w:val="007C0F28"/>
    <w:rPr>
      <w:sz w:val="24"/>
      <w:lang w:val="ru-RU" w:eastAsia="ru-RU" w:bidi="ar-SA"/>
    </w:rPr>
  </w:style>
  <w:style w:type="character" w:customStyle="1" w:styleId="1a">
    <w:name w:val="Знак Знак1"/>
    <w:rsid w:val="007C0F28"/>
    <w:rPr>
      <w:sz w:val="24"/>
      <w:szCs w:val="24"/>
      <w:lang w:val="ru-RU" w:eastAsia="ru-RU" w:bidi="ar-SA"/>
    </w:rPr>
  </w:style>
  <w:style w:type="character" w:customStyle="1" w:styleId="postbody1">
    <w:name w:val="postbody1"/>
    <w:rsid w:val="007C0F28"/>
    <w:rPr>
      <w:sz w:val="12"/>
      <w:szCs w:val="12"/>
    </w:rPr>
  </w:style>
  <w:style w:type="character" w:customStyle="1" w:styleId="label">
    <w:name w:val="label"/>
    <w:basedOn w:val="a4"/>
    <w:rsid w:val="007C0F28"/>
  </w:style>
  <w:style w:type="character" w:customStyle="1" w:styleId="affff7">
    <w:name w:val="Гипертекстовая ссылка"/>
    <w:uiPriority w:val="99"/>
    <w:rsid w:val="007C0F28"/>
    <w:rPr>
      <w:color w:val="008000"/>
      <w:sz w:val="20"/>
      <w:szCs w:val="20"/>
      <w:u w:val="single"/>
    </w:rPr>
  </w:style>
  <w:style w:type="paragraph" w:styleId="z-">
    <w:name w:val="HTML Top of Form"/>
    <w:basedOn w:val="a2"/>
    <w:next w:val="a2"/>
    <w:link w:val="z-0"/>
    <w:hidden/>
    <w:rsid w:val="007C0F28"/>
    <w:pPr>
      <w:pBdr>
        <w:bottom w:val="single" w:sz="6" w:space="1" w:color="auto"/>
      </w:pBdr>
      <w:suppressAutoHyphens w:val="0"/>
      <w:spacing w:after="0" w:line="240" w:lineRule="auto"/>
      <w:jc w:val="center"/>
    </w:pPr>
    <w:rPr>
      <w:rFonts w:ascii="Arial" w:hAnsi="Arial"/>
      <w:vanish/>
      <w:kern w:val="0"/>
      <w:sz w:val="16"/>
      <w:szCs w:val="16"/>
    </w:rPr>
  </w:style>
  <w:style w:type="paragraph" w:styleId="z-1">
    <w:name w:val="HTML Bottom of Form"/>
    <w:basedOn w:val="a2"/>
    <w:next w:val="a2"/>
    <w:link w:val="z-2"/>
    <w:hidden/>
    <w:rsid w:val="007C0F28"/>
    <w:pPr>
      <w:pBdr>
        <w:top w:val="single" w:sz="6" w:space="1" w:color="auto"/>
      </w:pBdr>
      <w:suppressAutoHyphens w:val="0"/>
      <w:spacing w:after="0" w:line="240" w:lineRule="auto"/>
      <w:jc w:val="center"/>
    </w:pPr>
    <w:rPr>
      <w:rFonts w:ascii="Arial" w:hAnsi="Arial"/>
      <w:vanish/>
      <w:kern w:val="0"/>
      <w:sz w:val="16"/>
      <w:szCs w:val="16"/>
    </w:rPr>
  </w:style>
  <w:style w:type="character" w:styleId="affff8">
    <w:name w:val="Strong"/>
    <w:qFormat/>
    <w:rsid w:val="007C0F28"/>
    <w:rPr>
      <w:b/>
      <w:bCs/>
    </w:rPr>
  </w:style>
  <w:style w:type="paragraph" w:customStyle="1" w:styleId="heading">
    <w:name w:val="heading"/>
    <w:basedOn w:val="a2"/>
    <w:rsid w:val="007C0F28"/>
    <w:pPr>
      <w:suppressAutoHyphens w:val="0"/>
      <w:spacing w:before="100" w:beforeAutospacing="1" w:after="100" w:afterAutospacing="1" w:line="240" w:lineRule="auto"/>
    </w:pPr>
    <w:rPr>
      <w:rFonts w:ascii="Arial Unicode MS" w:eastAsia="Arial Unicode MS" w:hAnsi="Arial Unicode MS" w:cs="Arial Unicode MS"/>
      <w:color w:val="000000"/>
      <w:kern w:val="0"/>
      <w:sz w:val="24"/>
      <w:szCs w:val="24"/>
      <w:lang w:eastAsia="ru-RU"/>
    </w:rPr>
  </w:style>
  <w:style w:type="paragraph" w:customStyle="1" w:styleId="xl24">
    <w:name w:val="xl24"/>
    <w:basedOn w:val="a2"/>
    <w:rsid w:val="007C0F28"/>
    <w:pPr>
      <w:numPr>
        <w:numId w:val="11"/>
      </w:numPr>
      <w:tabs>
        <w:tab w:val="clear" w:pos="360"/>
      </w:tabs>
      <w:suppressAutoHyphens w:val="0"/>
      <w:spacing w:before="100" w:beforeAutospacing="1" w:after="100" w:afterAutospacing="1" w:line="240" w:lineRule="auto"/>
      <w:ind w:left="0" w:firstLine="0"/>
    </w:pPr>
    <w:rPr>
      <w:rFonts w:ascii="Arial Unicode MS" w:eastAsia="Arial Unicode MS" w:hAnsi="Arial Unicode MS" w:cs="Arial Unicode MS"/>
      <w:kern w:val="0"/>
      <w:sz w:val="16"/>
      <w:szCs w:val="16"/>
      <w:lang w:eastAsia="ru-RU"/>
    </w:rPr>
  </w:style>
  <w:style w:type="paragraph" w:customStyle="1" w:styleId="xl25">
    <w:name w:val="xl25"/>
    <w:basedOn w:val="a2"/>
    <w:rsid w:val="007C0F28"/>
    <w:pPr>
      <w:suppressAutoHyphens w:val="0"/>
      <w:spacing w:before="100" w:beforeAutospacing="1" w:after="100" w:afterAutospacing="1" w:line="240" w:lineRule="auto"/>
    </w:pPr>
    <w:rPr>
      <w:rFonts w:ascii="Arial Unicode MS" w:eastAsia="Arial Unicode MS" w:hAnsi="Arial Unicode MS" w:cs="Arial Unicode MS"/>
      <w:kern w:val="0"/>
      <w:sz w:val="16"/>
      <w:szCs w:val="16"/>
      <w:lang w:eastAsia="ru-RU"/>
    </w:rPr>
  </w:style>
  <w:style w:type="paragraph" w:customStyle="1" w:styleId="xl26">
    <w:name w:val="xl26"/>
    <w:basedOn w:val="a2"/>
    <w:rsid w:val="007C0F28"/>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Times New Roman" w:eastAsia="Arial Unicode MS" w:hAnsi="Times New Roman"/>
      <w:b/>
      <w:bCs/>
      <w:kern w:val="0"/>
      <w:sz w:val="16"/>
      <w:szCs w:val="16"/>
      <w:lang w:eastAsia="ru-RU"/>
    </w:rPr>
  </w:style>
  <w:style w:type="paragraph" w:customStyle="1" w:styleId="xl27">
    <w:name w:val="xl27"/>
    <w:basedOn w:val="a2"/>
    <w:rsid w:val="007C0F28"/>
    <w:pPr>
      <w:pBdr>
        <w:top w:val="single" w:sz="4" w:space="0" w:color="auto"/>
        <w:bottom w:val="single" w:sz="4" w:space="0" w:color="auto"/>
        <w:right w:val="single" w:sz="4" w:space="0" w:color="auto"/>
      </w:pBdr>
      <w:shd w:val="clear" w:color="auto" w:fill="00FFFF"/>
      <w:suppressAutoHyphens w:val="0"/>
      <w:spacing w:before="100" w:beforeAutospacing="1" w:after="100" w:afterAutospacing="1" w:line="240" w:lineRule="auto"/>
      <w:jc w:val="center"/>
      <w:textAlignment w:val="center"/>
    </w:pPr>
    <w:rPr>
      <w:rFonts w:ascii="Times New Roman" w:eastAsia="Arial Unicode MS" w:hAnsi="Times New Roman"/>
      <w:b/>
      <w:bCs/>
      <w:kern w:val="0"/>
      <w:sz w:val="16"/>
      <w:szCs w:val="16"/>
      <w:lang w:eastAsia="ru-RU"/>
    </w:rPr>
  </w:style>
  <w:style w:type="paragraph" w:customStyle="1" w:styleId="xl28">
    <w:name w:val="xl28"/>
    <w:basedOn w:val="a2"/>
    <w:rsid w:val="007C0F28"/>
    <w:pPr>
      <w:pBdr>
        <w:top w:val="single" w:sz="4" w:space="0" w:color="auto"/>
        <w:left w:val="single" w:sz="4" w:space="0" w:color="auto"/>
        <w:right w:val="single" w:sz="4" w:space="0" w:color="auto"/>
      </w:pBdr>
      <w:suppressAutoHyphens w:val="0"/>
      <w:spacing w:before="100" w:beforeAutospacing="1" w:after="100" w:afterAutospacing="1" w:line="240" w:lineRule="auto"/>
    </w:pPr>
    <w:rPr>
      <w:rFonts w:ascii="Arial" w:eastAsia="Arial Unicode MS" w:hAnsi="Arial" w:cs="Arial"/>
      <w:kern w:val="0"/>
      <w:sz w:val="16"/>
      <w:szCs w:val="16"/>
      <w:lang w:eastAsia="ru-RU"/>
    </w:rPr>
  </w:style>
  <w:style w:type="paragraph" w:customStyle="1" w:styleId="xl29">
    <w:name w:val="xl29"/>
    <w:basedOn w:val="a2"/>
    <w:rsid w:val="007C0F28"/>
    <w:pPr>
      <w:pBdr>
        <w:top w:val="single" w:sz="4" w:space="0" w:color="auto"/>
        <w:left w:val="single" w:sz="4" w:space="0" w:color="auto"/>
        <w:right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paragraph" w:customStyle="1" w:styleId="xl30">
    <w:name w:val="xl30"/>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31">
    <w:name w:val="xl31"/>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Arial Unicode MS" w:eastAsia="Arial Unicode MS" w:hAnsi="Arial Unicode MS" w:cs="Arial Unicode MS"/>
      <w:kern w:val="0"/>
      <w:sz w:val="16"/>
      <w:szCs w:val="16"/>
      <w:lang w:eastAsia="ru-RU"/>
    </w:rPr>
  </w:style>
  <w:style w:type="paragraph" w:customStyle="1" w:styleId="xl32">
    <w:name w:val="xl32"/>
    <w:basedOn w:val="a2"/>
    <w:rsid w:val="007C0F28"/>
    <w:pPr>
      <w:pBdr>
        <w:left w:val="single" w:sz="4" w:space="0" w:color="auto"/>
        <w:right w:val="single" w:sz="4" w:space="0" w:color="auto"/>
      </w:pBdr>
      <w:suppressAutoHyphens w:val="0"/>
      <w:spacing w:before="100" w:beforeAutospacing="1" w:after="100" w:afterAutospacing="1" w:line="240" w:lineRule="auto"/>
      <w:jc w:val="center"/>
      <w:textAlignment w:val="center"/>
    </w:pPr>
    <w:rPr>
      <w:rFonts w:ascii="Arial Unicode MS" w:eastAsia="Arial Unicode MS" w:hAnsi="Arial Unicode MS" w:cs="Arial Unicode MS"/>
      <w:kern w:val="0"/>
      <w:sz w:val="16"/>
      <w:szCs w:val="16"/>
      <w:lang w:eastAsia="ru-RU"/>
    </w:rPr>
  </w:style>
  <w:style w:type="paragraph" w:customStyle="1" w:styleId="xl33">
    <w:name w:val="xl33"/>
    <w:basedOn w:val="a2"/>
    <w:rsid w:val="007C0F28"/>
    <w:pPr>
      <w:pBdr>
        <w:left w:val="single" w:sz="4" w:space="0" w:color="auto"/>
        <w:righ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34">
    <w:name w:val="xl34"/>
    <w:basedOn w:val="a2"/>
    <w:rsid w:val="007C0F28"/>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Arial Unicode MS" w:eastAsia="Arial Unicode MS" w:hAnsi="Arial Unicode MS" w:cs="Arial Unicode MS"/>
      <w:kern w:val="0"/>
      <w:sz w:val="16"/>
      <w:szCs w:val="16"/>
      <w:lang w:eastAsia="ru-RU"/>
    </w:rPr>
  </w:style>
  <w:style w:type="paragraph" w:customStyle="1" w:styleId="xl35">
    <w:name w:val="xl35"/>
    <w:basedOn w:val="a2"/>
    <w:rsid w:val="007C0F28"/>
    <w:pPr>
      <w:pBdr>
        <w:left w:val="single" w:sz="4" w:space="0" w:color="auto"/>
        <w:right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paragraph" w:customStyle="1" w:styleId="xl36">
    <w:name w:val="xl36"/>
    <w:basedOn w:val="a2"/>
    <w:rsid w:val="007C0F28"/>
    <w:pPr>
      <w:pBdr>
        <w:top w:val="single" w:sz="4"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ascii="Arial Unicode MS" w:eastAsia="Arial Unicode MS" w:hAnsi="Arial Unicode MS" w:cs="Arial Unicode MS"/>
      <w:kern w:val="0"/>
      <w:sz w:val="16"/>
      <w:szCs w:val="16"/>
      <w:lang w:eastAsia="ru-RU"/>
    </w:rPr>
  </w:style>
  <w:style w:type="paragraph" w:customStyle="1" w:styleId="xl37">
    <w:name w:val="xl37"/>
    <w:basedOn w:val="a2"/>
    <w:rsid w:val="007C0F28"/>
    <w:pPr>
      <w:suppressAutoHyphens w:val="0"/>
      <w:spacing w:before="100" w:beforeAutospacing="1" w:after="100" w:afterAutospacing="1" w:line="240" w:lineRule="auto"/>
      <w:jc w:val="center"/>
    </w:pPr>
    <w:rPr>
      <w:rFonts w:ascii="Arial Unicode MS" w:eastAsia="Arial Unicode MS" w:hAnsi="Arial Unicode MS" w:cs="Arial Unicode MS"/>
      <w:kern w:val="0"/>
      <w:sz w:val="16"/>
      <w:szCs w:val="16"/>
      <w:lang w:eastAsia="ru-RU"/>
    </w:rPr>
  </w:style>
  <w:style w:type="paragraph" w:customStyle="1" w:styleId="xl38">
    <w:name w:val="xl38"/>
    <w:basedOn w:val="a2"/>
    <w:rsid w:val="007C0F28"/>
    <w:pPr>
      <w:pBdr>
        <w:top w:val="single" w:sz="4" w:space="0" w:color="auto"/>
        <w:left w:val="single" w:sz="4" w:space="0" w:color="auto"/>
        <w:bottom w:val="single" w:sz="4" w:space="0" w:color="auto"/>
      </w:pBdr>
      <w:shd w:val="clear" w:color="auto" w:fill="00FFFF"/>
      <w:suppressAutoHyphens w:val="0"/>
      <w:spacing w:before="100" w:beforeAutospacing="1" w:after="100" w:afterAutospacing="1" w:line="240" w:lineRule="auto"/>
      <w:textAlignment w:val="center"/>
    </w:pPr>
    <w:rPr>
      <w:rFonts w:ascii="Arial" w:eastAsia="Arial Unicode MS" w:hAnsi="Arial" w:cs="Arial"/>
      <w:b/>
      <w:bCs/>
      <w:kern w:val="0"/>
      <w:sz w:val="16"/>
      <w:szCs w:val="16"/>
      <w:lang w:eastAsia="ru-RU"/>
    </w:rPr>
  </w:style>
  <w:style w:type="paragraph" w:customStyle="1" w:styleId="xl39">
    <w:name w:val="xl39"/>
    <w:basedOn w:val="a2"/>
    <w:rsid w:val="007C0F28"/>
    <w:pPr>
      <w:pBdr>
        <w:top w:val="single" w:sz="4" w:space="0" w:color="auto"/>
        <w:bottom w:val="single" w:sz="4" w:space="0" w:color="auto"/>
      </w:pBdr>
      <w:shd w:val="clear" w:color="auto" w:fill="00FFFF"/>
      <w:suppressAutoHyphens w:val="0"/>
      <w:spacing w:before="100" w:beforeAutospacing="1" w:after="100" w:afterAutospacing="1" w:line="240" w:lineRule="auto"/>
      <w:textAlignment w:val="center"/>
    </w:pPr>
    <w:rPr>
      <w:rFonts w:ascii="Arial" w:eastAsia="Arial Unicode MS" w:hAnsi="Arial" w:cs="Arial"/>
      <w:b/>
      <w:bCs/>
      <w:kern w:val="0"/>
      <w:sz w:val="16"/>
      <w:szCs w:val="16"/>
      <w:lang w:eastAsia="ru-RU"/>
    </w:rPr>
  </w:style>
  <w:style w:type="paragraph" w:customStyle="1" w:styleId="xl40">
    <w:name w:val="xl40"/>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Arial" w:eastAsia="Arial Unicode MS" w:hAnsi="Arial" w:cs="Arial"/>
      <w:b/>
      <w:bCs/>
      <w:kern w:val="0"/>
      <w:sz w:val="16"/>
      <w:szCs w:val="16"/>
      <w:lang w:eastAsia="ru-RU"/>
    </w:rPr>
  </w:style>
  <w:style w:type="paragraph" w:customStyle="1" w:styleId="xl41">
    <w:name w:val="xl41"/>
    <w:basedOn w:val="a2"/>
    <w:rsid w:val="007C0F28"/>
    <w:pPr>
      <w:pBdr>
        <w:top w:val="single" w:sz="4" w:space="0" w:color="auto"/>
        <w:lef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42">
    <w:name w:val="xl42"/>
    <w:basedOn w:val="a2"/>
    <w:rsid w:val="007C0F28"/>
    <w:pPr>
      <w:pBdr>
        <w:top w:val="single" w:sz="4" w:space="0" w:color="auto"/>
        <w:righ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43">
    <w:name w:val="xl43"/>
    <w:basedOn w:val="a2"/>
    <w:rsid w:val="007C0F28"/>
    <w:pPr>
      <w:pBdr>
        <w:left w:val="single" w:sz="4" w:space="0" w:color="auto"/>
        <w:bottom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44">
    <w:name w:val="xl44"/>
    <w:basedOn w:val="a2"/>
    <w:rsid w:val="007C0F28"/>
    <w:pPr>
      <w:pBdr>
        <w:bottom w:val="single" w:sz="4" w:space="0" w:color="auto"/>
        <w:right w:val="single" w:sz="4" w:space="0" w:color="auto"/>
      </w:pBdr>
      <w:suppressAutoHyphens w:val="0"/>
      <w:spacing w:before="100" w:beforeAutospacing="1" w:after="100" w:afterAutospacing="1" w:line="240" w:lineRule="auto"/>
      <w:textAlignment w:val="center"/>
    </w:pPr>
    <w:rPr>
      <w:rFonts w:ascii="Arial Unicode MS" w:eastAsia="Arial Unicode MS" w:hAnsi="Arial Unicode MS" w:cs="Arial Unicode MS"/>
      <w:kern w:val="0"/>
      <w:sz w:val="16"/>
      <w:szCs w:val="16"/>
      <w:lang w:eastAsia="ru-RU"/>
    </w:rPr>
  </w:style>
  <w:style w:type="paragraph" w:customStyle="1" w:styleId="xl45">
    <w:name w:val="xl45"/>
    <w:basedOn w:val="a2"/>
    <w:rsid w:val="007C0F28"/>
    <w:pPr>
      <w:pBdr>
        <w:top w:val="single" w:sz="4" w:space="0" w:color="auto"/>
        <w:left w:val="single" w:sz="4" w:space="0" w:color="auto"/>
        <w:bottom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paragraph" w:customStyle="1" w:styleId="xl46">
    <w:name w:val="xl46"/>
    <w:basedOn w:val="a2"/>
    <w:rsid w:val="007C0F28"/>
    <w:pPr>
      <w:pBdr>
        <w:top w:val="single" w:sz="4" w:space="0" w:color="auto"/>
        <w:bottom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paragraph" w:customStyle="1" w:styleId="xl47">
    <w:name w:val="xl47"/>
    <w:basedOn w:val="a2"/>
    <w:rsid w:val="007C0F28"/>
    <w:pPr>
      <w:pBdr>
        <w:top w:val="single" w:sz="4" w:space="0" w:color="auto"/>
        <w:bottom w:val="single" w:sz="4" w:space="0" w:color="auto"/>
        <w:right w:val="single" w:sz="4" w:space="0" w:color="auto"/>
      </w:pBdr>
      <w:suppressAutoHyphens w:val="0"/>
      <w:spacing w:before="100" w:beforeAutospacing="1" w:after="100" w:afterAutospacing="1" w:line="240" w:lineRule="auto"/>
      <w:jc w:val="both"/>
      <w:textAlignment w:val="center"/>
    </w:pPr>
    <w:rPr>
      <w:rFonts w:ascii="Arial Unicode MS" w:eastAsia="Arial Unicode MS" w:hAnsi="Arial Unicode MS" w:cs="Arial Unicode MS"/>
      <w:kern w:val="0"/>
      <w:sz w:val="16"/>
      <w:szCs w:val="16"/>
      <w:lang w:eastAsia="ru-RU"/>
    </w:rPr>
  </w:style>
  <w:style w:type="character" w:customStyle="1" w:styleId="bl1">
    <w:name w:val="bl1"/>
    <w:rsid w:val="007C0F28"/>
    <w:rPr>
      <w:color w:val="4288B8"/>
    </w:rPr>
  </w:style>
  <w:style w:type="paragraph" w:customStyle="1" w:styleId="1b">
    <w:name w:val="Ñòèëü1"/>
    <w:basedOn w:val="a2"/>
    <w:rsid w:val="007C0F28"/>
    <w:pPr>
      <w:suppressAutoHyphens w:val="0"/>
      <w:spacing w:after="0" w:line="288" w:lineRule="auto"/>
    </w:pPr>
    <w:rPr>
      <w:rFonts w:ascii="Times New Roman" w:hAnsi="Times New Roman"/>
      <w:kern w:val="0"/>
      <w:sz w:val="28"/>
      <w:szCs w:val="20"/>
      <w:lang w:eastAsia="ru-RU"/>
    </w:rPr>
  </w:style>
  <w:style w:type="character" w:customStyle="1" w:styleId="style11">
    <w:name w:val="style11"/>
    <w:rsid w:val="007C0F28"/>
    <w:rPr>
      <w:b/>
      <w:bCs/>
      <w:color w:val="000000"/>
    </w:rPr>
  </w:style>
  <w:style w:type="paragraph" w:customStyle="1" w:styleId="affff9">
    <w:name w:val="Текст документа"/>
    <w:basedOn w:val="a2"/>
    <w:rsid w:val="007C0F28"/>
    <w:pPr>
      <w:suppressAutoHyphens w:val="0"/>
      <w:spacing w:after="0" w:line="360" w:lineRule="auto"/>
      <w:ind w:firstLine="720"/>
      <w:jc w:val="both"/>
    </w:pPr>
    <w:rPr>
      <w:rFonts w:ascii="Times New Roman" w:hAnsi="Times New Roman"/>
      <w:kern w:val="0"/>
      <w:sz w:val="24"/>
      <w:szCs w:val="24"/>
      <w:lang w:eastAsia="ru-RU"/>
    </w:rPr>
  </w:style>
  <w:style w:type="paragraph" w:customStyle="1" w:styleId="10095">
    <w:name w:val="Стиль 10 пт По ширине Первая строка:  095 см"/>
    <w:basedOn w:val="a2"/>
    <w:autoRedefine/>
    <w:rsid w:val="007C0F28"/>
    <w:pPr>
      <w:suppressAutoHyphens w:val="0"/>
      <w:spacing w:after="0" w:line="240" w:lineRule="auto"/>
      <w:jc w:val="both"/>
    </w:pPr>
    <w:rPr>
      <w:rFonts w:ascii="Times New Roman" w:hAnsi="Times New Roman"/>
      <w:kern w:val="0"/>
      <w:sz w:val="18"/>
      <w:szCs w:val="18"/>
      <w:lang w:eastAsia="ru-RU"/>
    </w:rPr>
  </w:style>
  <w:style w:type="paragraph" w:customStyle="1" w:styleId="a1">
    <w:name w:val="Часть"/>
    <w:basedOn w:val="a2"/>
    <w:rsid w:val="007C0F28"/>
    <w:pPr>
      <w:numPr>
        <w:numId w:val="12"/>
      </w:numPr>
      <w:suppressAutoHyphens w:val="0"/>
      <w:spacing w:after="60" w:line="240" w:lineRule="auto"/>
      <w:jc w:val="center"/>
    </w:pPr>
    <w:rPr>
      <w:rFonts w:ascii="Arial" w:hAnsi="Arial"/>
      <w:b/>
      <w:caps/>
      <w:kern w:val="0"/>
      <w:sz w:val="32"/>
      <w:szCs w:val="20"/>
      <w:lang w:eastAsia="ru-RU"/>
    </w:rPr>
  </w:style>
  <w:style w:type="paragraph" w:customStyle="1" w:styleId="2e">
    <w:name w:val="2"/>
    <w:basedOn w:val="a2"/>
    <w:rsid w:val="007C0F28"/>
    <w:pPr>
      <w:suppressAutoHyphens w:val="0"/>
      <w:spacing w:after="160" w:line="240" w:lineRule="exact"/>
    </w:pPr>
    <w:rPr>
      <w:rFonts w:ascii="Verdana" w:hAnsi="Verdana"/>
      <w:kern w:val="0"/>
      <w:sz w:val="20"/>
      <w:szCs w:val="20"/>
      <w:lang w:val="en-US" w:eastAsia="en-US"/>
    </w:rPr>
  </w:style>
  <w:style w:type="paragraph" w:customStyle="1" w:styleId="213">
    <w:name w:val="Основной текст 21"/>
    <w:basedOn w:val="a2"/>
    <w:rsid w:val="007C0F28"/>
    <w:pPr>
      <w:widowControl w:val="0"/>
      <w:suppressAutoHyphens w:val="0"/>
      <w:spacing w:before="120" w:after="120" w:line="240" w:lineRule="auto"/>
      <w:ind w:firstLine="851"/>
      <w:jc w:val="both"/>
    </w:pPr>
    <w:rPr>
      <w:rFonts w:ascii="Times New Roman" w:hAnsi="Times New Roman"/>
      <w:kern w:val="0"/>
      <w:sz w:val="24"/>
      <w:szCs w:val="20"/>
      <w:lang w:eastAsia="ru-RU"/>
    </w:rPr>
  </w:style>
  <w:style w:type="paragraph" w:styleId="affffa">
    <w:name w:val="Balloon Text"/>
    <w:basedOn w:val="a2"/>
    <w:link w:val="affffb"/>
    <w:semiHidden/>
    <w:rsid w:val="007C0F28"/>
    <w:rPr>
      <w:rFonts w:ascii="Tahoma" w:hAnsi="Tahoma"/>
      <w:sz w:val="16"/>
      <w:szCs w:val="16"/>
    </w:rPr>
  </w:style>
  <w:style w:type="character" w:customStyle="1" w:styleId="FontStyle12">
    <w:name w:val="Font Style12"/>
    <w:rsid w:val="007C0F28"/>
    <w:rPr>
      <w:rFonts w:ascii="Times New Roman" w:hAnsi="Times New Roman" w:cs="Times New Roman"/>
      <w:sz w:val="22"/>
      <w:szCs w:val="22"/>
    </w:rPr>
  </w:style>
  <w:style w:type="paragraph" w:customStyle="1" w:styleId="affffc">
    <w:name w:val="Знак Знак Знак Знак Знак Знак Знак Знак Знак Знак"/>
    <w:basedOn w:val="a2"/>
    <w:rsid w:val="007C0F28"/>
    <w:pPr>
      <w:suppressAutoHyphens w:val="0"/>
      <w:spacing w:after="160" w:line="240" w:lineRule="exact"/>
    </w:pPr>
    <w:rPr>
      <w:rFonts w:ascii="Verdana" w:hAnsi="Verdana"/>
      <w:kern w:val="0"/>
      <w:sz w:val="20"/>
      <w:szCs w:val="20"/>
      <w:lang w:val="en-US" w:eastAsia="en-US"/>
    </w:rPr>
  </w:style>
  <w:style w:type="character" w:customStyle="1" w:styleId="FontStyle169">
    <w:name w:val="Font Style169"/>
    <w:rsid w:val="007C0F28"/>
    <w:rPr>
      <w:rFonts w:ascii="Times New Roman" w:hAnsi="Times New Roman" w:cs="Times New Roman"/>
      <w:sz w:val="22"/>
      <w:szCs w:val="22"/>
    </w:rPr>
  </w:style>
  <w:style w:type="character" w:customStyle="1" w:styleId="af3">
    <w:name w:val="Верхний колонтитул Знак"/>
    <w:link w:val="af2"/>
    <w:uiPriority w:val="99"/>
    <w:rsid w:val="007C0F28"/>
    <w:rPr>
      <w:rFonts w:ascii="Calibri" w:hAnsi="Calibri"/>
      <w:kern w:val="1"/>
      <w:sz w:val="22"/>
      <w:szCs w:val="22"/>
      <w:lang w:eastAsia="ar-SA"/>
    </w:rPr>
  </w:style>
  <w:style w:type="character" w:styleId="affffd">
    <w:name w:val="Emphasis"/>
    <w:qFormat/>
    <w:rsid w:val="007C0F28"/>
    <w:rPr>
      <w:rFonts w:ascii="Times New Roman" w:hAnsi="Times New Roman" w:cs="Times New Roman" w:hint="default"/>
      <w:i w:val="0"/>
      <w:iCs w:val="0"/>
    </w:rPr>
  </w:style>
  <w:style w:type="paragraph" w:customStyle="1" w:styleId="ConsPlusCell">
    <w:name w:val="ConsPlusCell"/>
    <w:rsid w:val="007C0F28"/>
    <w:pPr>
      <w:autoSpaceDE w:val="0"/>
      <w:autoSpaceDN w:val="0"/>
      <w:adjustRightInd w:val="0"/>
    </w:pPr>
    <w:rPr>
      <w:rFonts w:ascii="Arial" w:eastAsia="Calibri" w:hAnsi="Arial" w:cs="Arial"/>
      <w:lang w:eastAsia="en-US"/>
    </w:rPr>
  </w:style>
  <w:style w:type="paragraph" w:customStyle="1" w:styleId="Style2">
    <w:name w:val="Style2"/>
    <w:basedOn w:val="a2"/>
    <w:rsid w:val="007C0F28"/>
    <w:pPr>
      <w:widowControl w:val="0"/>
      <w:suppressAutoHyphens w:val="0"/>
      <w:autoSpaceDE w:val="0"/>
      <w:autoSpaceDN w:val="0"/>
      <w:adjustRightInd w:val="0"/>
      <w:spacing w:after="0" w:line="240" w:lineRule="auto"/>
    </w:pPr>
    <w:rPr>
      <w:rFonts w:ascii="Times New Roman" w:hAnsi="Times New Roman"/>
      <w:kern w:val="0"/>
      <w:sz w:val="24"/>
      <w:szCs w:val="24"/>
      <w:lang w:eastAsia="ru-RU"/>
    </w:rPr>
  </w:style>
  <w:style w:type="character" w:customStyle="1" w:styleId="FontStyle11">
    <w:name w:val="Font Style11"/>
    <w:rsid w:val="007C0F28"/>
    <w:rPr>
      <w:rFonts w:ascii="Times New Roman" w:hAnsi="Times New Roman" w:cs="Times New Roman"/>
      <w:sz w:val="22"/>
      <w:szCs w:val="22"/>
    </w:rPr>
  </w:style>
  <w:style w:type="character" w:customStyle="1" w:styleId="43">
    <w:name w:val="Заголовок 4 Знак"/>
    <w:link w:val="42"/>
    <w:locked/>
    <w:rsid w:val="007C0F28"/>
    <w:rPr>
      <w:b/>
      <w:bCs/>
      <w:sz w:val="24"/>
      <w:szCs w:val="28"/>
    </w:rPr>
  </w:style>
  <w:style w:type="paragraph" w:customStyle="1" w:styleId="affffe">
    <w:name w:val="Знак Знак Знак Знак"/>
    <w:basedOn w:val="a2"/>
    <w:rsid w:val="007C0F28"/>
    <w:pPr>
      <w:suppressAutoHyphens w:val="0"/>
      <w:spacing w:after="160" w:line="240" w:lineRule="exact"/>
    </w:pPr>
    <w:rPr>
      <w:rFonts w:ascii="Verdana" w:hAnsi="Verdana"/>
      <w:kern w:val="0"/>
      <w:sz w:val="20"/>
      <w:szCs w:val="20"/>
      <w:lang w:val="en-US" w:eastAsia="en-US"/>
    </w:rPr>
  </w:style>
  <w:style w:type="paragraph" w:styleId="afffff">
    <w:name w:val="footnote text"/>
    <w:basedOn w:val="a2"/>
    <w:link w:val="afffff0"/>
    <w:rsid w:val="007C0F28"/>
    <w:rPr>
      <w:kern w:val="2"/>
      <w:sz w:val="20"/>
      <w:szCs w:val="20"/>
    </w:rPr>
  </w:style>
  <w:style w:type="character" w:customStyle="1" w:styleId="afffff0">
    <w:name w:val="Текст сноски Знак"/>
    <w:link w:val="afffff"/>
    <w:rsid w:val="007C0F28"/>
    <w:rPr>
      <w:rFonts w:ascii="Calibri" w:hAnsi="Calibri"/>
      <w:kern w:val="2"/>
      <w:lang w:eastAsia="ar-SA"/>
    </w:rPr>
  </w:style>
  <w:style w:type="character" w:styleId="afffff1">
    <w:name w:val="footnote reference"/>
    <w:rsid w:val="007C0F28"/>
    <w:rPr>
      <w:vertAlign w:val="superscript"/>
    </w:rPr>
  </w:style>
  <w:style w:type="character" w:customStyle="1" w:styleId="2f">
    <w:name w:val="Знак Знак2"/>
    <w:locked/>
    <w:rsid w:val="007C0F28"/>
    <w:rPr>
      <w:rFonts w:ascii="Calibri" w:hAnsi="Calibri"/>
      <w:kern w:val="2"/>
      <w:sz w:val="22"/>
      <w:szCs w:val="22"/>
      <w:lang w:val="ru-RU" w:eastAsia="ar-SA" w:bidi="ar-SA"/>
    </w:rPr>
  </w:style>
  <w:style w:type="character" w:customStyle="1" w:styleId="11">
    <w:name w:val="Заголовок 1 Знак"/>
    <w:link w:val="10"/>
    <w:rsid w:val="007C0F28"/>
    <w:rPr>
      <w:rFonts w:cs="Arial"/>
      <w:b/>
      <w:bCs/>
      <w:kern w:val="32"/>
      <w:sz w:val="24"/>
      <w:szCs w:val="28"/>
    </w:rPr>
  </w:style>
  <w:style w:type="character" w:customStyle="1" w:styleId="31">
    <w:name w:val="Заголовок 3 Знак"/>
    <w:link w:val="30"/>
    <w:rsid w:val="007C0F28"/>
    <w:rPr>
      <w:rFonts w:cs="Arial"/>
      <w:b/>
      <w:bCs/>
      <w:sz w:val="24"/>
      <w:szCs w:val="28"/>
    </w:rPr>
  </w:style>
  <w:style w:type="character" w:customStyle="1" w:styleId="52">
    <w:name w:val="Заголовок 5 Знак"/>
    <w:link w:val="51"/>
    <w:rsid w:val="007C0F28"/>
    <w:rPr>
      <w:b/>
      <w:bCs/>
      <w:i/>
      <w:iCs/>
      <w:sz w:val="26"/>
      <w:szCs w:val="26"/>
    </w:rPr>
  </w:style>
  <w:style w:type="character" w:customStyle="1" w:styleId="60">
    <w:name w:val="Заголовок 6 Знак"/>
    <w:link w:val="6"/>
    <w:rsid w:val="007C0F28"/>
    <w:rPr>
      <w:b/>
      <w:bCs/>
      <w:sz w:val="22"/>
      <w:szCs w:val="22"/>
    </w:rPr>
  </w:style>
  <w:style w:type="character" w:customStyle="1" w:styleId="70">
    <w:name w:val="Заголовок 7 Знак"/>
    <w:link w:val="7"/>
    <w:rsid w:val="007C0F28"/>
    <w:rPr>
      <w:sz w:val="24"/>
      <w:szCs w:val="24"/>
    </w:rPr>
  </w:style>
  <w:style w:type="character" w:customStyle="1" w:styleId="80">
    <w:name w:val="Заголовок 8 Знак"/>
    <w:link w:val="8"/>
    <w:rsid w:val="007C0F28"/>
    <w:rPr>
      <w:i/>
      <w:iCs/>
      <w:sz w:val="24"/>
      <w:szCs w:val="24"/>
    </w:rPr>
  </w:style>
  <w:style w:type="character" w:customStyle="1" w:styleId="90">
    <w:name w:val="Заголовок 9 Знак"/>
    <w:link w:val="9"/>
    <w:rsid w:val="007C0F28"/>
    <w:rPr>
      <w:rFonts w:ascii="Arial" w:hAnsi="Arial" w:cs="Arial"/>
      <w:sz w:val="22"/>
      <w:szCs w:val="22"/>
    </w:rPr>
  </w:style>
  <w:style w:type="character" w:customStyle="1" w:styleId="af5">
    <w:name w:val="Основной текст с отступом Знак"/>
    <w:aliases w:val="Основной текст 1 Знак"/>
    <w:link w:val="af4"/>
    <w:rsid w:val="007C0F28"/>
    <w:rPr>
      <w:rFonts w:ascii="Calibri" w:hAnsi="Calibri"/>
      <w:kern w:val="1"/>
      <w:sz w:val="22"/>
      <w:szCs w:val="22"/>
      <w:lang w:eastAsia="ar-SA"/>
    </w:rPr>
  </w:style>
  <w:style w:type="character" w:customStyle="1" w:styleId="HTML0">
    <w:name w:val="Адрес HTML Знак"/>
    <w:link w:val="HTML"/>
    <w:rsid w:val="007C0F28"/>
    <w:rPr>
      <w:i/>
      <w:iCs/>
      <w:sz w:val="24"/>
      <w:szCs w:val="24"/>
    </w:rPr>
  </w:style>
  <w:style w:type="character" w:customStyle="1" w:styleId="afb">
    <w:name w:val="Название Знак"/>
    <w:link w:val="afa"/>
    <w:rsid w:val="007C0F28"/>
    <w:rPr>
      <w:b/>
      <w:bCs/>
      <w:sz w:val="40"/>
      <w:szCs w:val="24"/>
    </w:rPr>
  </w:style>
  <w:style w:type="character" w:customStyle="1" w:styleId="afd">
    <w:name w:val="Прощание Знак"/>
    <w:link w:val="afc"/>
    <w:rsid w:val="007C0F28"/>
    <w:rPr>
      <w:sz w:val="24"/>
      <w:szCs w:val="24"/>
    </w:rPr>
  </w:style>
  <w:style w:type="character" w:customStyle="1" w:styleId="aff">
    <w:name w:val="Подпись Знак"/>
    <w:link w:val="afe"/>
    <w:rsid w:val="007C0F28"/>
    <w:rPr>
      <w:sz w:val="24"/>
      <w:szCs w:val="24"/>
    </w:rPr>
  </w:style>
  <w:style w:type="character" w:customStyle="1" w:styleId="aff2">
    <w:name w:val="Шапка Знак"/>
    <w:link w:val="aff1"/>
    <w:rsid w:val="007C0F28"/>
    <w:rPr>
      <w:rFonts w:ascii="Arial" w:hAnsi="Arial" w:cs="Arial"/>
      <w:sz w:val="24"/>
      <w:szCs w:val="24"/>
      <w:shd w:val="pct20" w:color="auto" w:fill="auto"/>
    </w:rPr>
  </w:style>
  <w:style w:type="character" w:customStyle="1" w:styleId="aff6">
    <w:name w:val="Приветствие Знак"/>
    <w:link w:val="aff5"/>
    <w:rsid w:val="007C0F28"/>
    <w:rPr>
      <w:sz w:val="24"/>
      <w:szCs w:val="24"/>
    </w:rPr>
  </w:style>
  <w:style w:type="character" w:customStyle="1" w:styleId="aff8">
    <w:name w:val="Дата Знак"/>
    <w:link w:val="aff7"/>
    <w:rsid w:val="007C0F28"/>
    <w:rPr>
      <w:sz w:val="24"/>
    </w:rPr>
  </w:style>
  <w:style w:type="character" w:customStyle="1" w:styleId="a7">
    <w:name w:val="Основной текст Знак"/>
    <w:aliases w:val="Основной текст Знак Знак Знак5,body text Знак5,body text Знак Знак5,body text Знак Знак Знак3"/>
    <w:link w:val="a3"/>
    <w:rsid w:val="007C0F28"/>
    <w:rPr>
      <w:rFonts w:ascii="Calibri" w:hAnsi="Calibri"/>
      <w:kern w:val="1"/>
      <w:sz w:val="22"/>
      <w:szCs w:val="22"/>
      <w:lang w:eastAsia="ar-SA"/>
    </w:rPr>
  </w:style>
  <w:style w:type="character" w:customStyle="1" w:styleId="16">
    <w:name w:val="Красная строка Знак1"/>
    <w:link w:val="aff9"/>
    <w:rsid w:val="007C0F28"/>
    <w:rPr>
      <w:rFonts w:ascii="Calibri" w:hAnsi="Calibri"/>
      <w:kern w:val="1"/>
      <w:sz w:val="24"/>
      <w:szCs w:val="24"/>
      <w:lang w:eastAsia="ar-SA"/>
    </w:rPr>
  </w:style>
  <w:style w:type="character" w:customStyle="1" w:styleId="2c">
    <w:name w:val="Красная строка 2 Знак"/>
    <w:link w:val="2b"/>
    <w:rsid w:val="007C0F28"/>
    <w:rPr>
      <w:rFonts w:ascii="Calibri" w:hAnsi="Calibri"/>
      <w:kern w:val="1"/>
      <w:sz w:val="24"/>
      <w:szCs w:val="24"/>
      <w:lang w:eastAsia="ar-SA"/>
    </w:rPr>
  </w:style>
  <w:style w:type="character" w:customStyle="1" w:styleId="affb">
    <w:name w:val="Заголовок записки Знак"/>
    <w:link w:val="affa"/>
    <w:rsid w:val="007C0F28"/>
    <w:rPr>
      <w:sz w:val="24"/>
      <w:szCs w:val="24"/>
    </w:rPr>
  </w:style>
  <w:style w:type="character" w:customStyle="1" w:styleId="39">
    <w:name w:val="Основной текст 3 Знак"/>
    <w:link w:val="38"/>
    <w:rsid w:val="007C0F28"/>
    <w:rPr>
      <w:sz w:val="16"/>
      <w:szCs w:val="16"/>
    </w:rPr>
  </w:style>
  <w:style w:type="character" w:customStyle="1" w:styleId="affe">
    <w:name w:val="Текст Знак"/>
    <w:link w:val="affd"/>
    <w:rsid w:val="007C0F28"/>
    <w:rPr>
      <w:rFonts w:ascii="Courier New" w:hAnsi="Courier New" w:cs="Courier New"/>
    </w:rPr>
  </w:style>
  <w:style w:type="character" w:customStyle="1" w:styleId="afff0">
    <w:name w:val="Электронная подпись Знак"/>
    <w:link w:val="afff"/>
    <w:rsid w:val="007C0F28"/>
    <w:rPr>
      <w:sz w:val="24"/>
      <w:szCs w:val="24"/>
    </w:rPr>
  </w:style>
  <w:style w:type="character" w:customStyle="1" w:styleId="z-0">
    <w:name w:val="z-Начало формы Знак"/>
    <w:link w:val="z-"/>
    <w:rsid w:val="007C0F28"/>
    <w:rPr>
      <w:rFonts w:ascii="Arial" w:hAnsi="Arial" w:cs="Arial"/>
      <w:vanish/>
      <w:sz w:val="16"/>
      <w:szCs w:val="16"/>
    </w:rPr>
  </w:style>
  <w:style w:type="character" w:customStyle="1" w:styleId="z-2">
    <w:name w:val="z-Конец формы Знак"/>
    <w:link w:val="z-1"/>
    <w:rsid w:val="007C0F28"/>
    <w:rPr>
      <w:rFonts w:ascii="Arial" w:hAnsi="Arial" w:cs="Arial"/>
      <w:vanish/>
      <w:sz w:val="16"/>
      <w:szCs w:val="16"/>
    </w:rPr>
  </w:style>
  <w:style w:type="paragraph" w:customStyle="1" w:styleId="font0">
    <w:name w:val="font0"/>
    <w:basedOn w:val="a2"/>
    <w:rsid w:val="007C0F28"/>
    <w:pPr>
      <w:suppressAutoHyphens w:val="0"/>
      <w:spacing w:before="100" w:beforeAutospacing="1" w:after="100" w:afterAutospacing="1" w:line="240" w:lineRule="auto"/>
    </w:pPr>
    <w:rPr>
      <w:rFonts w:ascii="Arial" w:hAnsi="Arial" w:cs="Arial"/>
      <w:kern w:val="0"/>
      <w:sz w:val="20"/>
      <w:szCs w:val="20"/>
      <w:lang w:eastAsia="ru-RU"/>
    </w:rPr>
  </w:style>
  <w:style w:type="paragraph" w:customStyle="1" w:styleId="font1">
    <w:name w:val="font1"/>
    <w:basedOn w:val="a2"/>
    <w:rsid w:val="007C0F28"/>
    <w:pPr>
      <w:suppressAutoHyphens w:val="0"/>
      <w:spacing w:before="100" w:beforeAutospacing="1" w:after="100" w:afterAutospacing="1" w:line="240" w:lineRule="auto"/>
    </w:pPr>
    <w:rPr>
      <w:rFonts w:ascii="Arial" w:hAnsi="Arial" w:cs="Arial"/>
      <w:kern w:val="0"/>
      <w:sz w:val="20"/>
      <w:szCs w:val="20"/>
      <w:lang w:eastAsia="ru-RU"/>
    </w:rPr>
  </w:style>
  <w:style w:type="paragraph" w:customStyle="1" w:styleId="font5">
    <w:name w:val="font5"/>
    <w:basedOn w:val="a2"/>
    <w:rsid w:val="007C0F28"/>
    <w:pPr>
      <w:suppressAutoHyphens w:val="0"/>
      <w:spacing w:before="100" w:beforeAutospacing="1" w:after="100" w:afterAutospacing="1" w:line="240" w:lineRule="auto"/>
    </w:pPr>
    <w:rPr>
      <w:rFonts w:ascii="Arial" w:hAnsi="Arial" w:cs="Arial"/>
      <w:kern w:val="0"/>
      <w:sz w:val="20"/>
      <w:szCs w:val="20"/>
      <w:lang w:eastAsia="ru-RU"/>
    </w:rPr>
  </w:style>
  <w:style w:type="paragraph" w:customStyle="1" w:styleId="xl63">
    <w:name w:val="xl63"/>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xl64">
    <w:name w:val="xl64"/>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pPr>
    <w:rPr>
      <w:rFonts w:ascii="Times New Roman" w:hAnsi="Times New Roman"/>
      <w:kern w:val="0"/>
      <w:sz w:val="24"/>
      <w:szCs w:val="24"/>
      <w:lang w:eastAsia="ru-RU"/>
    </w:rPr>
  </w:style>
  <w:style w:type="paragraph" w:customStyle="1" w:styleId="xl65">
    <w:name w:val="xl65"/>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xl66">
    <w:name w:val="xl66"/>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xl67">
    <w:name w:val="xl67"/>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xl68">
    <w:name w:val="xl68"/>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ascii="Times New Roman" w:hAnsi="Times New Roman"/>
      <w:kern w:val="0"/>
      <w:sz w:val="24"/>
      <w:szCs w:val="24"/>
      <w:lang w:eastAsia="ru-RU"/>
    </w:rPr>
  </w:style>
  <w:style w:type="paragraph" w:customStyle="1" w:styleId="xl69">
    <w:name w:val="xl69"/>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pPr>
    <w:rPr>
      <w:rFonts w:ascii="Times New Roman" w:hAnsi="Times New Roman"/>
      <w:b/>
      <w:bCs/>
      <w:kern w:val="0"/>
      <w:sz w:val="24"/>
      <w:szCs w:val="24"/>
      <w:lang w:eastAsia="ru-RU"/>
    </w:rPr>
  </w:style>
  <w:style w:type="paragraph" w:customStyle="1" w:styleId="xl70">
    <w:name w:val="xl70"/>
    <w:basedOn w:val="a2"/>
    <w:rsid w:val="007C0F28"/>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Times New Roman" w:hAnsi="Times New Roman"/>
      <w:kern w:val="0"/>
      <w:sz w:val="24"/>
      <w:szCs w:val="24"/>
      <w:lang w:eastAsia="ru-RU"/>
    </w:rPr>
  </w:style>
  <w:style w:type="character" w:customStyle="1" w:styleId="280">
    <w:name w:val="Знак Знак28"/>
    <w:rsid w:val="007C0F28"/>
    <w:rPr>
      <w:rFonts w:cs="Arial"/>
      <w:b/>
      <w:bCs/>
      <w:kern w:val="32"/>
      <w:sz w:val="24"/>
      <w:szCs w:val="28"/>
    </w:rPr>
  </w:style>
  <w:style w:type="character" w:customStyle="1" w:styleId="afffff2">
    <w:name w:val="Красная строка Знак"/>
    <w:rsid w:val="007C0F28"/>
    <w:rPr>
      <w:rFonts w:ascii="Calibri" w:hAnsi="Calibri"/>
      <w:kern w:val="2"/>
      <w:sz w:val="22"/>
      <w:szCs w:val="22"/>
      <w:lang w:eastAsia="ar-SA"/>
    </w:rPr>
  </w:style>
  <w:style w:type="paragraph" w:customStyle="1" w:styleId="1c">
    <w:name w:val="Абзац списка1"/>
    <w:basedOn w:val="a2"/>
    <w:rsid w:val="007C0F28"/>
    <w:pPr>
      <w:suppressAutoHyphens w:val="0"/>
      <w:spacing w:after="0" w:line="240" w:lineRule="auto"/>
      <w:ind w:left="720"/>
      <w:contextualSpacing/>
    </w:pPr>
    <w:rPr>
      <w:rFonts w:ascii="Times New Roman" w:eastAsia="Calibri" w:hAnsi="Times New Roman"/>
      <w:kern w:val="0"/>
      <w:sz w:val="20"/>
      <w:szCs w:val="20"/>
      <w:lang w:eastAsia="ru-RU"/>
    </w:rPr>
  </w:style>
  <w:style w:type="character" w:customStyle="1" w:styleId="210">
    <w:name w:val="Основной текст 2 Знак1"/>
    <w:link w:val="25"/>
    <w:uiPriority w:val="99"/>
    <w:rsid w:val="007C0F28"/>
    <w:rPr>
      <w:rFonts w:eastAsia="DejaVu Sans"/>
      <w:kern w:val="1"/>
      <w:sz w:val="24"/>
      <w:lang w:eastAsia="ar-SA" w:bidi="ar-SA"/>
    </w:rPr>
  </w:style>
  <w:style w:type="character" w:customStyle="1" w:styleId="FontStyle20">
    <w:name w:val="Font Style20"/>
    <w:uiPriority w:val="99"/>
    <w:rsid w:val="007C0F28"/>
    <w:rPr>
      <w:rFonts w:ascii="Times New Roman" w:hAnsi="Times New Roman" w:cs="Times New Roman"/>
      <w:b/>
      <w:bCs/>
      <w:sz w:val="16"/>
      <w:szCs w:val="16"/>
    </w:rPr>
  </w:style>
  <w:style w:type="paragraph" w:customStyle="1" w:styleId="Style8">
    <w:name w:val="Style8"/>
    <w:basedOn w:val="a2"/>
    <w:uiPriority w:val="99"/>
    <w:rsid w:val="007C0F28"/>
    <w:pPr>
      <w:widowControl w:val="0"/>
      <w:suppressAutoHyphens w:val="0"/>
      <w:autoSpaceDE w:val="0"/>
      <w:autoSpaceDN w:val="0"/>
      <w:adjustRightInd w:val="0"/>
      <w:spacing w:after="0" w:line="240" w:lineRule="auto"/>
    </w:pPr>
    <w:rPr>
      <w:rFonts w:eastAsia="Calibri"/>
      <w:kern w:val="0"/>
      <w:sz w:val="24"/>
      <w:szCs w:val="24"/>
      <w:lang w:eastAsia="ru-RU"/>
    </w:rPr>
  </w:style>
  <w:style w:type="paragraph" w:customStyle="1" w:styleId="Style9">
    <w:name w:val="Style9"/>
    <w:basedOn w:val="a2"/>
    <w:uiPriority w:val="99"/>
    <w:rsid w:val="007C0F28"/>
    <w:pPr>
      <w:widowControl w:val="0"/>
      <w:suppressAutoHyphens w:val="0"/>
      <w:autoSpaceDE w:val="0"/>
      <w:autoSpaceDN w:val="0"/>
      <w:adjustRightInd w:val="0"/>
      <w:spacing w:after="0" w:line="240" w:lineRule="auto"/>
    </w:pPr>
    <w:rPr>
      <w:rFonts w:eastAsia="Calibri"/>
      <w:kern w:val="0"/>
      <w:sz w:val="24"/>
      <w:szCs w:val="24"/>
      <w:lang w:eastAsia="ru-RU"/>
    </w:rPr>
  </w:style>
  <w:style w:type="character" w:customStyle="1" w:styleId="ad">
    <w:name w:val="Нижний колонтитул Знак"/>
    <w:link w:val="ac"/>
    <w:uiPriority w:val="99"/>
    <w:rsid w:val="007C0F28"/>
    <w:rPr>
      <w:rFonts w:ascii="Calibri" w:hAnsi="Calibri"/>
      <w:kern w:val="1"/>
      <w:sz w:val="22"/>
      <w:szCs w:val="22"/>
      <w:lang w:eastAsia="ar-SA"/>
    </w:rPr>
  </w:style>
  <w:style w:type="paragraph" w:styleId="afffff3">
    <w:name w:val="List Paragraph"/>
    <w:aliases w:val="Bullet Number,Индексы,Num Bullet 1,Заголовок2,Bullet List,FooterText,numbered,Абзац списка литеральный,Нумерованый список,SL_Абзац списка,Paragraphe de liste1,lp1"/>
    <w:basedOn w:val="a2"/>
    <w:link w:val="afffff4"/>
    <w:uiPriority w:val="34"/>
    <w:qFormat/>
    <w:rsid w:val="007C0F28"/>
    <w:pPr>
      <w:suppressAutoHyphens w:val="0"/>
      <w:spacing w:after="0" w:line="240" w:lineRule="auto"/>
      <w:ind w:left="708"/>
    </w:pPr>
    <w:rPr>
      <w:rFonts w:ascii="Times New Roman" w:hAnsi="Times New Roman"/>
      <w:kern w:val="0"/>
      <w:sz w:val="24"/>
      <w:szCs w:val="24"/>
      <w:lang w:eastAsia="ru-RU"/>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2"/>
    <w:rsid w:val="007C0F28"/>
    <w:pPr>
      <w:suppressAutoHyphens w:val="0"/>
      <w:spacing w:before="100" w:beforeAutospacing="1" w:after="100" w:afterAutospacing="1" w:line="240" w:lineRule="auto"/>
    </w:pPr>
    <w:rPr>
      <w:rFonts w:ascii="Tahoma" w:hAnsi="Tahoma"/>
      <w:kern w:val="0"/>
      <w:sz w:val="20"/>
      <w:szCs w:val="20"/>
      <w:lang w:val="en-US" w:eastAsia="en-US"/>
    </w:rPr>
  </w:style>
  <w:style w:type="character" w:customStyle="1" w:styleId="1d">
    <w:name w:val="Основной текст Знак1"/>
    <w:aliases w:val="Основной текст Знак Знак Знак4,body text Знак4,body text Знак Знак4,body text Знак Знак Знак2,Основной текст Знак Знак1"/>
    <w:rsid w:val="007C0F28"/>
    <w:rPr>
      <w:rFonts w:ascii="Times New Roman" w:eastAsia="Times New Roman" w:hAnsi="Times New Roman" w:cs="Times New Roman"/>
      <w:sz w:val="20"/>
      <w:szCs w:val="20"/>
      <w:lang w:eastAsia="ru-RU"/>
    </w:rPr>
  </w:style>
  <w:style w:type="paragraph" w:customStyle="1" w:styleId="ConsNormal">
    <w:name w:val="ConsNormal"/>
    <w:rsid w:val="007C0F28"/>
    <w:pPr>
      <w:autoSpaceDE w:val="0"/>
      <w:autoSpaceDN w:val="0"/>
      <w:adjustRightInd w:val="0"/>
      <w:ind w:right="19772" w:firstLine="720"/>
    </w:pPr>
    <w:rPr>
      <w:rFonts w:ascii="Arial" w:hAnsi="Arial" w:cs="Arial"/>
    </w:rPr>
  </w:style>
  <w:style w:type="paragraph" w:customStyle="1" w:styleId="02statia1">
    <w:name w:val="02statia1"/>
    <w:basedOn w:val="a2"/>
    <w:rsid w:val="007C0F28"/>
    <w:pPr>
      <w:keepNext/>
      <w:suppressAutoHyphens w:val="0"/>
      <w:spacing w:before="280" w:after="0" w:line="320" w:lineRule="atLeast"/>
      <w:ind w:left="1134" w:right="851" w:hanging="578"/>
      <w:outlineLvl w:val="2"/>
    </w:pPr>
    <w:rPr>
      <w:rFonts w:ascii="GaramondNarrowC" w:hAnsi="GaramondNarrowC"/>
      <w:b/>
      <w:kern w:val="0"/>
      <w:sz w:val="24"/>
      <w:szCs w:val="24"/>
      <w:lang w:eastAsia="ru-RU"/>
    </w:rPr>
  </w:style>
  <w:style w:type="paragraph" w:styleId="afffff5">
    <w:name w:val="caption"/>
    <w:basedOn w:val="a2"/>
    <w:qFormat/>
    <w:rsid w:val="007C0F28"/>
    <w:pPr>
      <w:suppressAutoHyphens w:val="0"/>
      <w:spacing w:after="0" w:line="240" w:lineRule="auto"/>
      <w:jc w:val="center"/>
    </w:pPr>
    <w:rPr>
      <w:rFonts w:ascii="Times New Roman" w:hAnsi="Times New Roman"/>
      <w:b/>
      <w:kern w:val="0"/>
      <w:sz w:val="28"/>
      <w:szCs w:val="20"/>
      <w:lang w:eastAsia="ru-RU"/>
    </w:rPr>
  </w:style>
  <w:style w:type="paragraph" w:customStyle="1" w:styleId="afffff6">
    <w:name w:val="Знак Знак Знак Знак Знак Знак Знак"/>
    <w:basedOn w:val="a2"/>
    <w:rsid w:val="007C0F28"/>
    <w:pPr>
      <w:suppressAutoHyphens w:val="0"/>
      <w:spacing w:before="100" w:beforeAutospacing="1" w:after="100" w:afterAutospacing="1" w:line="240" w:lineRule="auto"/>
    </w:pPr>
    <w:rPr>
      <w:rFonts w:ascii="Tahoma" w:hAnsi="Tahoma"/>
      <w:kern w:val="0"/>
      <w:sz w:val="20"/>
      <w:szCs w:val="20"/>
      <w:lang w:val="en-US" w:eastAsia="en-US"/>
    </w:rPr>
  </w:style>
  <w:style w:type="paragraph" w:customStyle="1" w:styleId="1e">
    <w:name w:val="Обычный1"/>
    <w:rsid w:val="007C0F28"/>
    <w:pPr>
      <w:widowControl w:val="0"/>
      <w:spacing w:before="100" w:after="100"/>
    </w:pPr>
    <w:rPr>
      <w:snapToGrid w:val="0"/>
      <w:sz w:val="24"/>
    </w:rPr>
  </w:style>
  <w:style w:type="paragraph" w:customStyle="1" w:styleId="03zagolovok2">
    <w:name w:val="03zagolovok2"/>
    <w:basedOn w:val="a2"/>
    <w:rsid w:val="007C0F28"/>
    <w:pPr>
      <w:keepNext/>
      <w:suppressAutoHyphens w:val="0"/>
      <w:spacing w:before="360" w:after="120" w:line="360" w:lineRule="atLeast"/>
      <w:outlineLvl w:val="1"/>
    </w:pPr>
    <w:rPr>
      <w:rFonts w:ascii="GaramondC" w:hAnsi="GaramondC"/>
      <w:b/>
      <w:color w:val="000000"/>
      <w:kern w:val="0"/>
      <w:sz w:val="28"/>
      <w:szCs w:val="28"/>
      <w:lang w:eastAsia="ru-RU"/>
    </w:rPr>
  </w:style>
  <w:style w:type="paragraph" w:customStyle="1" w:styleId="ConsNonformat">
    <w:name w:val="ConsNonformat"/>
    <w:rsid w:val="007C0F28"/>
    <w:pPr>
      <w:autoSpaceDE w:val="0"/>
      <w:autoSpaceDN w:val="0"/>
      <w:adjustRightInd w:val="0"/>
      <w:ind w:right="19772"/>
    </w:pPr>
    <w:rPr>
      <w:rFonts w:ascii="Courier New" w:hAnsi="Courier New" w:cs="Courier New"/>
    </w:rPr>
  </w:style>
  <w:style w:type="paragraph" w:customStyle="1" w:styleId="2f0">
    <w:name w:val="Знак Знак Знак Знак2"/>
    <w:basedOn w:val="a2"/>
    <w:rsid w:val="007C0F28"/>
    <w:pPr>
      <w:suppressAutoHyphens w:val="0"/>
      <w:spacing w:before="100" w:beforeAutospacing="1" w:after="100" w:afterAutospacing="1" w:line="240" w:lineRule="auto"/>
    </w:pPr>
    <w:rPr>
      <w:rFonts w:ascii="Tahoma" w:hAnsi="Tahoma"/>
      <w:kern w:val="0"/>
      <w:sz w:val="20"/>
      <w:szCs w:val="20"/>
      <w:lang w:val="en-US" w:eastAsia="en-US"/>
    </w:rPr>
  </w:style>
  <w:style w:type="character" w:customStyle="1" w:styleId="affffb">
    <w:name w:val="Текст выноски Знак"/>
    <w:link w:val="affffa"/>
    <w:semiHidden/>
    <w:rsid w:val="007C0F28"/>
    <w:rPr>
      <w:rFonts w:ascii="Tahoma" w:hAnsi="Tahoma" w:cs="Tahoma"/>
      <w:kern w:val="1"/>
      <w:sz w:val="16"/>
      <w:szCs w:val="16"/>
      <w:lang w:eastAsia="ar-SA"/>
    </w:rPr>
  </w:style>
  <w:style w:type="paragraph" w:customStyle="1" w:styleId="1f">
    <w:name w:val="1 Часть"/>
    <w:basedOn w:val="a2"/>
    <w:next w:val="a2"/>
    <w:autoRedefine/>
    <w:rsid w:val="007C0F28"/>
    <w:pPr>
      <w:keepNext/>
      <w:pageBreakBefore/>
      <w:tabs>
        <w:tab w:val="num" w:pos="1065"/>
      </w:tabs>
      <w:suppressAutoHyphens w:val="0"/>
      <w:spacing w:before="120" w:after="120" w:line="240" w:lineRule="auto"/>
      <w:ind w:left="357" w:hanging="357"/>
      <w:jc w:val="center"/>
    </w:pPr>
    <w:rPr>
      <w:rFonts w:ascii="Times New Roman" w:hAnsi="Times New Roman"/>
      <w:b/>
      <w:caps/>
      <w:kern w:val="0"/>
      <w:sz w:val="24"/>
      <w:szCs w:val="24"/>
      <w:lang w:eastAsia="ru-RU"/>
    </w:rPr>
  </w:style>
  <w:style w:type="character" w:customStyle="1" w:styleId="active3">
    <w:name w:val="active3"/>
    <w:rsid w:val="007C0F28"/>
    <w:rPr>
      <w:b/>
      <w:bCs/>
      <w:color w:val="DF0001"/>
    </w:rPr>
  </w:style>
  <w:style w:type="paragraph" w:customStyle="1" w:styleId="2120">
    <w:name w:val="Основной текст 212"/>
    <w:basedOn w:val="a2"/>
    <w:rsid w:val="007C0F28"/>
    <w:pPr>
      <w:widowControl w:val="0"/>
      <w:spacing w:after="0" w:line="240" w:lineRule="auto"/>
      <w:jc w:val="both"/>
    </w:pPr>
    <w:rPr>
      <w:rFonts w:ascii="Times New Roman" w:hAnsi="Times New Roman"/>
      <w:kern w:val="0"/>
      <w:sz w:val="24"/>
      <w:szCs w:val="20"/>
    </w:rPr>
  </w:style>
  <w:style w:type="paragraph" w:customStyle="1" w:styleId="ConsPlusTitle">
    <w:name w:val="ConsPlusTitle"/>
    <w:rsid w:val="007C0F28"/>
    <w:pPr>
      <w:widowControl w:val="0"/>
      <w:autoSpaceDE w:val="0"/>
      <w:autoSpaceDN w:val="0"/>
      <w:adjustRightInd w:val="0"/>
    </w:pPr>
    <w:rPr>
      <w:rFonts w:ascii="Arial" w:hAnsi="Arial" w:cs="Arial"/>
      <w:b/>
      <w:bCs/>
    </w:rPr>
  </w:style>
  <w:style w:type="paragraph" w:customStyle="1" w:styleId="Style4">
    <w:name w:val="Style4"/>
    <w:basedOn w:val="a2"/>
    <w:uiPriority w:val="99"/>
    <w:rsid w:val="007C0F28"/>
    <w:pPr>
      <w:widowControl w:val="0"/>
      <w:suppressAutoHyphens w:val="0"/>
      <w:autoSpaceDE w:val="0"/>
      <w:autoSpaceDN w:val="0"/>
      <w:adjustRightInd w:val="0"/>
      <w:spacing w:after="0" w:line="240" w:lineRule="auto"/>
    </w:pPr>
    <w:rPr>
      <w:rFonts w:ascii="Times New Roman" w:hAnsi="Times New Roman"/>
      <w:kern w:val="0"/>
      <w:sz w:val="24"/>
      <w:szCs w:val="24"/>
      <w:lang w:eastAsia="ru-RU"/>
    </w:rPr>
  </w:style>
  <w:style w:type="paragraph" w:customStyle="1" w:styleId="Style5">
    <w:name w:val="Style5"/>
    <w:basedOn w:val="a2"/>
    <w:uiPriority w:val="99"/>
    <w:rsid w:val="007C0F28"/>
    <w:pPr>
      <w:widowControl w:val="0"/>
      <w:suppressAutoHyphens w:val="0"/>
      <w:autoSpaceDE w:val="0"/>
      <w:autoSpaceDN w:val="0"/>
      <w:adjustRightInd w:val="0"/>
      <w:spacing w:after="0" w:line="298" w:lineRule="exact"/>
      <w:jc w:val="both"/>
    </w:pPr>
    <w:rPr>
      <w:rFonts w:ascii="Times New Roman" w:hAnsi="Times New Roman"/>
      <w:kern w:val="0"/>
      <w:sz w:val="24"/>
      <w:szCs w:val="24"/>
      <w:lang w:eastAsia="ru-RU"/>
    </w:rPr>
  </w:style>
  <w:style w:type="paragraph" w:customStyle="1" w:styleId="Style110">
    <w:name w:val="Style11"/>
    <w:basedOn w:val="a2"/>
    <w:rsid w:val="007C0F28"/>
    <w:pPr>
      <w:widowControl w:val="0"/>
      <w:suppressAutoHyphens w:val="0"/>
      <w:autoSpaceDE w:val="0"/>
      <w:autoSpaceDN w:val="0"/>
      <w:adjustRightInd w:val="0"/>
      <w:spacing w:after="0" w:line="317" w:lineRule="exact"/>
      <w:ind w:firstLine="710"/>
    </w:pPr>
    <w:rPr>
      <w:rFonts w:ascii="Times New Roman" w:hAnsi="Times New Roman"/>
      <w:kern w:val="0"/>
      <w:sz w:val="24"/>
      <w:szCs w:val="24"/>
      <w:lang w:eastAsia="ru-RU"/>
    </w:rPr>
  </w:style>
  <w:style w:type="paragraph" w:customStyle="1" w:styleId="Style29">
    <w:name w:val="Style29"/>
    <w:basedOn w:val="a2"/>
    <w:rsid w:val="007C0F28"/>
    <w:pPr>
      <w:widowControl w:val="0"/>
      <w:suppressAutoHyphens w:val="0"/>
      <w:autoSpaceDE w:val="0"/>
      <w:autoSpaceDN w:val="0"/>
      <w:adjustRightInd w:val="0"/>
      <w:spacing w:after="0" w:line="275" w:lineRule="exact"/>
      <w:ind w:firstLine="557"/>
    </w:pPr>
    <w:rPr>
      <w:rFonts w:ascii="Times New Roman" w:hAnsi="Times New Roman"/>
      <w:kern w:val="0"/>
      <w:sz w:val="24"/>
      <w:szCs w:val="24"/>
      <w:lang w:eastAsia="ru-RU"/>
    </w:rPr>
  </w:style>
  <w:style w:type="character" w:customStyle="1" w:styleId="FontStyle39">
    <w:name w:val="Font Style39"/>
    <w:rsid w:val="007C0F28"/>
    <w:rPr>
      <w:rFonts w:ascii="Times New Roman" w:hAnsi="Times New Roman" w:cs="Times New Roman"/>
      <w:b/>
      <w:bCs/>
      <w:sz w:val="26"/>
      <w:szCs w:val="26"/>
    </w:rPr>
  </w:style>
  <w:style w:type="character" w:customStyle="1" w:styleId="FontStyle40">
    <w:name w:val="Font Style40"/>
    <w:rsid w:val="007C0F28"/>
    <w:rPr>
      <w:rFonts w:ascii="Times New Roman" w:hAnsi="Times New Roman" w:cs="Times New Roman"/>
      <w:sz w:val="26"/>
      <w:szCs w:val="26"/>
    </w:rPr>
  </w:style>
  <w:style w:type="character" w:customStyle="1" w:styleId="FontStyle47">
    <w:name w:val="Font Style47"/>
    <w:rsid w:val="007C0F28"/>
    <w:rPr>
      <w:rFonts w:ascii="Times New Roman" w:hAnsi="Times New Roman" w:cs="Times New Roman"/>
      <w:sz w:val="22"/>
      <w:szCs w:val="22"/>
    </w:rPr>
  </w:style>
  <w:style w:type="paragraph" w:customStyle="1" w:styleId="afffff7">
    <w:name w:val="Пункт"/>
    <w:basedOn w:val="a2"/>
    <w:link w:val="1f0"/>
    <w:rsid w:val="007C0F28"/>
    <w:pPr>
      <w:tabs>
        <w:tab w:val="num" w:pos="1620"/>
      </w:tabs>
      <w:suppressAutoHyphens w:val="0"/>
      <w:spacing w:after="0" w:line="240" w:lineRule="auto"/>
      <w:ind w:left="1044" w:hanging="504"/>
      <w:jc w:val="both"/>
    </w:pPr>
    <w:rPr>
      <w:rFonts w:ascii="Times New Roman" w:eastAsia="MS Mincho" w:hAnsi="Times New Roman"/>
      <w:kern w:val="0"/>
      <w:sz w:val="24"/>
      <w:szCs w:val="28"/>
    </w:rPr>
  </w:style>
  <w:style w:type="character" w:customStyle="1" w:styleId="1f0">
    <w:name w:val="Пункт Знак1"/>
    <w:link w:val="afffff7"/>
    <w:locked/>
    <w:rsid w:val="007C0F28"/>
    <w:rPr>
      <w:rFonts w:eastAsia="MS Mincho"/>
      <w:sz w:val="24"/>
      <w:szCs w:val="28"/>
    </w:rPr>
  </w:style>
  <w:style w:type="paragraph" w:customStyle="1" w:styleId="-">
    <w:name w:val="Контракт-пункт"/>
    <w:basedOn w:val="a2"/>
    <w:rsid w:val="007C0F28"/>
    <w:pPr>
      <w:tabs>
        <w:tab w:val="num" w:pos="2092"/>
      </w:tabs>
      <w:suppressAutoHyphens w:val="0"/>
      <w:spacing w:after="0" w:line="240" w:lineRule="auto"/>
      <w:ind w:left="2092" w:hanging="1344"/>
      <w:jc w:val="both"/>
    </w:pPr>
    <w:rPr>
      <w:rFonts w:ascii="Times New Roman" w:hAnsi="Times New Roman"/>
      <w:kern w:val="0"/>
      <w:sz w:val="24"/>
      <w:szCs w:val="24"/>
      <w:lang w:eastAsia="ru-RU"/>
    </w:rPr>
  </w:style>
  <w:style w:type="paragraph" w:customStyle="1" w:styleId="text">
    <w:name w:val="text"/>
    <w:basedOn w:val="a2"/>
    <w:rsid w:val="007C0F28"/>
    <w:pPr>
      <w:suppressAutoHyphens w:val="0"/>
      <w:spacing w:before="64" w:after="0" w:line="206" w:lineRule="atLeast"/>
      <w:ind w:left="257" w:right="257"/>
      <w:jc w:val="both"/>
    </w:pPr>
    <w:rPr>
      <w:rFonts w:ascii="MS Sans Serif" w:hAnsi="MS Sans Serif"/>
      <w:kern w:val="0"/>
      <w:sz w:val="17"/>
      <w:szCs w:val="17"/>
      <w:lang w:eastAsia="ru-RU"/>
    </w:rPr>
  </w:style>
  <w:style w:type="paragraph" w:customStyle="1" w:styleId="1f1">
    <w:name w:val="????????? 1"/>
    <w:basedOn w:val="afffff8"/>
    <w:next w:val="afffff8"/>
    <w:rsid w:val="007C0F28"/>
    <w:pPr>
      <w:keepNext/>
      <w:jc w:val="center"/>
    </w:pPr>
    <w:rPr>
      <w:b/>
      <w:sz w:val="24"/>
    </w:rPr>
  </w:style>
  <w:style w:type="paragraph" w:customStyle="1" w:styleId="afffff8">
    <w:name w:val="???????"/>
    <w:rsid w:val="007C0F28"/>
    <w:rPr>
      <w:rFonts w:eastAsia="MS Mincho"/>
    </w:rPr>
  </w:style>
  <w:style w:type="character" w:customStyle="1" w:styleId="ConsPlusNormal0">
    <w:name w:val="ConsPlusNormal Знак"/>
    <w:link w:val="ConsPlusNormal"/>
    <w:locked/>
    <w:rsid w:val="007C0F28"/>
    <w:rPr>
      <w:rFonts w:ascii="Arial" w:hAnsi="Arial" w:cs="Arial"/>
      <w:lang w:val="ru-RU" w:eastAsia="ru-RU" w:bidi="ar-SA"/>
    </w:rPr>
  </w:style>
  <w:style w:type="paragraph" w:customStyle="1" w:styleId="Iniiaiieoaeno">
    <w:name w:val="!Iniiaiie oaeno"/>
    <w:basedOn w:val="a2"/>
    <w:uiPriority w:val="99"/>
    <w:rsid w:val="007C0F28"/>
    <w:pPr>
      <w:widowControl w:val="0"/>
      <w:suppressAutoHyphens w:val="0"/>
      <w:spacing w:after="0" w:line="240" w:lineRule="auto"/>
      <w:ind w:right="51" w:firstLine="709"/>
      <w:jc w:val="both"/>
    </w:pPr>
    <w:rPr>
      <w:rFonts w:ascii="Times New Roman" w:eastAsia="MS Mincho" w:hAnsi="Times New Roman"/>
      <w:kern w:val="0"/>
      <w:sz w:val="24"/>
      <w:szCs w:val="24"/>
      <w:lang w:eastAsia="ru-RU"/>
    </w:rPr>
  </w:style>
  <w:style w:type="paragraph" w:customStyle="1" w:styleId="1CharChar">
    <w:name w:val="1 Знак Char Знак Char Знак"/>
    <w:basedOn w:val="a2"/>
    <w:rsid w:val="007C0F28"/>
    <w:pPr>
      <w:suppressAutoHyphens w:val="0"/>
      <w:spacing w:after="160" w:line="240" w:lineRule="exact"/>
    </w:pPr>
    <w:rPr>
      <w:rFonts w:ascii="Times New Roman" w:eastAsia="Calibri" w:hAnsi="Times New Roman"/>
      <w:kern w:val="0"/>
      <w:sz w:val="20"/>
      <w:szCs w:val="20"/>
      <w:lang w:eastAsia="zh-CN"/>
    </w:rPr>
  </w:style>
  <w:style w:type="paragraph" w:customStyle="1" w:styleId="Normal1">
    <w:name w:val="Normal1"/>
    <w:rsid w:val="007C0F28"/>
    <w:pPr>
      <w:widowControl w:val="0"/>
      <w:spacing w:line="360" w:lineRule="auto"/>
      <w:jc w:val="both"/>
    </w:pPr>
    <w:rPr>
      <w:snapToGrid w:val="0"/>
      <w:sz w:val="28"/>
    </w:rPr>
  </w:style>
  <w:style w:type="paragraph" w:customStyle="1" w:styleId="46">
    <w:name w:val="Заг 4.КД_"/>
    <w:next w:val="a2"/>
    <w:autoRedefine/>
    <w:rsid w:val="007C0F28"/>
    <w:pPr>
      <w:spacing w:before="120"/>
      <w:ind w:firstLine="709"/>
    </w:pPr>
    <w:rPr>
      <w:b/>
      <w:sz w:val="24"/>
      <w:szCs w:val="24"/>
      <w:lang w:eastAsia="en-US"/>
    </w:rPr>
  </w:style>
  <w:style w:type="paragraph" w:customStyle="1" w:styleId="140">
    <w:name w:val="Заголовок контракта_14"/>
    <w:basedOn w:val="a2"/>
    <w:rsid w:val="007C0F28"/>
    <w:pPr>
      <w:suppressAutoHyphens w:val="0"/>
      <w:spacing w:before="120" w:after="240" w:line="240" w:lineRule="auto"/>
    </w:pPr>
    <w:rPr>
      <w:rFonts w:ascii="Times New Roman" w:hAnsi="Times New Roman"/>
      <w:b/>
      <w:kern w:val="0"/>
      <w:sz w:val="28"/>
      <w:szCs w:val="24"/>
      <w:lang w:eastAsia="ru-RU"/>
    </w:rPr>
  </w:style>
  <w:style w:type="character" w:customStyle="1" w:styleId="grame">
    <w:name w:val="grame"/>
    <w:basedOn w:val="a4"/>
    <w:rsid w:val="007C0F28"/>
  </w:style>
  <w:style w:type="paragraph" w:customStyle="1" w:styleId="StyleBodyTextJustifiedBefore5ptAfter5pt">
    <w:name w:val="Style Body Text + Justified Before:  5 pt After:  5 pt"/>
    <w:basedOn w:val="a3"/>
    <w:rsid w:val="007C0F28"/>
    <w:pPr>
      <w:numPr>
        <w:numId w:val="13"/>
      </w:numPr>
      <w:tabs>
        <w:tab w:val="clear" w:pos="1774"/>
        <w:tab w:val="num" w:pos="360"/>
      </w:tabs>
      <w:suppressAutoHyphens w:val="0"/>
      <w:spacing w:before="100" w:after="100" w:line="240" w:lineRule="auto"/>
      <w:ind w:left="0" w:firstLine="0"/>
      <w:jc w:val="both"/>
    </w:pPr>
    <w:rPr>
      <w:rFonts w:ascii="Times New Roman" w:eastAsia="Calibri" w:hAnsi="Times New Roman"/>
      <w:kern w:val="0"/>
      <w:sz w:val="24"/>
      <w:szCs w:val="20"/>
      <w:lang w:eastAsia="ru-RU"/>
    </w:rPr>
  </w:style>
  <w:style w:type="paragraph" w:customStyle="1" w:styleId="ListNum">
    <w:name w:val="ListNum"/>
    <w:basedOn w:val="a2"/>
    <w:rsid w:val="007C0F28"/>
    <w:pPr>
      <w:tabs>
        <w:tab w:val="left" w:pos="284"/>
      </w:tabs>
      <w:suppressAutoHyphens w:val="0"/>
      <w:spacing w:before="60" w:after="0" w:line="240" w:lineRule="auto"/>
      <w:jc w:val="both"/>
    </w:pPr>
    <w:rPr>
      <w:rFonts w:ascii="Times New Roman" w:hAnsi="Times New Roman"/>
      <w:kern w:val="0"/>
      <w:szCs w:val="24"/>
      <w:lang w:eastAsia="ru-RU"/>
    </w:rPr>
  </w:style>
  <w:style w:type="paragraph" w:customStyle="1" w:styleId="1f2">
    <w:name w:val="Заголовок 1.КД"/>
    <w:basedOn w:val="10"/>
    <w:link w:val="1f3"/>
    <w:autoRedefine/>
    <w:rsid w:val="007C0F28"/>
    <w:pPr>
      <w:keepNext/>
      <w:widowControl w:val="0"/>
      <w:tabs>
        <w:tab w:val="clear" w:pos="720"/>
      </w:tabs>
      <w:autoSpaceDE w:val="0"/>
      <w:autoSpaceDN w:val="0"/>
      <w:adjustRightInd w:val="0"/>
      <w:spacing w:before="0" w:after="0" w:line="360" w:lineRule="auto"/>
      <w:ind w:firstLine="567"/>
      <w:contextualSpacing w:val="0"/>
    </w:pPr>
    <w:rPr>
      <w:rFonts w:ascii="Calibri" w:eastAsia="Calibri" w:hAnsi="Calibri"/>
      <w:kern w:val="0"/>
      <w:sz w:val="28"/>
      <w:lang w:eastAsia="en-US"/>
    </w:rPr>
  </w:style>
  <w:style w:type="character" w:customStyle="1" w:styleId="1f3">
    <w:name w:val="Заголовок 1.КД Знак"/>
    <w:link w:val="1f2"/>
    <w:rsid w:val="007C0F28"/>
    <w:rPr>
      <w:rFonts w:ascii="Calibri" w:eastAsia="Calibri" w:hAnsi="Calibri"/>
      <w:b/>
      <w:bCs/>
      <w:sz w:val="28"/>
      <w:szCs w:val="28"/>
      <w:lang w:eastAsia="en-US"/>
    </w:rPr>
  </w:style>
  <w:style w:type="paragraph" w:customStyle="1" w:styleId="OTRNormal">
    <w:name w:val="OTR_Normal"/>
    <w:basedOn w:val="a2"/>
    <w:link w:val="OTRNormal0"/>
    <w:rsid w:val="007C0F28"/>
    <w:pPr>
      <w:suppressAutoHyphens w:val="0"/>
      <w:spacing w:before="60" w:after="120" w:line="240" w:lineRule="auto"/>
      <w:ind w:firstLine="284"/>
      <w:jc w:val="both"/>
    </w:pPr>
    <w:rPr>
      <w:rFonts w:eastAsia="Calibri"/>
      <w:kern w:val="0"/>
      <w:sz w:val="24"/>
      <w:szCs w:val="20"/>
    </w:rPr>
  </w:style>
  <w:style w:type="character" w:customStyle="1" w:styleId="OTRNormal0">
    <w:name w:val="OTR_Normal Знак"/>
    <w:link w:val="OTRNormal"/>
    <w:rsid w:val="007C0F28"/>
    <w:rPr>
      <w:rFonts w:ascii="Calibri" w:eastAsia="Calibri" w:hAnsi="Calibri"/>
      <w:sz w:val="24"/>
    </w:rPr>
  </w:style>
  <w:style w:type="paragraph" w:customStyle="1" w:styleId="TableCellL">
    <w:name w:val="Table Cell L"/>
    <w:basedOn w:val="a2"/>
    <w:rsid w:val="007C0F28"/>
    <w:pPr>
      <w:numPr>
        <w:numId w:val="14"/>
      </w:numPr>
      <w:tabs>
        <w:tab w:val="clear" w:pos="360"/>
      </w:tabs>
      <w:suppressAutoHyphens w:val="0"/>
      <w:spacing w:after="0" w:line="240" w:lineRule="auto"/>
      <w:ind w:left="0" w:firstLine="0"/>
    </w:pPr>
    <w:rPr>
      <w:rFonts w:ascii="Times New Roman" w:hAnsi="Times New Roman"/>
      <w:kern w:val="0"/>
      <w:sz w:val="24"/>
      <w:szCs w:val="20"/>
      <w:lang w:eastAsia="en-US"/>
    </w:rPr>
  </w:style>
  <w:style w:type="paragraph" w:customStyle="1" w:styleId="-11">
    <w:name w:val="Цветной список - Акцент 11"/>
    <w:basedOn w:val="a2"/>
    <w:qFormat/>
    <w:rsid w:val="007C0F28"/>
    <w:pPr>
      <w:suppressAutoHyphens w:val="0"/>
      <w:spacing w:after="0" w:line="240" w:lineRule="auto"/>
      <w:ind w:left="708"/>
    </w:pPr>
    <w:rPr>
      <w:rFonts w:ascii="Times New Roman" w:hAnsi="Times New Roman"/>
      <w:kern w:val="0"/>
      <w:sz w:val="24"/>
      <w:szCs w:val="24"/>
      <w:lang w:eastAsia="ru-RU"/>
    </w:rPr>
  </w:style>
  <w:style w:type="character" w:customStyle="1" w:styleId="220">
    <w:name w:val="Знак Знак22"/>
    <w:locked/>
    <w:rsid w:val="007C0F28"/>
    <w:rPr>
      <w:sz w:val="24"/>
      <w:szCs w:val="24"/>
      <w:lang w:val="en-US" w:eastAsia="en-US" w:bidi="ar-SA"/>
    </w:rPr>
  </w:style>
  <w:style w:type="character" w:customStyle="1" w:styleId="214">
    <w:name w:val="Знак Знак21"/>
    <w:locked/>
    <w:rsid w:val="007C0F28"/>
    <w:rPr>
      <w:sz w:val="24"/>
      <w:szCs w:val="24"/>
      <w:lang w:val="en-US" w:eastAsia="en-US" w:bidi="ar-SA"/>
    </w:rPr>
  </w:style>
  <w:style w:type="paragraph" w:customStyle="1" w:styleId="Title-Small">
    <w:name w:val="Title-Small"/>
    <w:basedOn w:val="afa"/>
    <w:rsid w:val="007C0F28"/>
    <w:pPr>
      <w:spacing w:before="240" w:after="60"/>
    </w:pPr>
    <w:rPr>
      <w:rFonts w:ascii="Arial" w:hAnsi="Arial" w:cs="Arial"/>
      <w:smallCaps/>
      <w:kern w:val="28"/>
      <w:sz w:val="32"/>
      <w:szCs w:val="32"/>
      <w:lang w:eastAsia="ru-RU"/>
    </w:rPr>
  </w:style>
  <w:style w:type="paragraph" w:customStyle="1" w:styleId="2f1">
    <w:name w:val="Абзац списка2"/>
    <w:basedOn w:val="a2"/>
    <w:rsid w:val="007C0F28"/>
    <w:pPr>
      <w:suppressAutoHyphens w:val="0"/>
      <w:spacing w:after="0" w:line="240" w:lineRule="auto"/>
      <w:ind w:left="720"/>
      <w:contextualSpacing/>
    </w:pPr>
    <w:rPr>
      <w:rFonts w:ascii="Times New Roman" w:hAnsi="Times New Roman"/>
      <w:kern w:val="0"/>
      <w:sz w:val="24"/>
      <w:szCs w:val="24"/>
      <w:lang w:val="en-US" w:eastAsia="en-US"/>
    </w:rPr>
  </w:style>
  <w:style w:type="paragraph" w:customStyle="1" w:styleId="OTRNormalCenter">
    <w:name w:val="OTR_Normal_Center"/>
    <w:basedOn w:val="a2"/>
    <w:semiHidden/>
    <w:rsid w:val="007C0F28"/>
    <w:pPr>
      <w:suppressAutoHyphens w:val="0"/>
      <w:spacing w:after="0" w:line="240" w:lineRule="auto"/>
      <w:jc w:val="center"/>
    </w:pPr>
    <w:rPr>
      <w:rFonts w:ascii="Times New Roman" w:hAnsi="Times New Roman"/>
      <w:kern w:val="0"/>
      <w:sz w:val="24"/>
      <w:szCs w:val="20"/>
      <w:lang w:eastAsia="ru-RU"/>
    </w:rPr>
  </w:style>
  <w:style w:type="character" w:customStyle="1" w:styleId="apple-style-span">
    <w:name w:val="apple-style-span"/>
    <w:basedOn w:val="a4"/>
    <w:rsid w:val="007C0F28"/>
  </w:style>
  <w:style w:type="character" w:customStyle="1" w:styleId="apple-converted-space">
    <w:name w:val="apple-converted-space"/>
    <w:basedOn w:val="a4"/>
    <w:rsid w:val="007C0F28"/>
  </w:style>
  <w:style w:type="paragraph" w:customStyle="1" w:styleId="TimesNewRoman">
    <w:name w:val="Обычный + Times New Roman"/>
    <w:aliases w:val="полужирный,По ширине,После:  0 пт,Междустр.инте...,Основной текст 3 + 12 пт,Первая строка:  1,27 см"/>
    <w:basedOn w:val="a2"/>
    <w:link w:val="312"/>
    <w:rsid w:val="007C0F28"/>
    <w:pPr>
      <w:suppressAutoHyphens w:val="0"/>
      <w:spacing w:after="0" w:line="240" w:lineRule="auto"/>
    </w:pPr>
    <w:rPr>
      <w:rFonts w:ascii="Times New Roman" w:hAnsi="Times New Roman"/>
      <w:bCs/>
      <w:kern w:val="0"/>
      <w:sz w:val="24"/>
      <w:szCs w:val="24"/>
    </w:rPr>
  </w:style>
  <w:style w:type="character" w:customStyle="1" w:styleId="2ArialUnicodeMS">
    <w:name w:val="Основной текст (2) + Arial Unicode MS"/>
    <w:aliases w:val="9,5 pt,Не курсив"/>
    <w:rsid w:val="007C0F28"/>
    <w:rPr>
      <w:rFonts w:ascii="Arial Unicode MS" w:eastAsia="Arial Unicode MS" w:hAnsi="Times New Roman" w:cs="Arial Unicode MS"/>
      <w:i w:val="0"/>
      <w:iCs w:val="0"/>
      <w:spacing w:val="0"/>
      <w:sz w:val="19"/>
      <w:szCs w:val="19"/>
    </w:rPr>
  </w:style>
  <w:style w:type="character" w:customStyle="1" w:styleId="2f2">
    <w:name w:val="Основной текст (2)_"/>
    <w:link w:val="2f3"/>
    <w:locked/>
    <w:rsid w:val="007C0F28"/>
    <w:rPr>
      <w:i/>
      <w:iCs/>
      <w:sz w:val="21"/>
      <w:szCs w:val="21"/>
      <w:shd w:val="clear" w:color="auto" w:fill="FFFFFF"/>
    </w:rPr>
  </w:style>
  <w:style w:type="paragraph" w:customStyle="1" w:styleId="2f3">
    <w:name w:val="Основной текст (2)"/>
    <w:basedOn w:val="a2"/>
    <w:link w:val="2f2"/>
    <w:rsid w:val="007C0F28"/>
    <w:pPr>
      <w:shd w:val="clear" w:color="auto" w:fill="FFFFFF"/>
      <w:suppressAutoHyphens w:val="0"/>
      <w:spacing w:after="60" w:line="306" w:lineRule="exact"/>
      <w:jc w:val="center"/>
    </w:pPr>
    <w:rPr>
      <w:rFonts w:ascii="Times New Roman" w:hAnsi="Times New Roman"/>
      <w:i/>
      <w:iCs/>
      <w:kern w:val="0"/>
      <w:sz w:val="21"/>
      <w:szCs w:val="21"/>
      <w:shd w:val="clear" w:color="auto" w:fill="FFFFFF"/>
    </w:rPr>
  </w:style>
  <w:style w:type="character" w:customStyle="1" w:styleId="2ArialUnicodeMS1">
    <w:name w:val="Основной текст (2) + Arial Unicode MS1"/>
    <w:aliases w:val="91,5 pt1,Не курсив1"/>
    <w:rsid w:val="007C0F28"/>
    <w:rPr>
      <w:rFonts w:ascii="Arial Unicode MS" w:eastAsia="Arial Unicode MS" w:hAnsi="Times New Roman" w:cs="Arial Unicode MS"/>
      <w:i w:val="0"/>
      <w:iCs w:val="0"/>
      <w:spacing w:val="0"/>
      <w:sz w:val="19"/>
      <w:szCs w:val="19"/>
      <w:shd w:val="clear" w:color="auto" w:fill="FFFFFF"/>
      <w:lang w:val="en-US" w:eastAsia="en-US"/>
    </w:rPr>
  </w:style>
  <w:style w:type="character" w:customStyle="1" w:styleId="nowrap1">
    <w:name w:val="nowrap1"/>
    <w:basedOn w:val="a4"/>
    <w:rsid w:val="007C0F28"/>
  </w:style>
  <w:style w:type="paragraph" w:customStyle="1" w:styleId="ConsPlusNormalTimesNewRoman">
    <w:name w:val="ConsPlusNormal + Times New Roman"/>
    <w:aliases w:val="12 пт"/>
    <w:basedOn w:val="10"/>
    <w:link w:val="ConsPlusNormalTimesNewRoman12"/>
    <w:rsid w:val="007C0F28"/>
    <w:pPr>
      <w:keepNext/>
      <w:tabs>
        <w:tab w:val="clear" w:pos="720"/>
      </w:tabs>
      <w:spacing w:before="0" w:after="0"/>
      <w:ind w:firstLine="0"/>
      <w:contextualSpacing w:val="0"/>
      <w:jc w:val="left"/>
    </w:pPr>
    <w:rPr>
      <w:b w:val="0"/>
      <w:bCs w:val="0"/>
      <w:szCs w:val="24"/>
    </w:rPr>
  </w:style>
  <w:style w:type="character" w:customStyle="1" w:styleId="ConsPlusNormalTimesNewRoman12">
    <w:name w:val="ConsPlusNormal + Times New Roman;12 пт Знак Знак"/>
    <w:link w:val="ConsPlusNormalTimesNewRoman"/>
    <w:rsid w:val="007C0F28"/>
    <w:rPr>
      <w:kern w:val="32"/>
      <w:sz w:val="24"/>
      <w:szCs w:val="24"/>
    </w:rPr>
  </w:style>
  <w:style w:type="paragraph" w:customStyle="1" w:styleId="0">
    <w:name w:val="Обычный + После:  0 пт"/>
    <w:aliases w:val="Междустр.интервал:  одинарный"/>
    <w:basedOn w:val="a2"/>
    <w:rsid w:val="007C0F28"/>
    <w:pPr>
      <w:suppressAutoHyphens w:val="0"/>
      <w:spacing w:after="0" w:line="240" w:lineRule="auto"/>
    </w:pPr>
    <w:rPr>
      <w:rFonts w:eastAsia="Calibri"/>
      <w:kern w:val="0"/>
      <w:lang w:eastAsia="en-US"/>
    </w:rPr>
  </w:style>
  <w:style w:type="character" w:customStyle="1" w:styleId="312">
    <w:name w:val="Основной текст 3 + 12 пт Знак"/>
    <w:aliases w:val="По ширине Знак,Первая строка:  1 Знак,27 см Знак,После:  0 пт Знак"/>
    <w:link w:val="TimesNewRoman"/>
    <w:rsid w:val="007C0F28"/>
    <w:rPr>
      <w:bCs/>
      <w:sz w:val="24"/>
      <w:szCs w:val="24"/>
    </w:rPr>
  </w:style>
  <w:style w:type="character" w:styleId="afffff9">
    <w:name w:val="annotation reference"/>
    <w:rsid w:val="007C0F28"/>
    <w:rPr>
      <w:sz w:val="16"/>
      <w:szCs w:val="16"/>
    </w:rPr>
  </w:style>
  <w:style w:type="paragraph" w:styleId="afffffa">
    <w:name w:val="annotation text"/>
    <w:basedOn w:val="a2"/>
    <w:link w:val="afffffb"/>
    <w:rsid w:val="007C0F28"/>
    <w:pPr>
      <w:suppressAutoHyphens w:val="0"/>
      <w:spacing w:after="0" w:line="240" w:lineRule="auto"/>
    </w:pPr>
    <w:rPr>
      <w:rFonts w:ascii="Times New Roman" w:hAnsi="Times New Roman"/>
      <w:kern w:val="0"/>
      <w:sz w:val="20"/>
      <w:szCs w:val="20"/>
      <w:lang w:eastAsia="ru-RU"/>
    </w:rPr>
  </w:style>
  <w:style w:type="character" w:customStyle="1" w:styleId="afffffb">
    <w:name w:val="Текст примечания Знак"/>
    <w:basedOn w:val="a4"/>
    <w:link w:val="afffffa"/>
    <w:rsid w:val="007C0F28"/>
  </w:style>
  <w:style w:type="paragraph" w:styleId="afffffc">
    <w:name w:val="annotation subject"/>
    <w:basedOn w:val="afffffa"/>
    <w:next w:val="afffffa"/>
    <w:link w:val="afffffd"/>
    <w:rsid w:val="007C0F28"/>
    <w:rPr>
      <w:b/>
      <w:bCs/>
    </w:rPr>
  </w:style>
  <w:style w:type="character" w:customStyle="1" w:styleId="afffffd">
    <w:name w:val="Тема примечания Знак"/>
    <w:link w:val="afffffc"/>
    <w:rsid w:val="007C0F28"/>
    <w:rPr>
      <w:b/>
      <w:bCs/>
    </w:rPr>
  </w:style>
  <w:style w:type="paragraph" w:customStyle="1" w:styleId="1">
    <w:name w:val="маркер 1"/>
    <w:basedOn w:val="a2"/>
    <w:link w:val="1f4"/>
    <w:qFormat/>
    <w:rsid w:val="007C0F28"/>
    <w:pPr>
      <w:numPr>
        <w:numId w:val="15"/>
      </w:numPr>
      <w:suppressAutoHyphens w:val="0"/>
      <w:spacing w:before="120" w:after="120"/>
    </w:pPr>
    <w:rPr>
      <w:rFonts w:eastAsia="Calibri"/>
      <w:kern w:val="0"/>
      <w:sz w:val="24"/>
      <w:szCs w:val="24"/>
    </w:rPr>
  </w:style>
  <w:style w:type="character" w:customStyle="1" w:styleId="1f4">
    <w:name w:val="маркер 1 Знак"/>
    <w:link w:val="1"/>
    <w:rsid w:val="007C0F28"/>
    <w:rPr>
      <w:rFonts w:ascii="Calibri" w:eastAsia="Calibri" w:hAnsi="Calibri"/>
      <w:sz w:val="24"/>
      <w:szCs w:val="24"/>
      <w:lang w:eastAsia="ar-SA"/>
    </w:rPr>
  </w:style>
  <w:style w:type="character" w:customStyle="1" w:styleId="1f5">
    <w:name w:val="Основной текст Знак Знак Знак1"/>
    <w:aliases w:val="body text Знак2,body text Знак Знак2,body text Знак Знак Знак Знак,Основной текст Знак Знак Знак,body text Знак1,body text Знак Знак1,body text Знак Знак Знак"/>
    <w:rsid w:val="007C0F28"/>
    <w:rPr>
      <w:rFonts w:ascii="Times New Roman" w:eastAsia="Times New Roman" w:hAnsi="Times New Roman" w:cs="Times New Roman"/>
      <w:sz w:val="20"/>
      <w:szCs w:val="20"/>
      <w:lang w:eastAsia="ru-RU"/>
    </w:rPr>
  </w:style>
  <w:style w:type="paragraph" w:customStyle="1" w:styleId="Default">
    <w:name w:val="Default"/>
    <w:rsid w:val="007C0F28"/>
    <w:pPr>
      <w:autoSpaceDE w:val="0"/>
      <w:autoSpaceDN w:val="0"/>
      <w:adjustRightInd w:val="0"/>
    </w:pPr>
    <w:rPr>
      <w:rFonts w:ascii="Arial" w:eastAsia="Calibri" w:hAnsi="Arial" w:cs="Arial"/>
      <w:color w:val="000000"/>
      <w:sz w:val="24"/>
      <w:szCs w:val="24"/>
    </w:rPr>
  </w:style>
  <w:style w:type="character" w:customStyle="1" w:styleId="2f4">
    <w:name w:val="Основной текст Знак Знак Знак2"/>
    <w:aliases w:val="body text Знак3,body text Знак Знак3,body text Знак Знак Знак1,Основной текст Знак Знак Знак3"/>
    <w:rsid w:val="007C0F28"/>
    <w:rPr>
      <w:rFonts w:ascii="Times New Roman" w:eastAsia="Times New Roman" w:hAnsi="Times New Roman" w:cs="Times New Roman"/>
      <w:sz w:val="20"/>
      <w:szCs w:val="20"/>
      <w:lang w:eastAsia="ru-RU"/>
    </w:rPr>
  </w:style>
  <w:style w:type="paragraph" w:customStyle="1" w:styleId="afffffe">
    <w:name w:val="Комментарий"/>
    <w:basedOn w:val="a2"/>
    <w:next w:val="a2"/>
    <w:uiPriority w:val="99"/>
    <w:rsid w:val="007C0F28"/>
    <w:pPr>
      <w:suppressAutoHyphens w:val="0"/>
      <w:autoSpaceDE w:val="0"/>
      <w:autoSpaceDN w:val="0"/>
      <w:adjustRightInd w:val="0"/>
      <w:spacing w:before="75" w:after="0" w:line="240" w:lineRule="auto"/>
      <w:ind w:left="170"/>
      <w:jc w:val="both"/>
    </w:pPr>
    <w:rPr>
      <w:rFonts w:ascii="Arial" w:eastAsia="Calibri" w:hAnsi="Arial" w:cs="Arial"/>
      <w:color w:val="353842"/>
      <w:kern w:val="0"/>
      <w:sz w:val="24"/>
      <w:szCs w:val="24"/>
      <w:shd w:val="clear" w:color="auto" w:fill="F0F0F0"/>
      <w:lang w:eastAsia="ru-RU"/>
    </w:rPr>
  </w:style>
  <w:style w:type="paragraph" w:customStyle="1" w:styleId="affffff">
    <w:name w:val="Информация об изменениях документа"/>
    <w:basedOn w:val="afffffe"/>
    <w:next w:val="a2"/>
    <w:uiPriority w:val="99"/>
    <w:rsid w:val="007C0F28"/>
    <w:rPr>
      <w:i/>
      <w:iCs/>
    </w:rPr>
  </w:style>
  <w:style w:type="character" w:customStyle="1" w:styleId="affffff0">
    <w:name w:val="Найденные слова"/>
    <w:uiPriority w:val="99"/>
    <w:rsid w:val="007C0F28"/>
    <w:rPr>
      <w:shd w:val="clear" w:color="auto" w:fill="FFF580"/>
    </w:rPr>
  </w:style>
  <w:style w:type="paragraph" w:customStyle="1" w:styleId="affffff1">
    <w:name w:val="Прижатый влево"/>
    <w:basedOn w:val="a2"/>
    <w:next w:val="a2"/>
    <w:uiPriority w:val="99"/>
    <w:rsid w:val="007C0F28"/>
    <w:pPr>
      <w:suppressAutoHyphens w:val="0"/>
      <w:autoSpaceDE w:val="0"/>
      <w:autoSpaceDN w:val="0"/>
      <w:adjustRightInd w:val="0"/>
      <w:spacing w:after="0" w:line="240" w:lineRule="auto"/>
    </w:pPr>
    <w:rPr>
      <w:rFonts w:ascii="Arial" w:eastAsia="Calibri" w:hAnsi="Arial" w:cs="Arial"/>
      <w:kern w:val="0"/>
      <w:sz w:val="24"/>
      <w:szCs w:val="24"/>
      <w:lang w:eastAsia="ru-RU"/>
    </w:rPr>
  </w:style>
  <w:style w:type="character" w:customStyle="1" w:styleId="47">
    <w:name w:val="Заголовок №4_"/>
    <w:link w:val="48"/>
    <w:rsid w:val="007C0F28"/>
    <w:rPr>
      <w:sz w:val="23"/>
      <w:szCs w:val="23"/>
      <w:shd w:val="clear" w:color="auto" w:fill="FFFFFF"/>
    </w:rPr>
  </w:style>
  <w:style w:type="paragraph" w:customStyle="1" w:styleId="48">
    <w:name w:val="Заголовок №4"/>
    <w:basedOn w:val="a2"/>
    <w:link w:val="47"/>
    <w:rsid w:val="007C0F28"/>
    <w:pPr>
      <w:shd w:val="clear" w:color="auto" w:fill="FFFFFF"/>
      <w:suppressAutoHyphens w:val="0"/>
      <w:spacing w:after="360" w:line="0" w:lineRule="atLeast"/>
      <w:outlineLvl w:val="3"/>
    </w:pPr>
    <w:rPr>
      <w:rFonts w:ascii="Times New Roman" w:hAnsi="Times New Roman"/>
      <w:kern w:val="0"/>
      <w:sz w:val="23"/>
      <w:szCs w:val="23"/>
      <w:shd w:val="clear" w:color="auto" w:fill="FFFFFF"/>
    </w:rPr>
  </w:style>
  <w:style w:type="character" w:customStyle="1" w:styleId="HTML4">
    <w:name w:val="Стандартный HTML Знак"/>
    <w:link w:val="HTML3"/>
    <w:rsid w:val="007C0F28"/>
    <w:rPr>
      <w:rFonts w:ascii="Courier New" w:hAnsi="Courier New" w:cs="Courier New"/>
    </w:rPr>
  </w:style>
  <w:style w:type="paragraph" w:customStyle="1" w:styleId="1f6">
    <w:name w:val="Знак Знак Знак Знак Знак Знак Знак Знак Знак Знак1"/>
    <w:basedOn w:val="a2"/>
    <w:rsid w:val="007C0F28"/>
    <w:pPr>
      <w:suppressAutoHyphens w:val="0"/>
      <w:spacing w:after="160" w:line="240" w:lineRule="exact"/>
    </w:pPr>
    <w:rPr>
      <w:rFonts w:ascii="Verdana" w:hAnsi="Verdana"/>
      <w:kern w:val="0"/>
      <w:sz w:val="20"/>
      <w:szCs w:val="20"/>
      <w:lang w:val="en-US" w:eastAsia="en-US"/>
    </w:rPr>
  </w:style>
  <w:style w:type="character" w:customStyle="1" w:styleId="aff4">
    <w:name w:val="Подзаголовок Знак"/>
    <w:link w:val="aff3"/>
    <w:rsid w:val="007C0F28"/>
    <w:rPr>
      <w:rFonts w:ascii="Arial" w:hAnsi="Arial"/>
      <w:sz w:val="24"/>
    </w:rPr>
  </w:style>
  <w:style w:type="paragraph" w:customStyle="1" w:styleId="111">
    <w:name w:val="Абзац списка11"/>
    <w:basedOn w:val="a2"/>
    <w:rsid w:val="007C0F28"/>
    <w:pPr>
      <w:suppressAutoHyphens w:val="0"/>
      <w:spacing w:after="0" w:line="240" w:lineRule="auto"/>
      <w:ind w:left="720" w:firstLine="720"/>
      <w:contextualSpacing/>
      <w:jc w:val="both"/>
    </w:pPr>
    <w:rPr>
      <w:rFonts w:ascii="Times New Roman" w:eastAsia="Calibri" w:hAnsi="Times New Roman"/>
      <w:kern w:val="0"/>
      <w:sz w:val="28"/>
      <w:szCs w:val="24"/>
      <w:lang w:eastAsia="ru-RU"/>
    </w:rPr>
  </w:style>
  <w:style w:type="character" w:customStyle="1" w:styleId="281">
    <w:name w:val="Знак Знак281"/>
    <w:rsid w:val="007C0F28"/>
    <w:rPr>
      <w:rFonts w:cs="Arial"/>
      <w:b/>
      <w:bCs/>
      <w:kern w:val="32"/>
      <w:sz w:val="24"/>
      <w:szCs w:val="28"/>
    </w:rPr>
  </w:style>
  <w:style w:type="character" w:customStyle="1" w:styleId="221">
    <w:name w:val="Знак Знак221"/>
    <w:locked/>
    <w:rsid w:val="007C0F28"/>
    <w:rPr>
      <w:sz w:val="24"/>
      <w:szCs w:val="24"/>
      <w:lang w:val="en-US" w:eastAsia="en-US" w:bidi="ar-SA"/>
    </w:rPr>
  </w:style>
  <w:style w:type="character" w:customStyle="1" w:styleId="2110">
    <w:name w:val="Знак Знак211"/>
    <w:locked/>
    <w:rsid w:val="007C0F28"/>
    <w:rPr>
      <w:sz w:val="24"/>
      <w:szCs w:val="24"/>
      <w:lang w:val="en-US" w:eastAsia="en-US" w:bidi="ar-SA"/>
    </w:rPr>
  </w:style>
  <w:style w:type="paragraph" w:customStyle="1" w:styleId="1f7">
    <w:name w:val="Знак Знак Знак Знак1"/>
    <w:basedOn w:val="a2"/>
    <w:rsid w:val="007C0F28"/>
    <w:pPr>
      <w:suppressAutoHyphens w:val="0"/>
      <w:spacing w:before="100" w:beforeAutospacing="1" w:after="100" w:afterAutospacing="1" w:line="240" w:lineRule="auto"/>
    </w:pPr>
    <w:rPr>
      <w:rFonts w:ascii="Tahoma" w:hAnsi="Tahoma"/>
      <w:kern w:val="0"/>
      <w:sz w:val="20"/>
      <w:szCs w:val="20"/>
      <w:lang w:val="en-US" w:eastAsia="en-US"/>
    </w:rPr>
  </w:style>
  <w:style w:type="paragraph" w:customStyle="1" w:styleId="2111">
    <w:name w:val="Основной текст 211"/>
    <w:basedOn w:val="a2"/>
    <w:uiPriority w:val="99"/>
    <w:rsid w:val="007C0F28"/>
    <w:pPr>
      <w:widowControl w:val="0"/>
      <w:spacing w:after="0" w:line="240" w:lineRule="auto"/>
      <w:jc w:val="both"/>
    </w:pPr>
    <w:rPr>
      <w:rFonts w:ascii="Times New Roman" w:hAnsi="Times New Roman"/>
      <w:kern w:val="0"/>
      <w:sz w:val="24"/>
      <w:szCs w:val="20"/>
    </w:rPr>
  </w:style>
  <w:style w:type="paragraph" w:customStyle="1" w:styleId="affffff2">
    <w:name w:val="Îáû÷íûé"/>
    <w:rsid w:val="007C0F28"/>
    <w:pPr>
      <w:autoSpaceDE w:val="0"/>
      <w:autoSpaceDN w:val="0"/>
    </w:pPr>
  </w:style>
  <w:style w:type="numbering" w:customStyle="1" w:styleId="1f8">
    <w:name w:val="Нет списка1"/>
    <w:next w:val="a6"/>
    <w:uiPriority w:val="99"/>
    <w:semiHidden/>
    <w:unhideWhenUsed/>
    <w:rsid w:val="007C0F28"/>
  </w:style>
  <w:style w:type="table" w:customStyle="1" w:styleId="1f9">
    <w:name w:val="Сетка таблицы1"/>
    <w:basedOn w:val="a5"/>
    <w:next w:val="af0"/>
    <w:rsid w:val="007C0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Нет списка2"/>
    <w:next w:val="a6"/>
    <w:uiPriority w:val="99"/>
    <w:semiHidden/>
    <w:unhideWhenUsed/>
    <w:rsid w:val="007C0F28"/>
  </w:style>
  <w:style w:type="table" w:customStyle="1" w:styleId="2f6">
    <w:name w:val="Сетка таблицы2"/>
    <w:basedOn w:val="a5"/>
    <w:next w:val="af0"/>
    <w:rsid w:val="007C0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4">
    <w:name w:val="Font Style14"/>
    <w:uiPriority w:val="99"/>
    <w:rsid w:val="007C0F28"/>
    <w:rPr>
      <w:rFonts w:ascii="Times New Roman" w:hAnsi="Times New Roman"/>
      <w:i/>
      <w:sz w:val="26"/>
    </w:rPr>
  </w:style>
  <w:style w:type="character" w:customStyle="1" w:styleId="FontStyle13">
    <w:name w:val="Font Style13"/>
    <w:uiPriority w:val="99"/>
    <w:rsid w:val="007C0F28"/>
    <w:rPr>
      <w:rFonts w:ascii="Times New Roman" w:hAnsi="Times New Roman" w:cs="Times New Roman" w:hint="default"/>
      <w:b/>
      <w:bCs w:val="0"/>
      <w:sz w:val="26"/>
    </w:rPr>
  </w:style>
  <w:style w:type="paragraph" w:customStyle="1" w:styleId="Style10">
    <w:name w:val="Style10"/>
    <w:basedOn w:val="a2"/>
    <w:uiPriority w:val="99"/>
    <w:rsid w:val="007C0F28"/>
    <w:pPr>
      <w:widowControl w:val="0"/>
      <w:suppressAutoHyphens w:val="0"/>
      <w:autoSpaceDE w:val="0"/>
      <w:autoSpaceDN w:val="0"/>
      <w:adjustRightInd w:val="0"/>
      <w:spacing w:after="0" w:line="324" w:lineRule="exact"/>
      <w:jc w:val="both"/>
    </w:pPr>
    <w:rPr>
      <w:rFonts w:ascii="Times New Roman" w:hAnsi="Times New Roman"/>
      <w:kern w:val="0"/>
      <w:sz w:val="24"/>
      <w:szCs w:val="24"/>
      <w:lang w:eastAsia="ru-RU"/>
    </w:rPr>
  </w:style>
  <w:style w:type="table" w:customStyle="1" w:styleId="3c">
    <w:name w:val="Сетка таблицы3"/>
    <w:basedOn w:val="a5"/>
    <w:next w:val="af0"/>
    <w:uiPriority w:val="59"/>
    <w:rsid w:val="007C0F2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3">
    <w:name w:val="Основной текст_"/>
    <w:link w:val="3d"/>
    <w:rsid w:val="007C0F28"/>
    <w:rPr>
      <w:spacing w:val="-2"/>
      <w:sz w:val="27"/>
      <w:szCs w:val="27"/>
      <w:shd w:val="clear" w:color="auto" w:fill="FFFFFF"/>
    </w:rPr>
  </w:style>
  <w:style w:type="paragraph" w:customStyle="1" w:styleId="3d">
    <w:name w:val="Основной текст3"/>
    <w:basedOn w:val="a2"/>
    <w:link w:val="affffff3"/>
    <w:rsid w:val="007C0F28"/>
    <w:pPr>
      <w:widowControl w:val="0"/>
      <w:shd w:val="clear" w:color="auto" w:fill="FFFFFF"/>
      <w:suppressAutoHyphens w:val="0"/>
      <w:spacing w:after="300" w:line="320" w:lineRule="exact"/>
      <w:ind w:hanging="700"/>
    </w:pPr>
    <w:rPr>
      <w:rFonts w:ascii="Times New Roman" w:hAnsi="Times New Roman"/>
      <w:spacing w:val="-2"/>
      <w:kern w:val="0"/>
      <w:sz w:val="27"/>
      <w:szCs w:val="27"/>
      <w:lang w:eastAsia="ru-RU"/>
    </w:rPr>
  </w:style>
  <w:style w:type="character" w:customStyle="1" w:styleId="1fa">
    <w:name w:val="Основной текст с отступом Знак1"/>
    <w:aliases w:val="Основной текст 1 Знак1"/>
    <w:basedOn w:val="a4"/>
    <w:semiHidden/>
    <w:rsid w:val="00625343"/>
    <w:rPr>
      <w:rFonts w:ascii="Calibri" w:hAnsi="Calibri"/>
      <w:kern w:val="2"/>
      <w:sz w:val="22"/>
      <w:szCs w:val="22"/>
      <w:lang w:eastAsia="ar-SA"/>
    </w:rPr>
  </w:style>
  <w:style w:type="character" w:customStyle="1" w:styleId="120">
    <w:name w:val="12 пт Знак Знак"/>
    <w:locked/>
    <w:rsid w:val="00625343"/>
    <w:rPr>
      <w:kern w:val="32"/>
      <w:sz w:val="24"/>
      <w:szCs w:val="24"/>
      <w:lang w:eastAsia="ar-SA"/>
    </w:rPr>
  </w:style>
  <w:style w:type="paragraph" w:customStyle="1" w:styleId="ConsPlusNormalTimesNewRoman1">
    <w:name w:val="ConsPlusNormal + Times New Roman1"/>
    <w:aliases w:val="12 пт1"/>
    <w:basedOn w:val="10"/>
    <w:rsid w:val="00625343"/>
    <w:pPr>
      <w:keepNext/>
      <w:tabs>
        <w:tab w:val="clear" w:pos="720"/>
      </w:tabs>
      <w:spacing w:before="0" w:after="0"/>
      <w:ind w:firstLine="0"/>
      <w:contextualSpacing w:val="0"/>
      <w:jc w:val="left"/>
    </w:pPr>
    <w:rPr>
      <w:b w:val="0"/>
      <w:bCs w:val="0"/>
      <w:szCs w:val="24"/>
    </w:rPr>
  </w:style>
  <w:style w:type="character" w:customStyle="1" w:styleId="2f7">
    <w:name w:val="Заголовок №2"/>
    <w:rsid w:val="00050092"/>
    <w:rPr>
      <w:rFonts w:ascii="Times New Roman" w:hAnsi="Times New Roman" w:cs="Times New Roman"/>
      <w:b/>
      <w:bCs/>
      <w:color w:val="000000"/>
      <w:spacing w:val="0"/>
      <w:w w:val="100"/>
      <w:position w:val="0"/>
      <w:sz w:val="26"/>
      <w:szCs w:val="26"/>
      <w:u w:val="none"/>
      <w:effect w:val="none"/>
      <w:lang w:val="ru-RU"/>
    </w:rPr>
  </w:style>
  <w:style w:type="paragraph" w:customStyle="1" w:styleId="Style6">
    <w:name w:val="Style6"/>
    <w:basedOn w:val="a2"/>
    <w:uiPriority w:val="99"/>
    <w:rsid w:val="00D3405B"/>
    <w:pPr>
      <w:widowControl w:val="0"/>
      <w:suppressAutoHyphens w:val="0"/>
      <w:autoSpaceDE w:val="0"/>
      <w:autoSpaceDN w:val="0"/>
      <w:adjustRightInd w:val="0"/>
      <w:spacing w:after="0" w:line="374" w:lineRule="exact"/>
      <w:ind w:firstLine="713"/>
      <w:jc w:val="both"/>
    </w:pPr>
    <w:rPr>
      <w:rFonts w:ascii="Times New Roman" w:hAnsi="Times New Roman"/>
      <w:kern w:val="0"/>
      <w:sz w:val="24"/>
      <w:szCs w:val="24"/>
      <w:lang w:eastAsia="ru-RU"/>
    </w:rPr>
  </w:style>
  <w:style w:type="table" w:customStyle="1" w:styleId="49">
    <w:name w:val="Сетка таблицы4"/>
    <w:basedOn w:val="a5"/>
    <w:next w:val="af0"/>
    <w:uiPriority w:val="59"/>
    <w:rsid w:val="006224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Сетка таблицы5"/>
    <w:basedOn w:val="a5"/>
    <w:next w:val="af0"/>
    <w:uiPriority w:val="59"/>
    <w:rsid w:val="00502ED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5"/>
    <w:next w:val="af0"/>
    <w:uiPriority w:val="59"/>
    <w:rsid w:val="005D7FC0"/>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Сетка таблицы11"/>
    <w:basedOn w:val="a5"/>
    <w:next w:val="af0"/>
    <w:uiPriority w:val="39"/>
    <w:rsid w:val="005167BA"/>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Сетка таблицы7"/>
    <w:basedOn w:val="a5"/>
    <w:next w:val="af0"/>
    <w:uiPriority w:val="39"/>
    <w:rsid w:val="00224432"/>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81">
    <w:name w:val="Сетка таблицы8"/>
    <w:basedOn w:val="a5"/>
    <w:next w:val="af0"/>
    <w:uiPriority w:val="59"/>
    <w:rsid w:val="00D05FAF"/>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f4">
    <w:name w:val="Placeholder Text"/>
    <w:basedOn w:val="a4"/>
    <w:uiPriority w:val="99"/>
    <w:semiHidden/>
    <w:rsid w:val="001358D9"/>
    <w:rPr>
      <w:color w:val="808080"/>
    </w:rPr>
  </w:style>
  <w:style w:type="character" w:customStyle="1" w:styleId="afffff4">
    <w:name w:val="Абзац списка Знак"/>
    <w:aliases w:val="Bullet Number Знак,Индексы Знак,Num Bullet 1 Знак,Заголовок2 Знак,Bullet List Знак,FooterText Знак,numbered Знак,Абзац списка литеральный Знак,Нумерованый список Знак,SL_Абзац списка Знак,Paragraphe de liste1 Знак,lp1 Знак"/>
    <w:link w:val="afffff3"/>
    <w:uiPriority w:val="34"/>
    <w:locked/>
    <w:rsid w:val="00712765"/>
    <w:rPr>
      <w:sz w:val="24"/>
      <w:szCs w:val="24"/>
    </w:rPr>
  </w:style>
  <w:style w:type="table" w:customStyle="1" w:styleId="215">
    <w:name w:val="Сетка таблицы21"/>
    <w:basedOn w:val="a5"/>
    <w:next w:val="af0"/>
    <w:uiPriority w:val="39"/>
    <w:rsid w:val="003245E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5"/>
    <w:next w:val="af0"/>
    <w:uiPriority w:val="39"/>
    <w:rsid w:val="00372AFF"/>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Сетка таблицы9"/>
    <w:basedOn w:val="a5"/>
    <w:next w:val="af0"/>
    <w:uiPriority w:val="59"/>
    <w:rsid w:val="00910D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5"/>
    <w:next w:val="af0"/>
    <w:uiPriority w:val="59"/>
    <w:rsid w:val="00C11D2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5"/>
    <w:next w:val="af0"/>
    <w:uiPriority w:val="59"/>
    <w:rsid w:val="008808F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Сетка таблицы81"/>
    <w:basedOn w:val="a5"/>
    <w:uiPriority w:val="59"/>
    <w:rsid w:val="00AF0FA8"/>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5"/>
    <w:next w:val="af0"/>
    <w:uiPriority w:val="59"/>
    <w:rsid w:val="00AD24A2"/>
    <w:rPr>
      <w:rFonts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2"/>
    <w:basedOn w:val="a5"/>
    <w:uiPriority w:val="59"/>
    <w:rsid w:val="00AD24A2"/>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
    <w:basedOn w:val="a5"/>
    <w:next w:val="af0"/>
    <w:uiPriority w:val="59"/>
    <w:rsid w:val="009B62E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metervalue">
    <w:name w:val="parametervalue"/>
    <w:basedOn w:val="a2"/>
    <w:rsid w:val="00D71CCE"/>
    <w:pPr>
      <w:suppressAutoHyphens w:val="0"/>
      <w:spacing w:before="100" w:beforeAutospacing="1" w:after="100" w:afterAutospacing="1" w:line="240" w:lineRule="auto"/>
    </w:pPr>
    <w:rPr>
      <w:rFonts w:ascii="Times New Roman" w:hAnsi="Times New Roman"/>
      <w:kern w:val="0"/>
      <w:sz w:val="24"/>
      <w:szCs w:val="24"/>
      <w:lang w:eastAsia="ru-RU"/>
    </w:rPr>
  </w:style>
  <w:style w:type="numbering" w:customStyle="1" w:styleId="3e">
    <w:name w:val="Нет списка3"/>
    <w:next w:val="a6"/>
    <w:uiPriority w:val="99"/>
    <w:semiHidden/>
    <w:unhideWhenUsed/>
    <w:rsid w:val="00992F17"/>
  </w:style>
  <w:style w:type="table" w:customStyle="1" w:styleId="150">
    <w:name w:val="Сетка таблицы15"/>
    <w:basedOn w:val="a5"/>
    <w:next w:val="af0"/>
    <w:rsid w:val="00992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Сетка таблицы83"/>
    <w:basedOn w:val="a5"/>
    <w:next w:val="af0"/>
    <w:uiPriority w:val="59"/>
    <w:rsid w:val="00992F17"/>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5"/>
    <w:next w:val="af0"/>
    <w:uiPriority w:val="59"/>
    <w:rsid w:val="006E32FC"/>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5"/>
    <w:next w:val="af0"/>
    <w:uiPriority w:val="59"/>
    <w:rsid w:val="00886C4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5"/>
    <w:next w:val="af0"/>
    <w:uiPriority w:val="59"/>
    <w:rsid w:val="00886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5"/>
    <w:next w:val="af0"/>
    <w:uiPriority w:val="59"/>
    <w:rsid w:val="00102E2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6">
    <w:name w:val="Сетка таблицы86"/>
    <w:basedOn w:val="a5"/>
    <w:next w:val="af0"/>
    <w:uiPriority w:val="59"/>
    <w:rsid w:val="003B52A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7">
    <w:name w:val="Сетка таблицы87"/>
    <w:basedOn w:val="a5"/>
    <w:next w:val="af0"/>
    <w:uiPriority w:val="59"/>
    <w:rsid w:val="00DC30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8">
    <w:name w:val="Сетка таблицы88"/>
    <w:basedOn w:val="a5"/>
    <w:next w:val="af0"/>
    <w:uiPriority w:val="59"/>
    <w:rsid w:val="000E2819"/>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32557">
      <w:bodyDiv w:val="1"/>
      <w:marLeft w:val="0"/>
      <w:marRight w:val="0"/>
      <w:marTop w:val="0"/>
      <w:marBottom w:val="0"/>
      <w:divBdr>
        <w:top w:val="none" w:sz="0" w:space="0" w:color="auto"/>
        <w:left w:val="none" w:sz="0" w:space="0" w:color="auto"/>
        <w:bottom w:val="none" w:sz="0" w:space="0" w:color="auto"/>
        <w:right w:val="none" w:sz="0" w:space="0" w:color="auto"/>
      </w:divBdr>
    </w:div>
    <w:div w:id="10886951">
      <w:bodyDiv w:val="1"/>
      <w:marLeft w:val="0"/>
      <w:marRight w:val="0"/>
      <w:marTop w:val="0"/>
      <w:marBottom w:val="0"/>
      <w:divBdr>
        <w:top w:val="none" w:sz="0" w:space="0" w:color="auto"/>
        <w:left w:val="none" w:sz="0" w:space="0" w:color="auto"/>
        <w:bottom w:val="none" w:sz="0" w:space="0" w:color="auto"/>
        <w:right w:val="none" w:sz="0" w:space="0" w:color="auto"/>
      </w:divBdr>
    </w:div>
    <w:div w:id="34039893">
      <w:bodyDiv w:val="1"/>
      <w:marLeft w:val="0"/>
      <w:marRight w:val="0"/>
      <w:marTop w:val="0"/>
      <w:marBottom w:val="0"/>
      <w:divBdr>
        <w:top w:val="none" w:sz="0" w:space="0" w:color="auto"/>
        <w:left w:val="none" w:sz="0" w:space="0" w:color="auto"/>
        <w:bottom w:val="none" w:sz="0" w:space="0" w:color="auto"/>
        <w:right w:val="none" w:sz="0" w:space="0" w:color="auto"/>
      </w:divBdr>
    </w:div>
    <w:div w:id="34548867">
      <w:bodyDiv w:val="1"/>
      <w:marLeft w:val="0"/>
      <w:marRight w:val="0"/>
      <w:marTop w:val="0"/>
      <w:marBottom w:val="0"/>
      <w:divBdr>
        <w:top w:val="none" w:sz="0" w:space="0" w:color="auto"/>
        <w:left w:val="none" w:sz="0" w:space="0" w:color="auto"/>
        <w:bottom w:val="none" w:sz="0" w:space="0" w:color="auto"/>
        <w:right w:val="none" w:sz="0" w:space="0" w:color="auto"/>
      </w:divBdr>
    </w:div>
    <w:div w:id="35083599">
      <w:bodyDiv w:val="1"/>
      <w:marLeft w:val="0"/>
      <w:marRight w:val="0"/>
      <w:marTop w:val="0"/>
      <w:marBottom w:val="0"/>
      <w:divBdr>
        <w:top w:val="none" w:sz="0" w:space="0" w:color="auto"/>
        <w:left w:val="none" w:sz="0" w:space="0" w:color="auto"/>
        <w:bottom w:val="none" w:sz="0" w:space="0" w:color="auto"/>
        <w:right w:val="none" w:sz="0" w:space="0" w:color="auto"/>
      </w:divBdr>
    </w:div>
    <w:div w:id="38239672">
      <w:bodyDiv w:val="1"/>
      <w:marLeft w:val="0"/>
      <w:marRight w:val="0"/>
      <w:marTop w:val="0"/>
      <w:marBottom w:val="0"/>
      <w:divBdr>
        <w:top w:val="none" w:sz="0" w:space="0" w:color="auto"/>
        <w:left w:val="none" w:sz="0" w:space="0" w:color="auto"/>
        <w:bottom w:val="none" w:sz="0" w:space="0" w:color="auto"/>
        <w:right w:val="none" w:sz="0" w:space="0" w:color="auto"/>
      </w:divBdr>
    </w:div>
    <w:div w:id="38628669">
      <w:bodyDiv w:val="1"/>
      <w:marLeft w:val="0"/>
      <w:marRight w:val="0"/>
      <w:marTop w:val="0"/>
      <w:marBottom w:val="0"/>
      <w:divBdr>
        <w:top w:val="none" w:sz="0" w:space="0" w:color="auto"/>
        <w:left w:val="none" w:sz="0" w:space="0" w:color="auto"/>
        <w:bottom w:val="none" w:sz="0" w:space="0" w:color="auto"/>
        <w:right w:val="none" w:sz="0" w:space="0" w:color="auto"/>
      </w:divBdr>
    </w:div>
    <w:div w:id="56321662">
      <w:bodyDiv w:val="1"/>
      <w:marLeft w:val="0"/>
      <w:marRight w:val="0"/>
      <w:marTop w:val="0"/>
      <w:marBottom w:val="0"/>
      <w:divBdr>
        <w:top w:val="none" w:sz="0" w:space="0" w:color="auto"/>
        <w:left w:val="none" w:sz="0" w:space="0" w:color="auto"/>
        <w:bottom w:val="none" w:sz="0" w:space="0" w:color="auto"/>
        <w:right w:val="none" w:sz="0" w:space="0" w:color="auto"/>
      </w:divBdr>
    </w:div>
    <w:div w:id="77946621">
      <w:bodyDiv w:val="1"/>
      <w:marLeft w:val="0"/>
      <w:marRight w:val="0"/>
      <w:marTop w:val="0"/>
      <w:marBottom w:val="0"/>
      <w:divBdr>
        <w:top w:val="none" w:sz="0" w:space="0" w:color="auto"/>
        <w:left w:val="none" w:sz="0" w:space="0" w:color="auto"/>
        <w:bottom w:val="none" w:sz="0" w:space="0" w:color="auto"/>
        <w:right w:val="none" w:sz="0" w:space="0" w:color="auto"/>
      </w:divBdr>
    </w:div>
    <w:div w:id="86536067">
      <w:bodyDiv w:val="1"/>
      <w:marLeft w:val="0"/>
      <w:marRight w:val="0"/>
      <w:marTop w:val="0"/>
      <w:marBottom w:val="0"/>
      <w:divBdr>
        <w:top w:val="none" w:sz="0" w:space="0" w:color="auto"/>
        <w:left w:val="none" w:sz="0" w:space="0" w:color="auto"/>
        <w:bottom w:val="none" w:sz="0" w:space="0" w:color="auto"/>
        <w:right w:val="none" w:sz="0" w:space="0" w:color="auto"/>
      </w:divBdr>
    </w:div>
    <w:div w:id="89352700">
      <w:bodyDiv w:val="1"/>
      <w:marLeft w:val="0"/>
      <w:marRight w:val="0"/>
      <w:marTop w:val="0"/>
      <w:marBottom w:val="0"/>
      <w:divBdr>
        <w:top w:val="none" w:sz="0" w:space="0" w:color="auto"/>
        <w:left w:val="none" w:sz="0" w:space="0" w:color="auto"/>
        <w:bottom w:val="none" w:sz="0" w:space="0" w:color="auto"/>
        <w:right w:val="none" w:sz="0" w:space="0" w:color="auto"/>
      </w:divBdr>
    </w:div>
    <w:div w:id="98335118">
      <w:bodyDiv w:val="1"/>
      <w:marLeft w:val="0"/>
      <w:marRight w:val="0"/>
      <w:marTop w:val="0"/>
      <w:marBottom w:val="0"/>
      <w:divBdr>
        <w:top w:val="none" w:sz="0" w:space="0" w:color="auto"/>
        <w:left w:val="none" w:sz="0" w:space="0" w:color="auto"/>
        <w:bottom w:val="none" w:sz="0" w:space="0" w:color="auto"/>
        <w:right w:val="none" w:sz="0" w:space="0" w:color="auto"/>
      </w:divBdr>
    </w:div>
    <w:div w:id="135413384">
      <w:bodyDiv w:val="1"/>
      <w:marLeft w:val="0"/>
      <w:marRight w:val="0"/>
      <w:marTop w:val="0"/>
      <w:marBottom w:val="0"/>
      <w:divBdr>
        <w:top w:val="none" w:sz="0" w:space="0" w:color="auto"/>
        <w:left w:val="none" w:sz="0" w:space="0" w:color="auto"/>
        <w:bottom w:val="none" w:sz="0" w:space="0" w:color="auto"/>
        <w:right w:val="none" w:sz="0" w:space="0" w:color="auto"/>
      </w:divBdr>
    </w:div>
    <w:div w:id="156073522">
      <w:bodyDiv w:val="1"/>
      <w:marLeft w:val="0"/>
      <w:marRight w:val="0"/>
      <w:marTop w:val="0"/>
      <w:marBottom w:val="0"/>
      <w:divBdr>
        <w:top w:val="none" w:sz="0" w:space="0" w:color="auto"/>
        <w:left w:val="none" w:sz="0" w:space="0" w:color="auto"/>
        <w:bottom w:val="none" w:sz="0" w:space="0" w:color="auto"/>
        <w:right w:val="none" w:sz="0" w:space="0" w:color="auto"/>
      </w:divBdr>
    </w:div>
    <w:div w:id="177696428">
      <w:bodyDiv w:val="1"/>
      <w:marLeft w:val="0"/>
      <w:marRight w:val="0"/>
      <w:marTop w:val="0"/>
      <w:marBottom w:val="0"/>
      <w:divBdr>
        <w:top w:val="none" w:sz="0" w:space="0" w:color="auto"/>
        <w:left w:val="none" w:sz="0" w:space="0" w:color="auto"/>
        <w:bottom w:val="none" w:sz="0" w:space="0" w:color="auto"/>
        <w:right w:val="none" w:sz="0" w:space="0" w:color="auto"/>
      </w:divBdr>
    </w:div>
    <w:div w:id="186455945">
      <w:bodyDiv w:val="1"/>
      <w:marLeft w:val="0"/>
      <w:marRight w:val="0"/>
      <w:marTop w:val="0"/>
      <w:marBottom w:val="0"/>
      <w:divBdr>
        <w:top w:val="none" w:sz="0" w:space="0" w:color="auto"/>
        <w:left w:val="none" w:sz="0" w:space="0" w:color="auto"/>
        <w:bottom w:val="none" w:sz="0" w:space="0" w:color="auto"/>
        <w:right w:val="none" w:sz="0" w:space="0" w:color="auto"/>
      </w:divBdr>
    </w:div>
    <w:div w:id="200284438">
      <w:bodyDiv w:val="1"/>
      <w:marLeft w:val="0"/>
      <w:marRight w:val="0"/>
      <w:marTop w:val="0"/>
      <w:marBottom w:val="0"/>
      <w:divBdr>
        <w:top w:val="none" w:sz="0" w:space="0" w:color="auto"/>
        <w:left w:val="none" w:sz="0" w:space="0" w:color="auto"/>
        <w:bottom w:val="none" w:sz="0" w:space="0" w:color="auto"/>
        <w:right w:val="none" w:sz="0" w:space="0" w:color="auto"/>
      </w:divBdr>
    </w:div>
    <w:div w:id="202715144">
      <w:bodyDiv w:val="1"/>
      <w:marLeft w:val="0"/>
      <w:marRight w:val="0"/>
      <w:marTop w:val="0"/>
      <w:marBottom w:val="0"/>
      <w:divBdr>
        <w:top w:val="none" w:sz="0" w:space="0" w:color="auto"/>
        <w:left w:val="none" w:sz="0" w:space="0" w:color="auto"/>
        <w:bottom w:val="none" w:sz="0" w:space="0" w:color="auto"/>
        <w:right w:val="none" w:sz="0" w:space="0" w:color="auto"/>
      </w:divBdr>
    </w:div>
    <w:div w:id="228420120">
      <w:bodyDiv w:val="1"/>
      <w:marLeft w:val="0"/>
      <w:marRight w:val="0"/>
      <w:marTop w:val="0"/>
      <w:marBottom w:val="0"/>
      <w:divBdr>
        <w:top w:val="none" w:sz="0" w:space="0" w:color="auto"/>
        <w:left w:val="none" w:sz="0" w:space="0" w:color="auto"/>
        <w:bottom w:val="none" w:sz="0" w:space="0" w:color="auto"/>
        <w:right w:val="none" w:sz="0" w:space="0" w:color="auto"/>
      </w:divBdr>
    </w:div>
    <w:div w:id="277300162">
      <w:bodyDiv w:val="1"/>
      <w:marLeft w:val="0"/>
      <w:marRight w:val="0"/>
      <w:marTop w:val="0"/>
      <w:marBottom w:val="0"/>
      <w:divBdr>
        <w:top w:val="none" w:sz="0" w:space="0" w:color="auto"/>
        <w:left w:val="none" w:sz="0" w:space="0" w:color="auto"/>
        <w:bottom w:val="none" w:sz="0" w:space="0" w:color="auto"/>
        <w:right w:val="none" w:sz="0" w:space="0" w:color="auto"/>
      </w:divBdr>
    </w:div>
    <w:div w:id="294137559">
      <w:bodyDiv w:val="1"/>
      <w:marLeft w:val="0"/>
      <w:marRight w:val="0"/>
      <w:marTop w:val="0"/>
      <w:marBottom w:val="0"/>
      <w:divBdr>
        <w:top w:val="none" w:sz="0" w:space="0" w:color="auto"/>
        <w:left w:val="none" w:sz="0" w:space="0" w:color="auto"/>
        <w:bottom w:val="none" w:sz="0" w:space="0" w:color="auto"/>
        <w:right w:val="none" w:sz="0" w:space="0" w:color="auto"/>
      </w:divBdr>
    </w:div>
    <w:div w:id="299191906">
      <w:bodyDiv w:val="1"/>
      <w:marLeft w:val="0"/>
      <w:marRight w:val="0"/>
      <w:marTop w:val="0"/>
      <w:marBottom w:val="0"/>
      <w:divBdr>
        <w:top w:val="none" w:sz="0" w:space="0" w:color="auto"/>
        <w:left w:val="none" w:sz="0" w:space="0" w:color="auto"/>
        <w:bottom w:val="none" w:sz="0" w:space="0" w:color="auto"/>
        <w:right w:val="none" w:sz="0" w:space="0" w:color="auto"/>
      </w:divBdr>
    </w:div>
    <w:div w:id="309677435">
      <w:bodyDiv w:val="1"/>
      <w:marLeft w:val="0"/>
      <w:marRight w:val="0"/>
      <w:marTop w:val="0"/>
      <w:marBottom w:val="0"/>
      <w:divBdr>
        <w:top w:val="none" w:sz="0" w:space="0" w:color="auto"/>
        <w:left w:val="none" w:sz="0" w:space="0" w:color="auto"/>
        <w:bottom w:val="none" w:sz="0" w:space="0" w:color="auto"/>
        <w:right w:val="none" w:sz="0" w:space="0" w:color="auto"/>
      </w:divBdr>
    </w:div>
    <w:div w:id="367923787">
      <w:bodyDiv w:val="1"/>
      <w:marLeft w:val="0"/>
      <w:marRight w:val="0"/>
      <w:marTop w:val="0"/>
      <w:marBottom w:val="0"/>
      <w:divBdr>
        <w:top w:val="none" w:sz="0" w:space="0" w:color="auto"/>
        <w:left w:val="none" w:sz="0" w:space="0" w:color="auto"/>
        <w:bottom w:val="none" w:sz="0" w:space="0" w:color="auto"/>
        <w:right w:val="none" w:sz="0" w:space="0" w:color="auto"/>
      </w:divBdr>
    </w:div>
    <w:div w:id="377315333">
      <w:bodyDiv w:val="1"/>
      <w:marLeft w:val="0"/>
      <w:marRight w:val="0"/>
      <w:marTop w:val="0"/>
      <w:marBottom w:val="0"/>
      <w:divBdr>
        <w:top w:val="none" w:sz="0" w:space="0" w:color="auto"/>
        <w:left w:val="none" w:sz="0" w:space="0" w:color="auto"/>
        <w:bottom w:val="none" w:sz="0" w:space="0" w:color="auto"/>
        <w:right w:val="none" w:sz="0" w:space="0" w:color="auto"/>
      </w:divBdr>
    </w:div>
    <w:div w:id="382020638">
      <w:bodyDiv w:val="1"/>
      <w:marLeft w:val="0"/>
      <w:marRight w:val="0"/>
      <w:marTop w:val="0"/>
      <w:marBottom w:val="0"/>
      <w:divBdr>
        <w:top w:val="none" w:sz="0" w:space="0" w:color="auto"/>
        <w:left w:val="none" w:sz="0" w:space="0" w:color="auto"/>
        <w:bottom w:val="none" w:sz="0" w:space="0" w:color="auto"/>
        <w:right w:val="none" w:sz="0" w:space="0" w:color="auto"/>
      </w:divBdr>
    </w:div>
    <w:div w:id="384716047">
      <w:bodyDiv w:val="1"/>
      <w:marLeft w:val="0"/>
      <w:marRight w:val="0"/>
      <w:marTop w:val="0"/>
      <w:marBottom w:val="0"/>
      <w:divBdr>
        <w:top w:val="none" w:sz="0" w:space="0" w:color="auto"/>
        <w:left w:val="none" w:sz="0" w:space="0" w:color="auto"/>
        <w:bottom w:val="none" w:sz="0" w:space="0" w:color="auto"/>
        <w:right w:val="none" w:sz="0" w:space="0" w:color="auto"/>
      </w:divBdr>
    </w:div>
    <w:div w:id="384717826">
      <w:bodyDiv w:val="1"/>
      <w:marLeft w:val="0"/>
      <w:marRight w:val="0"/>
      <w:marTop w:val="0"/>
      <w:marBottom w:val="0"/>
      <w:divBdr>
        <w:top w:val="none" w:sz="0" w:space="0" w:color="auto"/>
        <w:left w:val="none" w:sz="0" w:space="0" w:color="auto"/>
        <w:bottom w:val="none" w:sz="0" w:space="0" w:color="auto"/>
        <w:right w:val="none" w:sz="0" w:space="0" w:color="auto"/>
      </w:divBdr>
    </w:div>
    <w:div w:id="398094735">
      <w:bodyDiv w:val="1"/>
      <w:marLeft w:val="0"/>
      <w:marRight w:val="0"/>
      <w:marTop w:val="0"/>
      <w:marBottom w:val="0"/>
      <w:divBdr>
        <w:top w:val="none" w:sz="0" w:space="0" w:color="auto"/>
        <w:left w:val="none" w:sz="0" w:space="0" w:color="auto"/>
        <w:bottom w:val="none" w:sz="0" w:space="0" w:color="auto"/>
        <w:right w:val="none" w:sz="0" w:space="0" w:color="auto"/>
      </w:divBdr>
    </w:div>
    <w:div w:id="410734507">
      <w:bodyDiv w:val="1"/>
      <w:marLeft w:val="0"/>
      <w:marRight w:val="0"/>
      <w:marTop w:val="0"/>
      <w:marBottom w:val="0"/>
      <w:divBdr>
        <w:top w:val="none" w:sz="0" w:space="0" w:color="auto"/>
        <w:left w:val="none" w:sz="0" w:space="0" w:color="auto"/>
        <w:bottom w:val="none" w:sz="0" w:space="0" w:color="auto"/>
        <w:right w:val="none" w:sz="0" w:space="0" w:color="auto"/>
      </w:divBdr>
    </w:div>
    <w:div w:id="435949063">
      <w:bodyDiv w:val="1"/>
      <w:marLeft w:val="0"/>
      <w:marRight w:val="0"/>
      <w:marTop w:val="0"/>
      <w:marBottom w:val="0"/>
      <w:divBdr>
        <w:top w:val="none" w:sz="0" w:space="0" w:color="auto"/>
        <w:left w:val="none" w:sz="0" w:space="0" w:color="auto"/>
        <w:bottom w:val="none" w:sz="0" w:space="0" w:color="auto"/>
        <w:right w:val="none" w:sz="0" w:space="0" w:color="auto"/>
      </w:divBdr>
    </w:div>
    <w:div w:id="486944990">
      <w:bodyDiv w:val="1"/>
      <w:marLeft w:val="0"/>
      <w:marRight w:val="0"/>
      <w:marTop w:val="0"/>
      <w:marBottom w:val="0"/>
      <w:divBdr>
        <w:top w:val="none" w:sz="0" w:space="0" w:color="auto"/>
        <w:left w:val="none" w:sz="0" w:space="0" w:color="auto"/>
        <w:bottom w:val="none" w:sz="0" w:space="0" w:color="auto"/>
        <w:right w:val="none" w:sz="0" w:space="0" w:color="auto"/>
      </w:divBdr>
    </w:div>
    <w:div w:id="487214541">
      <w:bodyDiv w:val="1"/>
      <w:marLeft w:val="0"/>
      <w:marRight w:val="0"/>
      <w:marTop w:val="0"/>
      <w:marBottom w:val="0"/>
      <w:divBdr>
        <w:top w:val="none" w:sz="0" w:space="0" w:color="auto"/>
        <w:left w:val="none" w:sz="0" w:space="0" w:color="auto"/>
        <w:bottom w:val="none" w:sz="0" w:space="0" w:color="auto"/>
        <w:right w:val="none" w:sz="0" w:space="0" w:color="auto"/>
      </w:divBdr>
    </w:div>
    <w:div w:id="531185416">
      <w:bodyDiv w:val="1"/>
      <w:marLeft w:val="0"/>
      <w:marRight w:val="0"/>
      <w:marTop w:val="0"/>
      <w:marBottom w:val="0"/>
      <w:divBdr>
        <w:top w:val="none" w:sz="0" w:space="0" w:color="auto"/>
        <w:left w:val="none" w:sz="0" w:space="0" w:color="auto"/>
        <w:bottom w:val="none" w:sz="0" w:space="0" w:color="auto"/>
        <w:right w:val="none" w:sz="0" w:space="0" w:color="auto"/>
      </w:divBdr>
    </w:div>
    <w:div w:id="545341312">
      <w:bodyDiv w:val="1"/>
      <w:marLeft w:val="0"/>
      <w:marRight w:val="0"/>
      <w:marTop w:val="0"/>
      <w:marBottom w:val="0"/>
      <w:divBdr>
        <w:top w:val="none" w:sz="0" w:space="0" w:color="auto"/>
        <w:left w:val="none" w:sz="0" w:space="0" w:color="auto"/>
        <w:bottom w:val="none" w:sz="0" w:space="0" w:color="auto"/>
        <w:right w:val="none" w:sz="0" w:space="0" w:color="auto"/>
      </w:divBdr>
    </w:div>
    <w:div w:id="645744248">
      <w:bodyDiv w:val="1"/>
      <w:marLeft w:val="0"/>
      <w:marRight w:val="0"/>
      <w:marTop w:val="0"/>
      <w:marBottom w:val="0"/>
      <w:divBdr>
        <w:top w:val="none" w:sz="0" w:space="0" w:color="auto"/>
        <w:left w:val="none" w:sz="0" w:space="0" w:color="auto"/>
        <w:bottom w:val="none" w:sz="0" w:space="0" w:color="auto"/>
        <w:right w:val="none" w:sz="0" w:space="0" w:color="auto"/>
      </w:divBdr>
    </w:div>
    <w:div w:id="647589054">
      <w:bodyDiv w:val="1"/>
      <w:marLeft w:val="0"/>
      <w:marRight w:val="0"/>
      <w:marTop w:val="0"/>
      <w:marBottom w:val="0"/>
      <w:divBdr>
        <w:top w:val="none" w:sz="0" w:space="0" w:color="auto"/>
        <w:left w:val="none" w:sz="0" w:space="0" w:color="auto"/>
        <w:bottom w:val="none" w:sz="0" w:space="0" w:color="auto"/>
        <w:right w:val="none" w:sz="0" w:space="0" w:color="auto"/>
      </w:divBdr>
    </w:div>
    <w:div w:id="648443987">
      <w:bodyDiv w:val="1"/>
      <w:marLeft w:val="0"/>
      <w:marRight w:val="0"/>
      <w:marTop w:val="0"/>
      <w:marBottom w:val="0"/>
      <w:divBdr>
        <w:top w:val="none" w:sz="0" w:space="0" w:color="auto"/>
        <w:left w:val="none" w:sz="0" w:space="0" w:color="auto"/>
        <w:bottom w:val="none" w:sz="0" w:space="0" w:color="auto"/>
        <w:right w:val="none" w:sz="0" w:space="0" w:color="auto"/>
      </w:divBdr>
    </w:div>
    <w:div w:id="649794535">
      <w:bodyDiv w:val="1"/>
      <w:marLeft w:val="0"/>
      <w:marRight w:val="0"/>
      <w:marTop w:val="0"/>
      <w:marBottom w:val="0"/>
      <w:divBdr>
        <w:top w:val="none" w:sz="0" w:space="0" w:color="auto"/>
        <w:left w:val="none" w:sz="0" w:space="0" w:color="auto"/>
        <w:bottom w:val="none" w:sz="0" w:space="0" w:color="auto"/>
        <w:right w:val="none" w:sz="0" w:space="0" w:color="auto"/>
      </w:divBdr>
    </w:div>
    <w:div w:id="665019665">
      <w:bodyDiv w:val="1"/>
      <w:marLeft w:val="0"/>
      <w:marRight w:val="0"/>
      <w:marTop w:val="0"/>
      <w:marBottom w:val="0"/>
      <w:divBdr>
        <w:top w:val="none" w:sz="0" w:space="0" w:color="auto"/>
        <w:left w:val="none" w:sz="0" w:space="0" w:color="auto"/>
        <w:bottom w:val="none" w:sz="0" w:space="0" w:color="auto"/>
        <w:right w:val="none" w:sz="0" w:space="0" w:color="auto"/>
      </w:divBdr>
    </w:div>
    <w:div w:id="669256339">
      <w:bodyDiv w:val="1"/>
      <w:marLeft w:val="0"/>
      <w:marRight w:val="0"/>
      <w:marTop w:val="0"/>
      <w:marBottom w:val="0"/>
      <w:divBdr>
        <w:top w:val="none" w:sz="0" w:space="0" w:color="auto"/>
        <w:left w:val="none" w:sz="0" w:space="0" w:color="auto"/>
        <w:bottom w:val="none" w:sz="0" w:space="0" w:color="auto"/>
        <w:right w:val="none" w:sz="0" w:space="0" w:color="auto"/>
      </w:divBdr>
    </w:div>
    <w:div w:id="697238422">
      <w:bodyDiv w:val="1"/>
      <w:marLeft w:val="0"/>
      <w:marRight w:val="0"/>
      <w:marTop w:val="0"/>
      <w:marBottom w:val="0"/>
      <w:divBdr>
        <w:top w:val="none" w:sz="0" w:space="0" w:color="auto"/>
        <w:left w:val="none" w:sz="0" w:space="0" w:color="auto"/>
        <w:bottom w:val="none" w:sz="0" w:space="0" w:color="auto"/>
        <w:right w:val="none" w:sz="0" w:space="0" w:color="auto"/>
      </w:divBdr>
    </w:div>
    <w:div w:id="699628991">
      <w:bodyDiv w:val="1"/>
      <w:marLeft w:val="0"/>
      <w:marRight w:val="0"/>
      <w:marTop w:val="0"/>
      <w:marBottom w:val="0"/>
      <w:divBdr>
        <w:top w:val="none" w:sz="0" w:space="0" w:color="auto"/>
        <w:left w:val="none" w:sz="0" w:space="0" w:color="auto"/>
        <w:bottom w:val="none" w:sz="0" w:space="0" w:color="auto"/>
        <w:right w:val="none" w:sz="0" w:space="0" w:color="auto"/>
      </w:divBdr>
      <w:divsChild>
        <w:div w:id="338628637">
          <w:marLeft w:val="0"/>
          <w:marRight w:val="0"/>
          <w:marTop w:val="0"/>
          <w:marBottom w:val="0"/>
          <w:divBdr>
            <w:top w:val="none" w:sz="0" w:space="0" w:color="auto"/>
            <w:left w:val="none" w:sz="0" w:space="0" w:color="auto"/>
            <w:bottom w:val="none" w:sz="0" w:space="0" w:color="auto"/>
            <w:right w:val="none" w:sz="0" w:space="0" w:color="auto"/>
          </w:divBdr>
        </w:div>
      </w:divsChild>
    </w:div>
    <w:div w:id="740523356">
      <w:bodyDiv w:val="1"/>
      <w:marLeft w:val="0"/>
      <w:marRight w:val="0"/>
      <w:marTop w:val="0"/>
      <w:marBottom w:val="0"/>
      <w:divBdr>
        <w:top w:val="none" w:sz="0" w:space="0" w:color="auto"/>
        <w:left w:val="none" w:sz="0" w:space="0" w:color="auto"/>
        <w:bottom w:val="none" w:sz="0" w:space="0" w:color="auto"/>
        <w:right w:val="none" w:sz="0" w:space="0" w:color="auto"/>
      </w:divBdr>
    </w:div>
    <w:div w:id="818763527">
      <w:bodyDiv w:val="1"/>
      <w:marLeft w:val="0"/>
      <w:marRight w:val="0"/>
      <w:marTop w:val="0"/>
      <w:marBottom w:val="0"/>
      <w:divBdr>
        <w:top w:val="none" w:sz="0" w:space="0" w:color="auto"/>
        <w:left w:val="none" w:sz="0" w:space="0" w:color="auto"/>
        <w:bottom w:val="none" w:sz="0" w:space="0" w:color="auto"/>
        <w:right w:val="none" w:sz="0" w:space="0" w:color="auto"/>
      </w:divBdr>
    </w:div>
    <w:div w:id="823474563">
      <w:bodyDiv w:val="1"/>
      <w:marLeft w:val="0"/>
      <w:marRight w:val="0"/>
      <w:marTop w:val="0"/>
      <w:marBottom w:val="0"/>
      <w:divBdr>
        <w:top w:val="none" w:sz="0" w:space="0" w:color="auto"/>
        <w:left w:val="none" w:sz="0" w:space="0" w:color="auto"/>
        <w:bottom w:val="none" w:sz="0" w:space="0" w:color="auto"/>
        <w:right w:val="none" w:sz="0" w:space="0" w:color="auto"/>
      </w:divBdr>
    </w:div>
    <w:div w:id="834540255">
      <w:bodyDiv w:val="1"/>
      <w:marLeft w:val="0"/>
      <w:marRight w:val="0"/>
      <w:marTop w:val="0"/>
      <w:marBottom w:val="0"/>
      <w:divBdr>
        <w:top w:val="none" w:sz="0" w:space="0" w:color="auto"/>
        <w:left w:val="none" w:sz="0" w:space="0" w:color="auto"/>
        <w:bottom w:val="none" w:sz="0" w:space="0" w:color="auto"/>
        <w:right w:val="none" w:sz="0" w:space="0" w:color="auto"/>
      </w:divBdr>
    </w:div>
    <w:div w:id="852961031">
      <w:bodyDiv w:val="1"/>
      <w:marLeft w:val="0"/>
      <w:marRight w:val="0"/>
      <w:marTop w:val="0"/>
      <w:marBottom w:val="0"/>
      <w:divBdr>
        <w:top w:val="none" w:sz="0" w:space="0" w:color="auto"/>
        <w:left w:val="none" w:sz="0" w:space="0" w:color="auto"/>
        <w:bottom w:val="none" w:sz="0" w:space="0" w:color="auto"/>
        <w:right w:val="none" w:sz="0" w:space="0" w:color="auto"/>
      </w:divBdr>
    </w:div>
    <w:div w:id="861623943">
      <w:bodyDiv w:val="1"/>
      <w:marLeft w:val="0"/>
      <w:marRight w:val="0"/>
      <w:marTop w:val="0"/>
      <w:marBottom w:val="0"/>
      <w:divBdr>
        <w:top w:val="none" w:sz="0" w:space="0" w:color="auto"/>
        <w:left w:val="none" w:sz="0" w:space="0" w:color="auto"/>
        <w:bottom w:val="none" w:sz="0" w:space="0" w:color="auto"/>
        <w:right w:val="none" w:sz="0" w:space="0" w:color="auto"/>
      </w:divBdr>
    </w:div>
    <w:div w:id="862984936">
      <w:bodyDiv w:val="1"/>
      <w:marLeft w:val="0"/>
      <w:marRight w:val="0"/>
      <w:marTop w:val="0"/>
      <w:marBottom w:val="0"/>
      <w:divBdr>
        <w:top w:val="none" w:sz="0" w:space="0" w:color="auto"/>
        <w:left w:val="none" w:sz="0" w:space="0" w:color="auto"/>
        <w:bottom w:val="none" w:sz="0" w:space="0" w:color="auto"/>
        <w:right w:val="none" w:sz="0" w:space="0" w:color="auto"/>
      </w:divBdr>
    </w:div>
    <w:div w:id="872421603">
      <w:bodyDiv w:val="1"/>
      <w:marLeft w:val="0"/>
      <w:marRight w:val="0"/>
      <w:marTop w:val="0"/>
      <w:marBottom w:val="0"/>
      <w:divBdr>
        <w:top w:val="none" w:sz="0" w:space="0" w:color="auto"/>
        <w:left w:val="none" w:sz="0" w:space="0" w:color="auto"/>
        <w:bottom w:val="none" w:sz="0" w:space="0" w:color="auto"/>
        <w:right w:val="none" w:sz="0" w:space="0" w:color="auto"/>
      </w:divBdr>
    </w:div>
    <w:div w:id="873470465">
      <w:bodyDiv w:val="1"/>
      <w:marLeft w:val="0"/>
      <w:marRight w:val="0"/>
      <w:marTop w:val="0"/>
      <w:marBottom w:val="0"/>
      <w:divBdr>
        <w:top w:val="none" w:sz="0" w:space="0" w:color="auto"/>
        <w:left w:val="none" w:sz="0" w:space="0" w:color="auto"/>
        <w:bottom w:val="none" w:sz="0" w:space="0" w:color="auto"/>
        <w:right w:val="none" w:sz="0" w:space="0" w:color="auto"/>
      </w:divBdr>
    </w:div>
    <w:div w:id="908728905">
      <w:bodyDiv w:val="1"/>
      <w:marLeft w:val="0"/>
      <w:marRight w:val="0"/>
      <w:marTop w:val="0"/>
      <w:marBottom w:val="0"/>
      <w:divBdr>
        <w:top w:val="none" w:sz="0" w:space="0" w:color="auto"/>
        <w:left w:val="none" w:sz="0" w:space="0" w:color="auto"/>
        <w:bottom w:val="none" w:sz="0" w:space="0" w:color="auto"/>
        <w:right w:val="none" w:sz="0" w:space="0" w:color="auto"/>
      </w:divBdr>
    </w:div>
    <w:div w:id="920407912">
      <w:bodyDiv w:val="1"/>
      <w:marLeft w:val="0"/>
      <w:marRight w:val="0"/>
      <w:marTop w:val="0"/>
      <w:marBottom w:val="0"/>
      <w:divBdr>
        <w:top w:val="none" w:sz="0" w:space="0" w:color="auto"/>
        <w:left w:val="none" w:sz="0" w:space="0" w:color="auto"/>
        <w:bottom w:val="none" w:sz="0" w:space="0" w:color="auto"/>
        <w:right w:val="none" w:sz="0" w:space="0" w:color="auto"/>
      </w:divBdr>
    </w:div>
    <w:div w:id="925962461">
      <w:bodyDiv w:val="1"/>
      <w:marLeft w:val="0"/>
      <w:marRight w:val="0"/>
      <w:marTop w:val="0"/>
      <w:marBottom w:val="0"/>
      <w:divBdr>
        <w:top w:val="none" w:sz="0" w:space="0" w:color="auto"/>
        <w:left w:val="none" w:sz="0" w:space="0" w:color="auto"/>
        <w:bottom w:val="none" w:sz="0" w:space="0" w:color="auto"/>
        <w:right w:val="none" w:sz="0" w:space="0" w:color="auto"/>
      </w:divBdr>
    </w:div>
    <w:div w:id="927034107">
      <w:bodyDiv w:val="1"/>
      <w:marLeft w:val="0"/>
      <w:marRight w:val="0"/>
      <w:marTop w:val="0"/>
      <w:marBottom w:val="0"/>
      <w:divBdr>
        <w:top w:val="none" w:sz="0" w:space="0" w:color="auto"/>
        <w:left w:val="none" w:sz="0" w:space="0" w:color="auto"/>
        <w:bottom w:val="none" w:sz="0" w:space="0" w:color="auto"/>
        <w:right w:val="none" w:sz="0" w:space="0" w:color="auto"/>
      </w:divBdr>
    </w:div>
    <w:div w:id="935675363">
      <w:bodyDiv w:val="1"/>
      <w:marLeft w:val="0"/>
      <w:marRight w:val="0"/>
      <w:marTop w:val="0"/>
      <w:marBottom w:val="0"/>
      <w:divBdr>
        <w:top w:val="none" w:sz="0" w:space="0" w:color="auto"/>
        <w:left w:val="none" w:sz="0" w:space="0" w:color="auto"/>
        <w:bottom w:val="none" w:sz="0" w:space="0" w:color="auto"/>
        <w:right w:val="none" w:sz="0" w:space="0" w:color="auto"/>
      </w:divBdr>
    </w:div>
    <w:div w:id="937250487">
      <w:bodyDiv w:val="1"/>
      <w:marLeft w:val="0"/>
      <w:marRight w:val="0"/>
      <w:marTop w:val="0"/>
      <w:marBottom w:val="0"/>
      <w:divBdr>
        <w:top w:val="none" w:sz="0" w:space="0" w:color="auto"/>
        <w:left w:val="none" w:sz="0" w:space="0" w:color="auto"/>
        <w:bottom w:val="none" w:sz="0" w:space="0" w:color="auto"/>
        <w:right w:val="none" w:sz="0" w:space="0" w:color="auto"/>
      </w:divBdr>
    </w:div>
    <w:div w:id="938559518">
      <w:bodyDiv w:val="1"/>
      <w:marLeft w:val="0"/>
      <w:marRight w:val="0"/>
      <w:marTop w:val="0"/>
      <w:marBottom w:val="0"/>
      <w:divBdr>
        <w:top w:val="none" w:sz="0" w:space="0" w:color="auto"/>
        <w:left w:val="none" w:sz="0" w:space="0" w:color="auto"/>
        <w:bottom w:val="none" w:sz="0" w:space="0" w:color="auto"/>
        <w:right w:val="none" w:sz="0" w:space="0" w:color="auto"/>
      </w:divBdr>
    </w:div>
    <w:div w:id="940993904">
      <w:bodyDiv w:val="1"/>
      <w:marLeft w:val="0"/>
      <w:marRight w:val="0"/>
      <w:marTop w:val="0"/>
      <w:marBottom w:val="0"/>
      <w:divBdr>
        <w:top w:val="none" w:sz="0" w:space="0" w:color="auto"/>
        <w:left w:val="none" w:sz="0" w:space="0" w:color="auto"/>
        <w:bottom w:val="none" w:sz="0" w:space="0" w:color="auto"/>
        <w:right w:val="none" w:sz="0" w:space="0" w:color="auto"/>
      </w:divBdr>
    </w:div>
    <w:div w:id="955719364">
      <w:bodyDiv w:val="1"/>
      <w:marLeft w:val="0"/>
      <w:marRight w:val="0"/>
      <w:marTop w:val="0"/>
      <w:marBottom w:val="0"/>
      <w:divBdr>
        <w:top w:val="none" w:sz="0" w:space="0" w:color="auto"/>
        <w:left w:val="none" w:sz="0" w:space="0" w:color="auto"/>
        <w:bottom w:val="none" w:sz="0" w:space="0" w:color="auto"/>
        <w:right w:val="none" w:sz="0" w:space="0" w:color="auto"/>
      </w:divBdr>
    </w:div>
    <w:div w:id="995643121">
      <w:bodyDiv w:val="1"/>
      <w:marLeft w:val="0"/>
      <w:marRight w:val="0"/>
      <w:marTop w:val="0"/>
      <w:marBottom w:val="0"/>
      <w:divBdr>
        <w:top w:val="none" w:sz="0" w:space="0" w:color="auto"/>
        <w:left w:val="none" w:sz="0" w:space="0" w:color="auto"/>
        <w:bottom w:val="none" w:sz="0" w:space="0" w:color="auto"/>
        <w:right w:val="none" w:sz="0" w:space="0" w:color="auto"/>
      </w:divBdr>
    </w:div>
    <w:div w:id="1002511091">
      <w:bodyDiv w:val="1"/>
      <w:marLeft w:val="0"/>
      <w:marRight w:val="0"/>
      <w:marTop w:val="0"/>
      <w:marBottom w:val="0"/>
      <w:divBdr>
        <w:top w:val="none" w:sz="0" w:space="0" w:color="auto"/>
        <w:left w:val="none" w:sz="0" w:space="0" w:color="auto"/>
        <w:bottom w:val="none" w:sz="0" w:space="0" w:color="auto"/>
        <w:right w:val="none" w:sz="0" w:space="0" w:color="auto"/>
      </w:divBdr>
    </w:div>
    <w:div w:id="1005598475">
      <w:bodyDiv w:val="1"/>
      <w:marLeft w:val="0"/>
      <w:marRight w:val="0"/>
      <w:marTop w:val="0"/>
      <w:marBottom w:val="0"/>
      <w:divBdr>
        <w:top w:val="none" w:sz="0" w:space="0" w:color="auto"/>
        <w:left w:val="none" w:sz="0" w:space="0" w:color="auto"/>
        <w:bottom w:val="none" w:sz="0" w:space="0" w:color="auto"/>
        <w:right w:val="none" w:sz="0" w:space="0" w:color="auto"/>
      </w:divBdr>
    </w:div>
    <w:div w:id="1014914212">
      <w:bodyDiv w:val="1"/>
      <w:marLeft w:val="0"/>
      <w:marRight w:val="0"/>
      <w:marTop w:val="0"/>
      <w:marBottom w:val="0"/>
      <w:divBdr>
        <w:top w:val="none" w:sz="0" w:space="0" w:color="auto"/>
        <w:left w:val="none" w:sz="0" w:space="0" w:color="auto"/>
        <w:bottom w:val="none" w:sz="0" w:space="0" w:color="auto"/>
        <w:right w:val="none" w:sz="0" w:space="0" w:color="auto"/>
      </w:divBdr>
    </w:div>
    <w:div w:id="1064723192">
      <w:bodyDiv w:val="1"/>
      <w:marLeft w:val="0"/>
      <w:marRight w:val="0"/>
      <w:marTop w:val="0"/>
      <w:marBottom w:val="0"/>
      <w:divBdr>
        <w:top w:val="none" w:sz="0" w:space="0" w:color="auto"/>
        <w:left w:val="none" w:sz="0" w:space="0" w:color="auto"/>
        <w:bottom w:val="none" w:sz="0" w:space="0" w:color="auto"/>
        <w:right w:val="none" w:sz="0" w:space="0" w:color="auto"/>
      </w:divBdr>
    </w:div>
    <w:div w:id="1067610197">
      <w:bodyDiv w:val="1"/>
      <w:marLeft w:val="0"/>
      <w:marRight w:val="0"/>
      <w:marTop w:val="0"/>
      <w:marBottom w:val="0"/>
      <w:divBdr>
        <w:top w:val="none" w:sz="0" w:space="0" w:color="auto"/>
        <w:left w:val="none" w:sz="0" w:space="0" w:color="auto"/>
        <w:bottom w:val="none" w:sz="0" w:space="0" w:color="auto"/>
        <w:right w:val="none" w:sz="0" w:space="0" w:color="auto"/>
      </w:divBdr>
    </w:div>
    <w:div w:id="1086802236">
      <w:bodyDiv w:val="1"/>
      <w:marLeft w:val="0"/>
      <w:marRight w:val="0"/>
      <w:marTop w:val="0"/>
      <w:marBottom w:val="0"/>
      <w:divBdr>
        <w:top w:val="none" w:sz="0" w:space="0" w:color="auto"/>
        <w:left w:val="none" w:sz="0" w:space="0" w:color="auto"/>
        <w:bottom w:val="none" w:sz="0" w:space="0" w:color="auto"/>
        <w:right w:val="none" w:sz="0" w:space="0" w:color="auto"/>
      </w:divBdr>
    </w:div>
    <w:div w:id="1119252955">
      <w:bodyDiv w:val="1"/>
      <w:marLeft w:val="0"/>
      <w:marRight w:val="0"/>
      <w:marTop w:val="0"/>
      <w:marBottom w:val="0"/>
      <w:divBdr>
        <w:top w:val="none" w:sz="0" w:space="0" w:color="auto"/>
        <w:left w:val="none" w:sz="0" w:space="0" w:color="auto"/>
        <w:bottom w:val="none" w:sz="0" w:space="0" w:color="auto"/>
        <w:right w:val="none" w:sz="0" w:space="0" w:color="auto"/>
      </w:divBdr>
    </w:div>
    <w:div w:id="1120607897">
      <w:bodyDiv w:val="1"/>
      <w:marLeft w:val="0"/>
      <w:marRight w:val="0"/>
      <w:marTop w:val="0"/>
      <w:marBottom w:val="0"/>
      <w:divBdr>
        <w:top w:val="none" w:sz="0" w:space="0" w:color="auto"/>
        <w:left w:val="none" w:sz="0" w:space="0" w:color="auto"/>
        <w:bottom w:val="none" w:sz="0" w:space="0" w:color="auto"/>
        <w:right w:val="none" w:sz="0" w:space="0" w:color="auto"/>
      </w:divBdr>
    </w:div>
    <w:div w:id="1137845480">
      <w:bodyDiv w:val="1"/>
      <w:marLeft w:val="0"/>
      <w:marRight w:val="0"/>
      <w:marTop w:val="0"/>
      <w:marBottom w:val="0"/>
      <w:divBdr>
        <w:top w:val="none" w:sz="0" w:space="0" w:color="auto"/>
        <w:left w:val="none" w:sz="0" w:space="0" w:color="auto"/>
        <w:bottom w:val="none" w:sz="0" w:space="0" w:color="auto"/>
        <w:right w:val="none" w:sz="0" w:space="0" w:color="auto"/>
      </w:divBdr>
    </w:div>
    <w:div w:id="1150907501">
      <w:bodyDiv w:val="1"/>
      <w:marLeft w:val="0"/>
      <w:marRight w:val="0"/>
      <w:marTop w:val="0"/>
      <w:marBottom w:val="0"/>
      <w:divBdr>
        <w:top w:val="none" w:sz="0" w:space="0" w:color="auto"/>
        <w:left w:val="none" w:sz="0" w:space="0" w:color="auto"/>
        <w:bottom w:val="none" w:sz="0" w:space="0" w:color="auto"/>
        <w:right w:val="none" w:sz="0" w:space="0" w:color="auto"/>
      </w:divBdr>
    </w:div>
    <w:div w:id="1173376200">
      <w:bodyDiv w:val="1"/>
      <w:marLeft w:val="0"/>
      <w:marRight w:val="0"/>
      <w:marTop w:val="0"/>
      <w:marBottom w:val="0"/>
      <w:divBdr>
        <w:top w:val="none" w:sz="0" w:space="0" w:color="auto"/>
        <w:left w:val="none" w:sz="0" w:space="0" w:color="auto"/>
        <w:bottom w:val="none" w:sz="0" w:space="0" w:color="auto"/>
        <w:right w:val="none" w:sz="0" w:space="0" w:color="auto"/>
      </w:divBdr>
    </w:div>
    <w:div w:id="1174807749">
      <w:bodyDiv w:val="1"/>
      <w:marLeft w:val="0"/>
      <w:marRight w:val="0"/>
      <w:marTop w:val="0"/>
      <w:marBottom w:val="0"/>
      <w:divBdr>
        <w:top w:val="none" w:sz="0" w:space="0" w:color="auto"/>
        <w:left w:val="none" w:sz="0" w:space="0" w:color="auto"/>
        <w:bottom w:val="none" w:sz="0" w:space="0" w:color="auto"/>
        <w:right w:val="none" w:sz="0" w:space="0" w:color="auto"/>
      </w:divBdr>
    </w:div>
    <w:div w:id="1179856990">
      <w:bodyDiv w:val="1"/>
      <w:marLeft w:val="0"/>
      <w:marRight w:val="0"/>
      <w:marTop w:val="0"/>
      <w:marBottom w:val="0"/>
      <w:divBdr>
        <w:top w:val="none" w:sz="0" w:space="0" w:color="auto"/>
        <w:left w:val="none" w:sz="0" w:space="0" w:color="auto"/>
        <w:bottom w:val="none" w:sz="0" w:space="0" w:color="auto"/>
        <w:right w:val="none" w:sz="0" w:space="0" w:color="auto"/>
      </w:divBdr>
    </w:div>
    <w:div w:id="1181436349">
      <w:bodyDiv w:val="1"/>
      <w:marLeft w:val="0"/>
      <w:marRight w:val="0"/>
      <w:marTop w:val="0"/>
      <w:marBottom w:val="0"/>
      <w:divBdr>
        <w:top w:val="none" w:sz="0" w:space="0" w:color="auto"/>
        <w:left w:val="none" w:sz="0" w:space="0" w:color="auto"/>
        <w:bottom w:val="none" w:sz="0" w:space="0" w:color="auto"/>
        <w:right w:val="none" w:sz="0" w:space="0" w:color="auto"/>
      </w:divBdr>
    </w:div>
    <w:div w:id="1194999293">
      <w:bodyDiv w:val="1"/>
      <w:marLeft w:val="0"/>
      <w:marRight w:val="0"/>
      <w:marTop w:val="0"/>
      <w:marBottom w:val="0"/>
      <w:divBdr>
        <w:top w:val="none" w:sz="0" w:space="0" w:color="auto"/>
        <w:left w:val="none" w:sz="0" w:space="0" w:color="auto"/>
        <w:bottom w:val="none" w:sz="0" w:space="0" w:color="auto"/>
        <w:right w:val="none" w:sz="0" w:space="0" w:color="auto"/>
      </w:divBdr>
    </w:div>
    <w:div w:id="1201940803">
      <w:bodyDiv w:val="1"/>
      <w:marLeft w:val="0"/>
      <w:marRight w:val="0"/>
      <w:marTop w:val="0"/>
      <w:marBottom w:val="0"/>
      <w:divBdr>
        <w:top w:val="none" w:sz="0" w:space="0" w:color="auto"/>
        <w:left w:val="none" w:sz="0" w:space="0" w:color="auto"/>
        <w:bottom w:val="none" w:sz="0" w:space="0" w:color="auto"/>
        <w:right w:val="none" w:sz="0" w:space="0" w:color="auto"/>
      </w:divBdr>
    </w:div>
    <w:div w:id="1213231603">
      <w:bodyDiv w:val="1"/>
      <w:marLeft w:val="0"/>
      <w:marRight w:val="0"/>
      <w:marTop w:val="0"/>
      <w:marBottom w:val="0"/>
      <w:divBdr>
        <w:top w:val="none" w:sz="0" w:space="0" w:color="auto"/>
        <w:left w:val="none" w:sz="0" w:space="0" w:color="auto"/>
        <w:bottom w:val="none" w:sz="0" w:space="0" w:color="auto"/>
        <w:right w:val="none" w:sz="0" w:space="0" w:color="auto"/>
      </w:divBdr>
    </w:div>
    <w:div w:id="1241868084">
      <w:bodyDiv w:val="1"/>
      <w:marLeft w:val="0"/>
      <w:marRight w:val="0"/>
      <w:marTop w:val="0"/>
      <w:marBottom w:val="0"/>
      <w:divBdr>
        <w:top w:val="none" w:sz="0" w:space="0" w:color="auto"/>
        <w:left w:val="none" w:sz="0" w:space="0" w:color="auto"/>
        <w:bottom w:val="none" w:sz="0" w:space="0" w:color="auto"/>
        <w:right w:val="none" w:sz="0" w:space="0" w:color="auto"/>
      </w:divBdr>
    </w:div>
    <w:div w:id="1246843259">
      <w:bodyDiv w:val="1"/>
      <w:marLeft w:val="0"/>
      <w:marRight w:val="0"/>
      <w:marTop w:val="0"/>
      <w:marBottom w:val="0"/>
      <w:divBdr>
        <w:top w:val="none" w:sz="0" w:space="0" w:color="auto"/>
        <w:left w:val="none" w:sz="0" w:space="0" w:color="auto"/>
        <w:bottom w:val="none" w:sz="0" w:space="0" w:color="auto"/>
        <w:right w:val="none" w:sz="0" w:space="0" w:color="auto"/>
      </w:divBdr>
    </w:div>
    <w:div w:id="1256089901">
      <w:bodyDiv w:val="1"/>
      <w:marLeft w:val="0"/>
      <w:marRight w:val="0"/>
      <w:marTop w:val="0"/>
      <w:marBottom w:val="0"/>
      <w:divBdr>
        <w:top w:val="none" w:sz="0" w:space="0" w:color="auto"/>
        <w:left w:val="none" w:sz="0" w:space="0" w:color="auto"/>
        <w:bottom w:val="none" w:sz="0" w:space="0" w:color="auto"/>
        <w:right w:val="none" w:sz="0" w:space="0" w:color="auto"/>
      </w:divBdr>
    </w:div>
    <w:div w:id="1276446631">
      <w:bodyDiv w:val="1"/>
      <w:marLeft w:val="0"/>
      <w:marRight w:val="0"/>
      <w:marTop w:val="0"/>
      <w:marBottom w:val="0"/>
      <w:divBdr>
        <w:top w:val="none" w:sz="0" w:space="0" w:color="auto"/>
        <w:left w:val="none" w:sz="0" w:space="0" w:color="auto"/>
        <w:bottom w:val="none" w:sz="0" w:space="0" w:color="auto"/>
        <w:right w:val="none" w:sz="0" w:space="0" w:color="auto"/>
      </w:divBdr>
    </w:div>
    <w:div w:id="1282958281">
      <w:bodyDiv w:val="1"/>
      <w:marLeft w:val="0"/>
      <w:marRight w:val="0"/>
      <w:marTop w:val="0"/>
      <w:marBottom w:val="0"/>
      <w:divBdr>
        <w:top w:val="none" w:sz="0" w:space="0" w:color="auto"/>
        <w:left w:val="none" w:sz="0" w:space="0" w:color="auto"/>
        <w:bottom w:val="none" w:sz="0" w:space="0" w:color="auto"/>
        <w:right w:val="none" w:sz="0" w:space="0" w:color="auto"/>
      </w:divBdr>
    </w:div>
    <w:div w:id="1310088581">
      <w:bodyDiv w:val="1"/>
      <w:marLeft w:val="0"/>
      <w:marRight w:val="0"/>
      <w:marTop w:val="0"/>
      <w:marBottom w:val="0"/>
      <w:divBdr>
        <w:top w:val="none" w:sz="0" w:space="0" w:color="auto"/>
        <w:left w:val="none" w:sz="0" w:space="0" w:color="auto"/>
        <w:bottom w:val="none" w:sz="0" w:space="0" w:color="auto"/>
        <w:right w:val="none" w:sz="0" w:space="0" w:color="auto"/>
      </w:divBdr>
    </w:div>
    <w:div w:id="1330450788">
      <w:bodyDiv w:val="1"/>
      <w:marLeft w:val="0"/>
      <w:marRight w:val="0"/>
      <w:marTop w:val="0"/>
      <w:marBottom w:val="0"/>
      <w:divBdr>
        <w:top w:val="none" w:sz="0" w:space="0" w:color="auto"/>
        <w:left w:val="none" w:sz="0" w:space="0" w:color="auto"/>
        <w:bottom w:val="none" w:sz="0" w:space="0" w:color="auto"/>
        <w:right w:val="none" w:sz="0" w:space="0" w:color="auto"/>
      </w:divBdr>
    </w:div>
    <w:div w:id="1334334336">
      <w:bodyDiv w:val="1"/>
      <w:marLeft w:val="0"/>
      <w:marRight w:val="0"/>
      <w:marTop w:val="0"/>
      <w:marBottom w:val="0"/>
      <w:divBdr>
        <w:top w:val="none" w:sz="0" w:space="0" w:color="auto"/>
        <w:left w:val="none" w:sz="0" w:space="0" w:color="auto"/>
        <w:bottom w:val="none" w:sz="0" w:space="0" w:color="auto"/>
        <w:right w:val="none" w:sz="0" w:space="0" w:color="auto"/>
      </w:divBdr>
    </w:div>
    <w:div w:id="1353797005">
      <w:bodyDiv w:val="1"/>
      <w:marLeft w:val="0"/>
      <w:marRight w:val="0"/>
      <w:marTop w:val="0"/>
      <w:marBottom w:val="0"/>
      <w:divBdr>
        <w:top w:val="none" w:sz="0" w:space="0" w:color="auto"/>
        <w:left w:val="none" w:sz="0" w:space="0" w:color="auto"/>
        <w:bottom w:val="none" w:sz="0" w:space="0" w:color="auto"/>
        <w:right w:val="none" w:sz="0" w:space="0" w:color="auto"/>
      </w:divBdr>
    </w:div>
    <w:div w:id="1393307328">
      <w:bodyDiv w:val="1"/>
      <w:marLeft w:val="0"/>
      <w:marRight w:val="0"/>
      <w:marTop w:val="0"/>
      <w:marBottom w:val="0"/>
      <w:divBdr>
        <w:top w:val="none" w:sz="0" w:space="0" w:color="auto"/>
        <w:left w:val="none" w:sz="0" w:space="0" w:color="auto"/>
        <w:bottom w:val="none" w:sz="0" w:space="0" w:color="auto"/>
        <w:right w:val="none" w:sz="0" w:space="0" w:color="auto"/>
      </w:divBdr>
    </w:div>
    <w:div w:id="1397585379">
      <w:bodyDiv w:val="1"/>
      <w:marLeft w:val="0"/>
      <w:marRight w:val="0"/>
      <w:marTop w:val="0"/>
      <w:marBottom w:val="0"/>
      <w:divBdr>
        <w:top w:val="none" w:sz="0" w:space="0" w:color="auto"/>
        <w:left w:val="none" w:sz="0" w:space="0" w:color="auto"/>
        <w:bottom w:val="none" w:sz="0" w:space="0" w:color="auto"/>
        <w:right w:val="none" w:sz="0" w:space="0" w:color="auto"/>
      </w:divBdr>
    </w:div>
    <w:div w:id="1426457625">
      <w:bodyDiv w:val="1"/>
      <w:marLeft w:val="0"/>
      <w:marRight w:val="0"/>
      <w:marTop w:val="0"/>
      <w:marBottom w:val="0"/>
      <w:divBdr>
        <w:top w:val="none" w:sz="0" w:space="0" w:color="auto"/>
        <w:left w:val="none" w:sz="0" w:space="0" w:color="auto"/>
        <w:bottom w:val="none" w:sz="0" w:space="0" w:color="auto"/>
        <w:right w:val="none" w:sz="0" w:space="0" w:color="auto"/>
      </w:divBdr>
    </w:div>
    <w:div w:id="1432436303">
      <w:bodyDiv w:val="1"/>
      <w:marLeft w:val="0"/>
      <w:marRight w:val="0"/>
      <w:marTop w:val="0"/>
      <w:marBottom w:val="0"/>
      <w:divBdr>
        <w:top w:val="none" w:sz="0" w:space="0" w:color="auto"/>
        <w:left w:val="none" w:sz="0" w:space="0" w:color="auto"/>
        <w:bottom w:val="none" w:sz="0" w:space="0" w:color="auto"/>
        <w:right w:val="none" w:sz="0" w:space="0" w:color="auto"/>
      </w:divBdr>
    </w:div>
    <w:div w:id="1443110217">
      <w:bodyDiv w:val="1"/>
      <w:marLeft w:val="0"/>
      <w:marRight w:val="0"/>
      <w:marTop w:val="0"/>
      <w:marBottom w:val="0"/>
      <w:divBdr>
        <w:top w:val="none" w:sz="0" w:space="0" w:color="auto"/>
        <w:left w:val="none" w:sz="0" w:space="0" w:color="auto"/>
        <w:bottom w:val="none" w:sz="0" w:space="0" w:color="auto"/>
        <w:right w:val="none" w:sz="0" w:space="0" w:color="auto"/>
      </w:divBdr>
    </w:div>
    <w:div w:id="1443189149">
      <w:bodyDiv w:val="1"/>
      <w:marLeft w:val="0"/>
      <w:marRight w:val="0"/>
      <w:marTop w:val="0"/>
      <w:marBottom w:val="0"/>
      <w:divBdr>
        <w:top w:val="none" w:sz="0" w:space="0" w:color="auto"/>
        <w:left w:val="none" w:sz="0" w:space="0" w:color="auto"/>
        <w:bottom w:val="none" w:sz="0" w:space="0" w:color="auto"/>
        <w:right w:val="none" w:sz="0" w:space="0" w:color="auto"/>
      </w:divBdr>
    </w:div>
    <w:div w:id="1466771408">
      <w:bodyDiv w:val="1"/>
      <w:marLeft w:val="0"/>
      <w:marRight w:val="0"/>
      <w:marTop w:val="0"/>
      <w:marBottom w:val="0"/>
      <w:divBdr>
        <w:top w:val="none" w:sz="0" w:space="0" w:color="auto"/>
        <w:left w:val="none" w:sz="0" w:space="0" w:color="auto"/>
        <w:bottom w:val="none" w:sz="0" w:space="0" w:color="auto"/>
        <w:right w:val="none" w:sz="0" w:space="0" w:color="auto"/>
      </w:divBdr>
    </w:div>
    <w:div w:id="1506246298">
      <w:bodyDiv w:val="1"/>
      <w:marLeft w:val="0"/>
      <w:marRight w:val="0"/>
      <w:marTop w:val="0"/>
      <w:marBottom w:val="0"/>
      <w:divBdr>
        <w:top w:val="none" w:sz="0" w:space="0" w:color="auto"/>
        <w:left w:val="none" w:sz="0" w:space="0" w:color="auto"/>
        <w:bottom w:val="none" w:sz="0" w:space="0" w:color="auto"/>
        <w:right w:val="none" w:sz="0" w:space="0" w:color="auto"/>
      </w:divBdr>
    </w:div>
    <w:div w:id="1525094993">
      <w:bodyDiv w:val="1"/>
      <w:marLeft w:val="0"/>
      <w:marRight w:val="0"/>
      <w:marTop w:val="0"/>
      <w:marBottom w:val="0"/>
      <w:divBdr>
        <w:top w:val="none" w:sz="0" w:space="0" w:color="auto"/>
        <w:left w:val="none" w:sz="0" w:space="0" w:color="auto"/>
        <w:bottom w:val="none" w:sz="0" w:space="0" w:color="auto"/>
        <w:right w:val="none" w:sz="0" w:space="0" w:color="auto"/>
      </w:divBdr>
    </w:div>
    <w:div w:id="1564100414">
      <w:bodyDiv w:val="1"/>
      <w:marLeft w:val="0"/>
      <w:marRight w:val="0"/>
      <w:marTop w:val="0"/>
      <w:marBottom w:val="0"/>
      <w:divBdr>
        <w:top w:val="none" w:sz="0" w:space="0" w:color="auto"/>
        <w:left w:val="none" w:sz="0" w:space="0" w:color="auto"/>
        <w:bottom w:val="none" w:sz="0" w:space="0" w:color="auto"/>
        <w:right w:val="none" w:sz="0" w:space="0" w:color="auto"/>
      </w:divBdr>
    </w:div>
    <w:div w:id="1566649327">
      <w:bodyDiv w:val="1"/>
      <w:marLeft w:val="0"/>
      <w:marRight w:val="0"/>
      <w:marTop w:val="0"/>
      <w:marBottom w:val="0"/>
      <w:divBdr>
        <w:top w:val="none" w:sz="0" w:space="0" w:color="auto"/>
        <w:left w:val="none" w:sz="0" w:space="0" w:color="auto"/>
        <w:bottom w:val="none" w:sz="0" w:space="0" w:color="auto"/>
        <w:right w:val="none" w:sz="0" w:space="0" w:color="auto"/>
      </w:divBdr>
    </w:div>
    <w:div w:id="1588610947">
      <w:bodyDiv w:val="1"/>
      <w:marLeft w:val="0"/>
      <w:marRight w:val="0"/>
      <w:marTop w:val="0"/>
      <w:marBottom w:val="0"/>
      <w:divBdr>
        <w:top w:val="none" w:sz="0" w:space="0" w:color="auto"/>
        <w:left w:val="none" w:sz="0" w:space="0" w:color="auto"/>
        <w:bottom w:val="none" w:sz="0" w:space="0" w:color="auto"/>
        <w:right w:val="none" w:sz="0" w:space="0" w:color="auto"/>
      </w:divBdr>
    </w:div>
    <w:div w:id="1590502689">
      <w:bodyDiv w:val="1"/>
      <w:marLeft w:val="0"/>
      <w:marRight w:val="0"/>
      <w:marTop w:val="0"/>
      <w:marBottom w:val="0"/>
      <w:divBdr>
        <w:top w:val="none" w:sz="0" w:space="0" w:color="auto"/>
        <w:left w:val="none" w:sz="0" w:space="0" w:color="auto"/>
        <w:bottom w:val="none" w:sz="0" w:space="0" w:color="auto"/>
        <w:right w:val="none" w:sz="0" w:space="0" w:color="auto"/>
      </w:divBdr>
    </w:div>
    <w:div w:id="1591161861">
      <w:bodyDiv w:val="1"/>
      <w:marLeft w:val="0"/>
      <w:marRight w:val="0"/>
      <w:marTop w:val="0"/>
      <w:marBottom w:val="0"/>
      <w:divBdr>
        <w:top w:val="none" w:sz="0" w:space="0" w:color="auto"/>
        <w:left w:val="none" w:sz="0" w:space="0" w:color="auto"/>
        <w:bottom w:val="none" w:sz="0" w:space="0" w:color="auto"/>
        <w:right w:val="none" w:sz="0" w:space="0" w:color="auto"/>
      </w:divBdr>
    </w:div>
    <w:div w:id="1622103891">
      <w:bodyDiv w:val="1"/>
      <w:marLeft w:val="0"/>
      <w:marRight w:val="0"/>
      <w:marTop w:val="0"/>
      <w:marBottom w:val="0"/>
      <w:divBdr>
        <w:top w:val="none" w:sz="0" w:space="0" w:color="auto"/>
        <w:left w:val="none" w:sz="0" w:space="0" w:color="auto"/>
        <w:bottom w:val="none" w:sz="0" w:space="0" w:color="auto"/>
        <w:right w:val="none" w:sz="0" w:space="0" w:color="auto"/>
      </w:divBdr>
    </w:div>
    <w:div w:id="1628469572">
      <w:bodyDiv w:val="1"/>
      <w:marLeft w:val="0"/>
      <w:marRight w:val="0"/>
      <w:marTop w:val="0"/>
      <w:marBottom w:val="0"/>
      <w:divBdr>
        <w:top w:val="none" w:sz="0" w:space="0" w:color="auto"/>
        <w:left w:val="none" w:sz="0" w:space="0" w:color="auto"/>
        <w:bottom w:val="none" w:sz="0" w:space="0" w:color="auto"/>
        <w:right w:val="none" w:sz="0" w:space="0" w:color="auto"/>
      </w:divBdr>
    </w:div>
    <w:div w:id="1706447291">
      <w:bodyDiv w:val="1"/>
      <w:marLeft w:val="0"/>
      <w:marRight w:val="0"/>
      <w:marTop w:val="0"/>
      <w:marBottom w:val="0"/>
      <w:divBdr>
        <w:top w:val="none" w:sz="0" w:space="0" w:color="auto"/>
        <w:left w:val="none" w:sz="0" w:space="0" w:color="auto"/>
        <w:bottom w:val="none" w:sz="0" w:space="0" w:color="auto"/>
        <w:right w:val="none" w:sz="0" w:space="0" w:color="auto"/>
      </w:divBdr>
    </w:div>
    <w:div w:id="1720786322">
      <w:bodyDiv w:val="1"/>
      <w:marLeft w:val="0"/>
      <w:marRight w:val="0"/>
      <w:marTop w:val="0"/>
      <w:marBottom w:val="0"/>
      <w:divBdr>
        <w:top w:val="none" w:sz="0" w:space="0" w:color="auto"/>
        <w:left w:val="none" w:sz="0" w:space="0" w:color="auto"/>
        <w:bottom w:val="none" w:sz="0" w:space="0" w:color="auto"/>
        <w:right w:val="none" w:sz="0" w:space="0" w:color="auto"/>
      </w:divBdr>
    </w:div>
    <w:div w:id="1731541922">
      <w:bodyDiv w:val="1"/>
      <w:marLeft w:val="0"/>
      <w:marRight w:val="0"/>
      <w:marTop w:val="0"/>
      <w:marBottom w:val="0"/>
      <w:divBdr>
        <w:top w:val="none" w:sz="0" w:space="0" w:color="auto"/>
        <w:left w:val="none" w:sz="0" w:space="0" w:color="auto"/>
        <w:bottom w:val="none" w:sz="0" w:space="0" w:color="auto"/>
        <w:right w:val="none" w:sz="0" w:space="0" w:color="auto"/>
      </w:divBdr>
    </w:div>
    <w:div w:id="1731806389">
      <w:bodyDiv w:val="1"/>
      <w:marLeft w:val="0"/>
      <w:marRight w:val="0"/>
      <w:marTop w:val="0"/>
      <w:marBottom w:val="0"/>
      <w:divBdr>
        <w:top w:val="none" w:sz="0" w:space="0" w:color="auto"/>
        <w:left w:val="none" w:sz="0" w:space="0" w:color="auto"/>
        <w:bottom w:val="none" w:sz="0" w:space="0" w:color="auto"/>
        <w:right w:val="none" w:sz="0" w:space="0" w:color="auto"/>
      </w:divBdr>
    </w:div>
    <w:div w:id="1751662139">
      <w:bodyDiv w:val="1"/>
      <w:marLeft w:val="0"/>
      <w:marRight w:val="0"/>
      <w:marTop w:val="0"/>
      <w:marBottom w:val="0"/>
      <w:divBdr>
        <w:top w:val="none" w:sz="0" w:space="0" w:color="auto"/>
        <w:left w:val="none" w:sz="0" w:space="0" w:color="auto"/>
        <w:bottom w:val="none" w:sz="0" w:space="0" w:color="auto"/>
        <w:right w:val="none" w:sz="0" w:space="0" w:color="auto"/>
      </w:divBdr>
    </w:div>
    <w:div w:id="1754551108">
      <w:bodyDiv w:val="1"/>
      <w:marLeft w:val="0"/>
      <w:marRight w:val="0"/>
      <w:marTop w:val="0"/>
      <w:marBottom w:val="0"/>
      <w:divBdr>
        <w:top w:val="none" w:sz="0" w:space="0" w:color="auto"/>
        <w:left w:val="none" w:sz="0" w:space="0" w:color="auto"/>
        <w:bottom w:val="none" w:sz="0" w:space="0" w:color="auto"/>
        <w:right w:val="none" w:sz="0" w:space="0" w:color="auto"/>
      </w:divBdr>
    </w:div>
    <w:div w:id="1757751220">
      <w:bodyDiv w:val="1"/>
      <w:marLeft w:val="0"/>
      <w:marRight w:val="0"/>
      <w:marTop w:val="0"/>
      <w:marBottom w:val="0"/>
      <w:divBdr>
        <w:top w:val="none" w:sz="0" w:space="0" w:color="auto"/>
        <w:left w:val="none" w:sz="0" w:space="0" w:color="auto"/>
        <w:bottom w:val="none" w:sz="0" w:space="0" w:color="auto"/>
        <w:right w:val="none" w:sz="0" w:space="0" w:color="auto"/>
      </w:divBdr>
    </w:div>
    <w:div w:id="1770465578">
      <w:bodyDiv w:val="1"/>
      <w:marLeft w:val="0"/>
      <w:marRight w:val="0"/>
      <w:marTop w:val="0"/>
      <w:marBottom w:val="0"/>
      <w:divBdr>
        <w:top w:val="none" w:sz="0" w:space="0" w:color="auto"/>
        <w:left w:val="none" w:sz="0" w:space="0" w:color="auto"/>
        <w:bottom w:val="none" w:sz="0" w:space="0" w:color="auto"/>
        <w:right w:val="none" w:sz="0" w:space="0" w:color="auto"/>
      </w:divBdr>
    </w:div>
    <w:div w:id="1777286947">
      <w:bodyDiv w:val="1"/>
      <w:marLeft w:val="0"/>
      <w:marRight w:val="0"/>
      <w:marTop w:val="0"/>
      <w:marBottom w:val="0"/>
      <w:divBdr>
        <w:top w:val="none" w:sz="0" w:space="0" w:color="auto"/>
        <w:left w:val="none" w:sz="0" w:space="0" w:color="auto"/>
        <w:bottom w:val="none" w:sz="0" w:space="0" w:color="auto"/>
        <w:right w:val="none" w:sz="0" w:space="0" w:color="auto"/>
      </w:divBdr>
    </w:div>
    <w:div w:id="1796947179">
      <w:bodyDiv w:val="1"/>
      <w:marLeft w:val="0"/>
      <w:marRight w:val="0"/>
      <w:marTop w:val="0"/>
      <w:marBottom w:val="0"/>
      <w:divBdr>
        <w:top w:val="none" w:sz="0" w:space="0" w:color="auto"/>
        <w:left w:val="none" w:sz="0" w:space="0" w:color="auto"/>
        <w:bottom w:val="none" w:sz="0" w:space="0" w:color="auto"/>
        <w:right w:val="none" w:sz="0" w:space="0" w:color="auto"/>
      </w:divBdr>
    </w:div>
    <w:div w:id="1817800429">
      <w:bodyDiv w:val="1"/>
      <w:marLeft w:val="0"/>
      <w:marRight w:val="0"/>
      <w:marTop w:val="0"/>
      <w:marBottom w:val="0"/>
      <w:divBdr>
        <w:top w:val="none" w:sz="0" w:space="0" w:color="auto"/>
        <w:left w:val="none" w:sz="0" w:space="0" w:color="auto"/>
        <w:bottom w:val="none" w:sz="0" w:space="0" w:color="auto"/>
        <w:right w:val="none" w:sz="0" w:space="0" w:color="auto"/>
      </w:divBdr>
    </w:div>
    <w:div w:id="1829133841">
      <w:bodyDiv w:val="1"/>
      <w:marLeft w:val="0"/>
      <w:marRight w:val="0"/>
      <w:marTop w:val="0"/>
      <w:marBottom w:val="0"/>
      <w:divBdr>
        <w:top w:val="none" w:sz="0" w:space="0" w:color="auto"/>
        <w:left w:val="none" w:sz="0" w:space="0" w:color="auto"/>
        <w:bottom w:val="none" w:sz="0" w:space="0" w:color="auto"/>
        <w:right w:val="none" w:sz="0" w:space="0" w:color="auto"/>
      </w:divBdr>
    </w:div>
    <w:div w:id="1839691823">
      <w:bodyDiv w:val="1"/>
      <w:marLeft w:val="0"/>
      <w:marRight w:val="0"/>
      <w:marTop w:val="0"/>
      <w:marBottom w:val="0"/>
      <w:divBdr>
        <w:top w:val="none" w:sz="0" w:space="0" w:color="auto"/>
        <w:left w:val="none" w:sz="0" w:space="0" w:color="auto"/>
        <w:bottom w:val="none" w:sz="0" w:space="0" w:color="auto"/>
        <w:right w:val="none" w:sz="0" w:space="0" w:color="auto"/>
      </w:divBdr>
    </w:div>
    <w:div w:id="1851992536">
      <w:bodyDiv w:val="1"/>
      <w:marLeft w:val="0"/>
      <w:marRight w:val="0"/>
      <w:marTop w:val="0"/>
      <w:marBottom w:val="0"/>
      <w:divBdr>
        <w:top w:val="none" w:sz="0" w:space="0" w:color="auto"/>
        <w:left w:val="none" w:sz="0" w:space="0" w:color="auto"/>
        <w:bottom w:val="none" w:sz="0" w:space="0" w:color="auto"/>
        <w:right w:val="none" w:sz="0" w:space="0" w:color="auto"/>
      </w:divBdr>
    </w:div>
    <w:div w:id="1856458963">
      <w:bodyDiv w:val="1"/>
      <w:marLeft w:val="0"/>
      <w:marRight w:val="0"/>
      <w:marTop w:val="0"/>
      <w:marBottom w:val="0"/>
      <w:divBdr>
        <w:top w:val="none" w:sz="0" w:space="0" w:color="auto"/>
        <w:left w:val="none" w:sz="0" w:space="0" w:color="auto"/>
        <w:bottom w:val="none" w:sz="0" w:space="0" w:color="auto"/>
        <w:right w:val="none" w:sz="0" w:space="0" w:color="auto"/>
      </w:divBdr>
    </w:div>
    <w:div w:id="1868788368">
      <w:bodyDiv w:val="1"/>
      <w:marLeft w:val="0"/>
      <w:marRight w:val="0"/>
      <w:marTop w:val="0"/>
      <w:marBottom w:val="0"/>
      <w:divBdr>
        <w:top w:val="none" w:sz="0" w:space="0" w:color="auto"/>
        <w:left w:val="none" w:sz="0" w:space="0" w:color="auto"/>
        <w:bottom w:val="none" w:sz="0" w:space="0" w:color="auto"/>
        <w:right w:val="none" w:sz="0" w:space="0" w:color="auto"/>
      </w:divBdr>
    </w:div>
    <w:div w:id="1883707524">
      <w:bodyDiv w:val="1"/>
      <w:marLeft w:val="0"/>
      <w:marRight w:val="0"/>
      <w:marTop w:val="0"/>
      <w:marBottom w:val="0"/>
      <w:divBdr>
        <w:top w:val="none" w:sz="0" w:space="0" w:color="auto"/>
        <w:left w:val="none" w:sz="0" w:space="0" w:color="auto"/>
        <w:bottom w:val="none" w:sz="0" w:space="0" w:color="auto"/>
        <w:right w:val="none" w:sz="0" w:space="0" w:color="auto"/>
      </w:divBdr>
    </w:div>
    <w:div w:id="1908807463">
      <w:bodyDiv w:val="1"/>
      <w:marLeft w:val="0"/>
      <w:marRight w:val="0"/>
      <w:marTop w:val="0"/>
      <w:marBottom w:val="0"/>
      <w:divBdr>
        <w:top w:val="none" w:sz="0" w:space="0" w:color="auto"/>
        <w:left w:val="none" w:sz="0" w:space="0" w:color="auto"/>
        <w:bottom w:val="none" w:sz="0" w:space="0" w:color="auto"/>
        <w:right w:val="none" w:sz="0" w:space="0" w:color="auto"/>
      </w:divBdr>
    </w:div>
    <w:div w:id="1931616191">
      <w:bodyDiv w:val="1"/>
      <w:marLeft w:val="0"/>
      <w:marRight w:val="0"/>
      <w:marTop w:val="0"/>
      <w:marBottom w:val="0"/>
      <w:divBdr>
        <w:top w:val="none" w:sz="0" w:space="0" w:color="auto"/>
        <w:left w:val="none" w:sz="0" w:space="0" w:color="auto"/>
        <w:bottom w:val="none" w:sz="0" w:space="0" w:color="auto"/>
        <w:right w:val="none" w:sz="0" w:space="0" w:color="auto"/>
      </w:divBdr>
    </w:div>
    <w:div w:id="1951888533">
      <w:bodyDiv w:val="1"/>
      <w:marLeft w:val="0"/>
      <w:marRight w:val="0"/>
      <w:marTop w:val="0"/>
      <w:marBottom w:val="0"/>
      <w:divBdr>
        <w:top w:val="none" w:sz="0" w:space="0" w:color="auto"/>
        <w:left w:val="none" w:sz="0" w:space="0" w:color="auto"/>
        <w:bottom w:val="none" w:sz="0" w:space="0" w:color="auto"/>
        <w:right w:val="none" w:sz="0" w:space="0" w:color="auto"/>
      </w:divBdr>
    </w:div>
    <w:div w:id="1981108444">
      <w:bodyDiv w:val="1"/>
      <w:marLeft w:val="0"/>
      <w:marRight w:val="0"/>
      <w:marTop w:val="0"/>
      <w:marBottom w:val="0"/>
      <w:divBdr>
        <w:top w:val="none" w:sz="0" w:space="0" w:color="auto"/>
        <w:left w:val="none" w:sz="0" w:space="0" w:color="auto"/>
        <w:bottom w:val="none" w:sz="0" w:space="0" w:color="auto"/>
        <w:right w:val="none" w:sz="0" w:space="0" w:color="auto"/>
      </w:divBdr>
    </w:div>
    <w:div w:id="2001813732">
      <w:bodyDiv w:val="1"/>
      <w:marLeft w:val="0"/>
      <w:marRight w:val="0"/>
      <w:marTop w:val="0"/>
      <w:marBottom w:val="0"/>
      <w:divBdr>
        <w:top w:val="none" w:sz="0" w:space="0" w:color="auto"/>
        <w:left w:val="none" w:sz="0" w:space="0" w:color="auto"/>
        <w:bottom w:val="none" w:sz="0" w:space="0" w:color="auto"/>
        <w:right w:val="none" w:sz="0" w:space="0" w:color="auto"/>
      </w:divBdr>
    </w:div>
    <w:div w:id="2001881432">
      <w:bodyDiv w:val="1"/>
      <w:marLeft w:val="0"/>
      <w:marRight w:val="0"/>
      <w:marTop w:val="0"/>
      <w:marBottom w:val="0"/>
      <w:divBdr>
        <w:top w:val="none" w:sz="0" w:space="0" w:color="auto"/>
        <w:left w:val="none" w:sz="0" w:space="0" w:color="auto"/>
        <w:bottom w:val="none" w:sz="0" w:space="0" w:color="auto"/>
        <w:right w:val="none" w:sz="0" w:space="0" w:color="auto"/>
      </w:divBdr>
    </w:div>
    <w:div w:id="2053531527">
      <w:bodyDiv w:val="1"/>
      <w:marLeft w:val="0"/>
      <w:marRight w:val="0"/>
      <w:marTop w:val="0"/>
      <w:marBottom w:val="0"/>
      <w:divBdr>
        <w:top w:val="none" w:sz="0" w:space="0" w:color="auto"/>
        <w:left w:val="none" w:sz="0" w:space="0" w:color="auto"/>
        <w:bottom w:val="none" w:sz="0" w:space="0" w:color="auto"/>
        <w:right w:val="none" w:sz="0" w:space="0" w:color="auto"/>
      </w:divBdr>
    </w:div>
    <w:div w:id="2055230078">
      <w:bodyDiv w:val="1"/>
      <w:marLeft w:val="0"/>
      <w:marRight w:val="0"/>
      <w:marTop w:val="0"/>
      <w:marBottom w:val="0"/>
      <w:divBdr>
        <w:top w:val="none" w:sz="0" w:space="0" w:color="auto"/>
        <w:left w:val="none" w:sz="0" w:space="0" w:color="auto"/>
        <w:bottom w:val="none" w:sz="0" w:space="0" w:color="auto"/>
        <w:right w:val="none" w:sz="0" w:space="0" w:color="auto"/>
      </w:divBdr>
    </w:div>
    <w:div w:id="2065596236">
      <w:bodyDiv w:val="1"/>
      <w:marLeft w:val="0"/>
      <w:marRight w:val="0"/>
      <w:marTop w:val="0"/>
      <w:marBottom w:val="0"/>
      <w:divBdr>
        <w:top w:val="none" w:sz="0" w:space="0" w:color="auto"/>
        <w:left w:val="none" w:sz="0" w:space="0" w:color="auto"/>
        <w:bottom w:val="none" w:sz="0" w:space="0" w:color="auto"/>
        <w:right w:val="none" w:sz="0" w:space="0" w:color="auto"/>
      </w:divBdr>
    </w:div>
    <w:div w:id="2106997519">
      <w:bodyDiv w:val="1"/>
      <w:marLeft w:val="0"/>
      <w:marRight w:val="0"/>
      <w:marTop w:val="0"/>
      <w:marBottom w:val="0"/>
      <w:divBdr>
        <w:top w:val="none" w:sz="0" w:space="0" w:color="auto"/>
        <w:left w:val="none" w:sz="0" w:space="0" w:color="auto"/>
        <w:bottom w:val="none" w:sz="0" w:space="0" w:color="auto"/>
        <w:right w:val="none" w:sz="0" w:space="0" w:color="auto"/>
      </w:divBdr>
    </w:div>
    <w:div w:id="2109886994">
      <w:bodyDiv w:val="1"/>
      <w:marLeft w:val="0"/>
      <w:marRight w:val="0"/>
      <w:marTop w:val="0"/>
      <w:marBottom w:val="0"/>
      <w:divBdr>
        <w:top w:val="none" w:sz="0" w:space="0" w:color="auto"/>
        <w:left w:val="none" w:sz="0" w:space="0" w:color="auto"/>
        <w:bottom w:val="none" w:sz="0" w:space="0" w:color="auto"/>
        <w:right w:val="none" w:sz="0" w:space="0" w:color="auto"/>
      </w:divBdr>
    </w:div>
    <w:div w:id="2129735436">
      <w:bodyDiv w:val="1"/>
      <w:marLeft w:val="0"/>
      <w:marRight w:val="0"/>
      <w:marTop w:val="0"/>
      <w:marBottom w:val="0"/>
      <w:divBdr>
        <w:top w:val="none" w:sz="0" w:space="0" w:color="auto"/>
        <w:left w:val="none" w:sz="0" w:space="0" w:color="auto"/>
        <w:bottom w:val="none" w:sz="0" w:space="0" w:color="auto"/>
        <w:right w:val="none" w:sz="0" w:space="0" w:color="auto"/>
      </w:divBdr>
    </w:div>
    <w:div w:id="213362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1B44A-98F9-4053-99B2-8BE9BCF98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6110</Words>
  <Characters>34831</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&lt;arabianhorse&gt;</Company>
  <LinksUpToDate>false</LinksUpToDate>
  <CharactersWithSpaces>40860</CharactersWithSpaces>
  <SharedDoc>false</SharedDoc>
  <HLinks>
    <vt:vector size="30" baseType="variant">
      <vt:variant>
        <vt:i4>2228276</vt:i4>
      </vt:variant>
      <vt:variant>
        <vt:i4>12</vt:i4>
      </vt:variant>
      <vt:variant>
        <vt:i4>0</vt:i4>
      </vt:variant>
      <vt:variant>
        <vt:i4>5</vt:i4>
      </vt:variant>
      <vt:variant>
        <vt:lpwstr>consultantplus://offline/ref=0008AC034CCBBE3578E7A8E3FD13E721FC55D29D63D083626AC659F85F5F94C7F30397A90DE33CbDC</vt:lpwstr>
      </vt:variant>
      <vt:variant>
        <vt:lpwstr/>
      </vt:variant>
      <vt:variant>
        <vt:i4>2228275</vt:i4>
      </vt:variant>
      <vt:variant>
        <vt:i4>9</vt:i4>
      </vt:variant>
      <vt:variant>
        <vt:i4>0</vt:i4>
      </vt:variant>
      <vt:variant>
        <vt:i4>5</vt:i4>
      </vt:variant>
      <vt:variant>
        <vt:lpwstr>consultantplus://offline/ref=0008AC034CCBBE3578E7A8E3FD13E721FC55D29D63D083626AC659F85F5F94C7F30397A90DE13CbAC</vt:lpwstr>
      </vt:variant>
      <vt:variant>
        <vt:lpwstr/>
      </vt:variant>
      <vt:variant>
        <vt:i4>4653136</vt:i4>
      </vt:variant>
      <vt:variant>
        <vt:i4>6</vt:i4>
      </vt:variant>
      <vt:variant>
        <vt:i4>0</vt:i4>
      </vt:variant>
      <vt:variant>
        <vt:i4>5</vt:i4>
      </vt:variant>
      <vt:variant>
        <vt:lpwstr>consultantplus://offline/ref=0008AC034CCBBE3578E7A8E3FD13E721FC54D99F6CD183626AC659F85F5F94C7F30397AD0D3Eb1C</vt:lpwstr>
      </vt:variant>
      <vt:variant>
        <vt:lpwstr/>
      </vt:variant>
      <vt:variant>
        <vt:i4>7209018</vt:i4>
      </vt:variant>
      <vt:variant>
        <vt:i4>3</vt:i4>
      </vt:variant>
      <vt:variant>
        <vt:i4>0</vt:i4>
      </vt:variant>
      <vt:variant>
        <vt:i4>5</vt:i4>
      </vt:variant>
      <vt:variant>
        <vt:lpwstr>consultantplus://offline/ref=A78AA206182CA2D78BC3443E24145E27345FE01859102BE9D82C1D807AAE9D555791AC91BCE1D435Y3nCK</vt:lpwstr>
      </vt:variant>
      <vt:variant>
        <vt:lpwstr/>
      </vt:variant>
      <vt:variant>
        <vt:i4>7209013</vt:i4>
      </vt:variant>
      <vt:variant>
        <vt:i4>0</vt:i4>
      </vt:variant>
      <vt:variant>
        <vt:i4>0</vt:i4>
      </vt:variant>
      <vt:variant>
        <vt:i4>5</vt:i4>
      </vt:variant>
      <vt:variant>
        <vt:lpwstr>consultantplus://offline/ref=A78AA206182CA2D78BC3443E24145E27345FE01859102BE9D82C1D807AAE9D555791AC91BCE1D932Y3nFK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1</dc:creator>
  <cp:lastModifiedBy>Хомушку Буян Владимирович</cp:lastModifiedBy>
  <cp:revision>3</cp:revision>
  <cp:lastPrinted>2020-10-13T01:46:00Z</cp:lastPrinted>
  <dcterms:created xsi:type="dcterms:W3CDTF">2026-07-20T08:39:00Z</dcterms:created>
  <dcterms:modified xsi:type="dcterms:W3CDTF">2026-07-20T10:32:00Z</dcterms:modified>
</cp:coreProperties>
</file>